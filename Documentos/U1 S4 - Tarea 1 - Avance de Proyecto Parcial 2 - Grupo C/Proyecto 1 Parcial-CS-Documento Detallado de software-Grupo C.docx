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1F77C7" w14:textId="77777777" w:rsidR="00547DD9" w:rsidRPr="00453783" w:rsidRDefault="00547DD9">
      <w:pPr>
        <w:rPr>
          <w:rFonts w:ascii="Calibri" w:hAnsi="Calibri"/>
        </w:rPr>
      </w:pPr>
    </w:p>
    <w:p w14:paraId="205CE649" w14:textId="77777777" w:rsidR="007B73BE" w:rsidRDefault="007B73BE" w:rsidP="00C678BE">
      <w:pPr>
        <w:spacing w:line="360" w:lineRule="auto"/>
        <w:ind w:firstLine="284"/>
        <w:jc w:val="center"/>
        <w:rPr>
          <w:rFonts w:ascii="Calibri" w:hAnsi="Calibri"/>
          <w:b/>
          <w:sz w:val="32"/>
          <w:szCs w:val="32"/>
        </w:rPr>
      </w:pPr>
    </w:p>
    <w:p w14:paraId="32430A33" w14:textId="15F6C632" w:rsidR="00547DD9"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 xml:space="preserve">Universidad de Guayaquil </w:t>
      </w:r>
    </w:p>
    <w:p w14:paraId="5CD296F9" w14:textId="62B38A92" w:rsidR="008409BB"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Facultad de Ciencias Matemáticas y Físicas</w:t>
      </w:r>
    </w:p>
    <w:p w14:paraId="615706FA" w14:textId="77777777" w:rsidR="008409BB" w:rsidRDefault="008409BB" w:rsidP="00C678BE">
      <w:pPr>
        <w:spacing w:line="360" w:lineRule="auto"/>
        <w:ind w:firstLine="284"/>
        <w:jc w:val="center"/>
        <w:rPr>
          <w:rFonts w:ascii="Calibri" w:hAnsi="Calibri"/>
        </w:rPr>
      </w:pPr>
    </w:p>
    <w:p w14:paraId="1CD7F682" w14:textId="13DE248B" w:rsidR="008409BB" w:rsidRPr="00C678BE" w:rsidRDefault="008409BB" w:rsidP="00C678BE">
      <w:pPr>
        <w:spacing w:line="360" w:lineRule="auto"/>
        <w:ind w:firstLine="284"/>
        <w:jc w:val="center"/>
        <w:rPr>
          <w:rFonts w:ascii="Calibri" w:hAnsi="Calibri"/>
          <w:b/>
        </w:rPr>
      </w:pPr>
      <w:r w:rsidRPr="00C678BE">
        <w:rPr>
          <w:rFonts w:ascii="Calibri" w:hAnsi="Calibri"/>
          <w:b/>
        </w:rPr>
        <w:t>Integrantes:</w:t>
      </w:r>
    </w:p>
    <w:p w14:paraId="34AD6D36" w14:textId="0ADF7DC8" w:rsidR="00547D9B" w:rsidRPr="00547D9B" w:rsidRDefault="00547D9B" w:rsidP="00547D9B">
      <w:pPr>
        <w:spacing w:line="360" w:lineRule="auto"/>
        <w:ind w:firstLine="284"/>
        <w:jc w:val="center"/>
        <w:rPr>
          <w:rFonts w:ascii="Calibri" w:hAnsi="Calibri"/>
        </w:rPr>
      </w:pPr>
      <w:r w:rsidRPr="00547D9B">
        <w:rPr>
          <w:rFonts w:ascii="Calibri" w:hAnsi="Calibri"/>
        </w:rPr>
        <w:t>DELGADO PILAY JUSTIN GABRIEL.</w:t>
      </w:r>
    </w:p>
    <w:p w14:paraId="7C438C2D" w14:textId="1DD928A0" w:rsidR="00547D9B" w:rsidRPr="00547D9B" w:rsidRDefault="00547D9B" w:rsidP="00547D9B">
      <w:pPr>
        <w:spacing w:line="360" w:lineRule="auto"/>
        <w:ind w:firstLine="284"/>
        <w:jc w:val="center"/>
        <w:rPr>
          <w:rFonts w:ascii="Calibri" w:hAnsi="Calibri"/>
        </w:rPr>
      </w:pPr>
      <w:r w:rsidRPr="00547D9B">
        <w:rPr>
          <w:rFonts w:ascii="Calibri" w:hAnsi="Calibri"/>
        </w:rPr>
        <w:t>MONTALVO SANDOVAL SABINA ISABEL.</w:t>
      </w:r>
    </w:p>
    <w:p w14:paraId="46659934" w14:textId="058E8B34" w:rsidR="00547D9B" w:rsidRPr="00547D9B" w:rsidRDefault="00547D9B" w:rsidP="00547D9B">
      <w:pPr>
        <w:spacing w:line="360" w:lineRule="auto"/>
        <w:ind w:firstLine="284"/>
        <w:jc w:val="center"/>
        <w:rPr>
          <w:rFonts w:ascii="Calibri" w:hAnsi="Calibri"/>
        </w:rPr>
      </w:pPr>
      <w:r w:rsidRPr="00547D9B">
        <w:rPr>
          <w:rFonts w:ascii="Calibri" w:hAnsi="Calibri"/>
        </w:rPr>
        <w:t>MOTA MAGALLANES RONALD STEVEN.</w:t>
      </w:r>
    </w:p>
    <w:p w14:paraId="6DF76C6B" w14:textId="4C070298" w:rsidR="00547D9B" w:rsidRDefault="00547D9B" w:rsidP="00547D9B">
      <w:pPr>
        <w:spacing w:line="360" w:lineRule="auto"/>
        <w:ind w:firstLine="284"/>
        <w:jc w:val="center"/>
        <w:rPr>
          <w:rFonts w:ascii="Calibri" w:hAnsi="Calibri"/>
        </w:rPr>
      </w:pPr>
      <w:r w:rsidRPr="00547D9B">
        <w:rPr>
          <w:rFonts w:ascii="Calibri" w:hAnsi="Calibri"/>
        </w:rPr>
        <w:t>QUINDE ASPIAZU NICOLÁS ISMAEL.</w:t>
      </w:r>
    </w:p>
    <w:p w14:paraId="36422B02" w14:textId="48072E98" w:rsidR="00C678BE" w:rsidRDefault="00C678BE" w:rsidP="00547D9B">
      <w:pPr>
        <w:spacing w:line="360" w:lineRule="auto"/>
        <w:ind w:firstLine="284"/>
        <w:jc w:val="center"/>
        <w:rPr>
          <w:rFonts w:ascii="Calibri" w:hAnsi="Calibri"/>
        </w:rPr>
      </w:pPr>
      <w:r w:rsidRPr="00C678BE">
        <w:rPr>
          <w:rFonts w:ascii="Calibri" w:hAnsi="Calibri"/>
        </w:rPr>
        <w:t>SOTO MONAR JEREMY DAVID</w:t>
      </w:r>
    </w:p>
    <w:p w14:paraId="103AC789" w14:textId="56936272" w:rsidR="00C678BE" w:rsidRDefault="00C678BE" w:rsidP="00C678BE">
      <w:pPr>
        <w:spacing w:line="360" w:lineRule="auto"/>
        <w:ind w:firstLine="284"/>
        <w:jc w:val="center"/>
        <w:rPr>
          <w:rFonts w:ascii="Calibri" w:hAnsi="Calibri"/>
        </w:rPr>
      </w:pPr>
    </w:p>
    <w:p w14:paraId="6376F87F" w14:textId="77777777" w:rsidR="00C678BE" w:rsidRDefault="00C678BE" w:rsidP="00C678BE">
      <w:pPr>
        <w:spacing w:line="360" w:lineRule="auto"/>
        <w:ind w:firstLine="284"/>
        <w:jc w:val="center"/>
        <w:rPr>
          <w:rFonts w:ascii="Calibri" w:hAnsi="Calibri"/>
        </w:rPr>
      </w:pPr>
    </w:p>
    <w:p w14:paraId="66280C8E" w14:textId="349B9D50" w:rsidR="00C678BE" w:rsidRPr="002D7723" w:rsidRDefault="00C678BE" w:rsidP="00C678BE">
      <w:pPr>
        <w:spacing w:line="360" w:lineRule="auto"/>
        <w:ind w:firstLine="284"/>
        <w:jc w:val="center"/>
        <w:rPr>
          <w:rFonts w:ascii="Calibri" w:hAnsi="Calibri"/>
          <w:b/>
        </w:rPr>
      </w:pPr>
      <w:r w:rsidRPr="002D7723">
        <w:rPr>
          <w:rFonts w:ascii="Calibri" w:hAnsi="Calibri"/>
          <w:b/>
        </w:rPr>
        <w:t>Docente:</w:t>
      </w:r>
    </w:p>
    <w:p w14:paraId="50EECA40" w14:textId="69B4E806" w:rsidR="00C678BE" w:rsidRDefault="00547D9B" w:rsidP="00C678BE">
      <w:pPr>
        <w:spacing w:line="360" w:lineRule="auto"/>
        <w:ind w:firstLine="284"/>
        <w:jc w:val="center"/>
        <w:rPr>
          <w:rFonts w:ascii="Calibri" w:hAnsi="Calibri"/>
        </w:rPr>
      </w:pPr>
      <w:proofErr w:type="spellStart"/>
      <w:r w:rsidRPr="00547D9B">
        <w:rPr>
          <w:rFonts w:ascii="Calibri" w:hAnsi="Calibri"/>
        </w:rPr>
        <w:t>Ph.D</w:t>
      </w:r>
      <w:proofErr w:type="spellEnd"/>
      <w:r w:rsidRPr="00547D9B">
        <w:rPr>
          <w:rFonts w:ascii="Calibri" w:hAnsi="Calibri"/>
        </w:rPr>
        <w:t>. Franklin Parrales Bravo</w:t>
      </w:r>
    </w:p>
    <w:p w14:paraId="73D1CEF7" w14:textId="77777777" w:rsidR="00C678BE" w:rsidRDefault="00C678BE" w:rsidP="00C678BE">
      <w:pPr>
        <w:spacing w:line="360" w:lineRule="auto"/>
        <w:ind w:firstLine="284"/>
        <w:jc w:val="center"/>
        <w:rPr>
          <w:rFonts w:ascii="Calibri" w:hAnsi="Calibri"/>
        </w:rPr>
      </w:pPr>
    </w:p>
    <w:p w14:paraId="52FDD224" w14:textId="32A80A39" w:rsidR="00C678BE" w:rsidRPr="002D7723" w:rsidRDefault="00C678BE" w:rsidP="00C678BE">
      <w:pPr>
        <w:spacing w:line="360" w:lineRule="auto"/>
        <w:ind w:firstLine="284"/>
        <w:jc w:val="center"/>
        <w:rPr>
          <w:rFonts w:ascii="Calibri" w:hAnsi="Calibri"/>
          <w:b/>
        </w:rPr>
      </w:pPr>
      <w:r w:rsidRPr="002D7723">
        <w:rPr>
          <w:rFonts w:ascii="Calibri" w:hAnsi="Calibri"/>
          <w:b/>
        </w:rPr>
        <w:t>Curso:</w:t>
      </w:r>
    </w:p>
    <w:p w14:paraId="739CF562" w14:textId="515E2F46" w:rsidR="00C678BE" w:rsidRDefault="00547D9B" w:rsidP="00C678BE">
      <w:pPr>
        <w:spacing w:line="360" w:lineRule="auto"/>
        <w:ind w:firstLine="284"/>
        <w:jc w:val="center"/>
        <w:rPr>
          <w:rFonts w:ascii="Calibri" w:hAnsi="Calibri"/>
        </w:rPr>
      </w:pPr>
      <w:r>
        <w:rPr>
          <w:rFonts w:ascii="Calibri" w:hAnsi="Calibri"/>
        </w:rPr>
        <w:t>Sof-S-MA-6-3</w:t>
      </w:r>
    </w:p>
    <w:p w14:paraId="29769D6C" w14:textId="77777777" w:rsidR="00C678BE" w:rsidRDefault="00C678BE" w:rsidP="00C678BE">
      <w:pPr>
        <w:spacing w:line="360" w:lineRule="auto"/>
        <w:ind w:firstLine="284"/>
        <w:jc w:val="center"/>
        <w:rPr>
          <w:rFonts w:ascii="Calibri" w:hAnsi="Calibri"/>
        </w:rPr>
      </w:pPr>
    </w:p>
    <w:p w14:paraId="5AFC1F0B" w14:textId="4A082F2E" w:rsidR="008409BB" w:rsidRPr="00C678BE" w:rsidRDefault="00547D9B" w:rsidP="00C678BE">
      <w:pPr>
        <w:spacing w:line="360" w:lineRule="auto"/>
        <w:ind w:firstLine="284"/>
        <w:jc w:val="center"/>
        <w:rPr>
          <w:rFonts w:ascii="Calibri" w:hAnsi="Calibri"/>
          <w:b/>
        </w:rPr>
      </w:pPr>
      <w:r>
        <w:rPr>
          <w:rFonts w:ascii="Calibri" w:hAnsi="Calibri"/>
          <w:b/>
        </w:rPr>
        <w:t>Grupo #: C</w:t>
      </w:r>
    </w:p>
    <w:p w14:paraId="50EB1880" w14:textId="77777777" w:rsidR="00547DD9" w:rsidRPr="00453783" w:rsidRDefault="00547DD9" w:rsidP="00C678BE">
      <w:pPr>
        <w:ind w:firstLine="284"/>
        <w:jc w:val="center"/>
        <w:rPr>
          <w:rFonts w:ascii="Calibri" w:hAnsi="Calibri"/>
        </w:rPr>
      </w:pPr>
    </w:p>
    <w:p w14:paraId="6617B566" w14:textId="77777777" w:rsidR="00547DD9" w:rsidRPr="00453783" w:rsidRDefault="00547DD9" w:rsidP="00C678BE">
      <w:pPr>
        <w:ind w:firstLine="284"/>
        <w:jc w:val="center"/>
        <w:rPr>
          <w:rFonts w:ascii="Calibri" w:hAnsi="Calibri"/>
        </w:rPr>
      </w:pPr>
    </w:p>
    <w:p w14:paraId="3696EE29" w14:textId="5358664A" w:rsidR="00547DD9" w:rsidRPr="00C678BE" w:rsidRDefault="00C678BE" w:rsidP="00C678BE">
      <w:pPr>
        <w:ind w:firstLine="284"/>
        <w:jc w:val="center"/>
        <w:rPr>
          <w:rFonts w:ascii="Calibri" w:hAnsi="Calibri"/>
          <w:b/>
        </w:rPr>
      </w:pPr>
      <w:r w:rsidRPr="00C678BE">
        <w:rPr>
          <w:rFonts w:ascii="Calibri" w:hAnsi="Calibri"/>
          <w:b/>
        </w:rPr>
        <w:t>Tema:</w:t>
      </w:r>
    </w:p>
    <w:p w14:paraId="44164B00" w14:textId="0159186D" w:rsidR="00C678BE" w:rsidRPr="00453783" w:rsidRDefault="00C678BE" w:rsidP="00C678BE">
      <w:pPr>
        <w:ind w:firstLine="284"/>
        <w:jc w:val="center"/>
        <w:rPr>
          <w:rFonts w:ascii="Calibri" w:hAnsi="Calibri"/>
        </w:rPr>
      </w:pPr>
      <w:r>
        <w:rPr>
          <w:rFonts w:ascii="Calibri" w:hAnsi="Calibri"/>
        </w:rPr>
        <w:t>Sistema de Biblioteca</w:t>
      </w:r>
    </w:p>
    <w:p w14:paraId="573B6825" w14:textId="77777777" w:rsidR="00547DD9" w:rsidRPr="00453783" w:rsidRDefault="00547DD9" w:rsidP="00C678BE">
      <w:pPr>
        <w:jc w:val="center"/>
        <w:rPr>
          <w:rFonts w:ascii="Calibri" w:hAnsi="Calibri"/>
        </w:rPr>
      </w:pPr>
    </w:p>
    <w:p w14:paraId="7C93B800" w14:textId="0BDA849C" w:rsidR="001A76E4" w:rsidRPr="008409BB" w:rsidRDefault="008409BB" w:rsidP="008409BB">
      <w:pPr>
        <w:suppressAutoHyphens w:val="0"/>
        <w:rPr>
          <w:rFonts w:ascii="Calibri" w:hAnsi="Calibri"/>
        </w:rPr>
      </w:pPr>
      <w:r>
        <w:rPr>
          <w:rFonts w:ascii="Calibri" w:hAnsi="Calibri"/>
        </w:rPr>
        <w:br w:type="page"/>
      </w:r>
    </w:p>
    <w:p w14:paraId="4A06D2E2" w14:textId="77777777" w:rsidR="007F1FAD" w:rsidRPr="00597881" w:rsidRDefault="007F1FAD" w:rsidP="001A76E4">
      <w:pPr>
        <w:pStyle w:val="Ttulo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lastRenderedPageBreak/>
        <w:t>Tabla de contenido</w:t>
      </w:r>
    </w:p>
    <w:p w14:paraId="679860BA" w14:textId="2EC37C48" w:rsidR="000A47E1" w:rsidRDefault="007F1FAD">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96768043" w:history="1">
        <w:r w:rsidR="000A47E1" w:rsidRPr="00F31DF4">
          <w:rPr>
            <w:rStyle w:val="Hipervnculo"/>
            <w:rFonts w:cs="Book Antiqua"/>
            <w:noProof/>
          </w:rPr>
          <w:t>1.</w:t>
        </w:r>
        <w:r w:rsidR="000A47E1">
          <w:rPr>
            <w:rFonts w:asciiTheme="minorHAnsi" w:eastAsiaTheme="minorEastAsia" w:hAnsiTheme="minorHAnsi" w:cstheme="minorBidi"/>
            <w:b w:val="0"/>
            <w:bCs w:val="0"/>
            <w:caps w:val="0"/>
            <w:noProof/>
            <w:sz w:val="22"/>
            <w:szCs w:val="22"/>
            <w:lang w:val="es-EC" w:eastAsia="es-EC"/>
          </w:rPr>
          <w:tab/>
        </w:r>
        <w:r w:rsidR="000A47E1" w:rsidRPr="00F31DF4">
          <w:rPr>
            <w:rStyle w:val="Hipervnculo"/>
            <w:rFonts w:cs="Book Antiqua"/>
            <w:noProof/>
          </w:rPr>
          <w:t>Introducción</w:t>
        </w:r>
        <w:r w:rsidR="000A47E1">
          <w:rPr>
            <w:noProof/>
            <w:webHidden/>
          </w:rPr>
          <w:tab/>
        </w:r>
        <w:r w:rsidR="000A47E1">
          <w:rPr>
            <w:noProof/>
            <w:webHidden/>
          </w:rPr>
          <w:fldChar w:fldCharType="begin"/>
        </w:r>
        <w:r w:rsidR="000A47E1">
          <w:rPr>
            <w:noProof/>
            <w:webHidden/>
          </w:rPr>
          <w:instrText xml:space="preserve"> PAGEREF _Toc196768043 \h </w:instrText>
        </w:r>
        <w:r w:rsidR="000A47E1">
          <w:rPr>
            <w:noProof/>
            <w:webHidden/>
          </w:rPr>
        </w:r>
        <w:r w:rsidR="000A47E1">
          <w:rPr>
            <w:noProof/>
            <w:webHidden/>
          </w:rPr>
          <w:fldChar w:fldCharType="separate"/>
        </w:r>
        <w:r w:rsidR="000A47E1">
          <w:rPr>
            <w:noProof/>
            <w:webHidden/>
          </w:rPr>
          <w:t>3</w:t>
        </w:r>
        <w:r w:rsidR="000A47E1">
          <w:rPr>
            <w:noProof/>
            <w:webHidden/>
          </w:rPr>
          <w:fldChar w:fldCharType="end"/>
        </w:r>
      </w:hyperlink>
    </w:p>
    <w:p w14:paraId="5BC3A0E7" w14:textId="0CBA403A"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44" w:history="1">
        <w:r w:rsidRPr="00F31DF4">
          <w:rPr>
            <w:rStyle w:val="Hipervnculo"/>
            <w:rFonts w:cs="Book Antiqua"/>
            <w:noProof/>
          </w:rPr>
          <w:t>1.1.</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Objetivo</w:t>
        </w:r>
        <w:r>
          <w:rPr>
            <w:noProof/>
            <w:webHidden/>
          </w:rPr>
          <w:tab/>
        </w:r>
        <w:r>
          <w:rPr>
            <w:noProof/>
            <w:webHidden/>
          </w:rPr>
          <w:fldChar w:fldCharType="begin"/>
        </w:r>
        <w:r>
          <w:rPr>
            <w:noProof/>
            <w:webHidden/>
          </w:rPr>
          <w:instrText xml:space="preserve"> PAGEREF _Toc196768044 \h </w:instrText>
        </w:r>
        <w:r>
          <w:rPr>
            <w:noProof/>
            <w:webHidden/>
          </w:rPr>
        </w:r>
        <w:r>
          <w:rPr>
            <w:noProof/>
            <w:webHidden/>
          </w:rPr>
          <w:fldChar w:fldCharType="separate"/>
        </w:r>
        <w:r>
          <w:rPr>
            <w:noProof/>
            <w:webHidden/>
          </w:rPr>
          <w:t>3</w:t>
        </w:r>
        <w:r>
          <w:rPr>
            <w:noProof/>
            <w:webHidden/>
          </w:rPr>
          <w:fldChar w:fldCharType="end"/>
        </w:r>
      </w:hyperlink>
    </w:p>
    <w:p w14:paraId="7B0095E1" w14:textId="6801C95F"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45" w:history="1">
        <w:r w:rsidRPr="00F31DF4">
          <w:rPr>
            <w:rStyle w:val="Hipervnculo"/>
            <w:rFonts w:cs="Book Antiqua"/>
            <w:noProof/>
          </w:rPr>
          <w:t>1.2.</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Definiciones, Acrónimos y Abreviaturas</w:t>
        </w:r>
        <w:r>
          <w:rPr>
            <w:noProof/>
            <w:webHidden/>
          </w:rPr>
          <w:tab/>
        </w:r>
        <w:r>
          <w:rPr>
            <w:noProof/>
            <w:webHidden/>
          </w:rPr>
          <w:fldChar w:fldCharType="begin"/>
        </w:r>
        <w:r>
          <w:rPr>
            <w:noProof/>
            <w:webHidden/>
          </w:rPr>
          <w:instrText xml:space="preserve"> PAGEREF _Toc196768045 \h </w:instrText>
        </w:r>
        <w:r>
          <w:rPr>
            <w:noProof/>
            <w:webHidden/>
          </w:rPr>
        </w:r>
        <w:r>
          <w:rPr>
            <w:noProof/>
            <w:webHidden/>
          </w:rPr>
          <w:fldChar w:fldCharType="separate"/>
        </w:r>
        <w:r>
          <w:rPr>
            <w:noProof/>
            <w:webHidden/>
          </w:rPr>
          <w:t>3</w:t>
        </w:r>
        <w:r>
          <w:rPr>
            <w:noProof/>
            <w:webHidden/>
          </w:rPr>
          <w:fldChar w:fldCharType="end"/>
        </w:r>
      </w:hyperlink>
    </w:p>
    <w:p w14:paraId="6082E261" w14:textId="035F667F"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46" w:history="1">
        <w:r w:rsidRPr="00F31DF4">
          <w:rPr>
            <w:rStyle w:val="Hipervnculo"/>
            <w:rFonts w:cs="Book Antiqua"/>
            <w:noProof/>
          </w:rPr>
          <w:t>1.3.</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Audiencia</w:t>
        </w:r>
        <w:r>
          <w:rPr>
            <w:noProof/>
            <w:webHidden/>
          </w:rPr>
          <w:tab/>
        </w:r>
        <w:r>
          <w:rPr>
            <w:noProof/>
            <w:webHidden/>
          </w:rPr>
          <w:fldChar w:fldCharType="begin"/>
        </w:r>
        <w:r>
          <w:rPr>
            <w:noProof/>
            <w:webHidden/>
          </w:rPr>
          <w:instrText xml:space="preserve"> PAGEREF _Toc196768046 \h </w:instrText>
        </w:r>
        <w:r>
          <w:rPr>
            <w:noProof/>
            <w:webHidden/>
          </w:rPr>
        </w:r>
        <w:r>
          <w:rPr>
            <w:noProof/>
            <w:webHidden/>
          </w:rPr>
          <w:fldChar w:fldCharType="separate"/>
        </w:r>
        <w:r>
          <w:rPr>
            <w:noProof/>
            <w:webHidden/>
          </w:rPr>
          <w:t>4</w:t>
        </w:r>
        <w:r>
          <w:rPr>
            <w:noProof/>
            <w:webHidden/>
          </w:rPr>
          <w:fldChar w:fldCharType="end"/>
        </w:r>
      </w:hyperlink>
    </w:p>
    <w:p w14:paraId="18339701" w14:textId="1C756860"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47" w:history="1">
        <w:r w:rsidRPr="00F31DF4">
          <w:rPr>
            <w:rStyle w:val="Hipervnculo"/>
            <w:rFonts w:cs="Book Antiqua"/>
            <w:noProof/>
          </w:rPr>
          <w:t>1.4.</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Alcance</w:t>
        </w:r>
        <w:r>
          <w:rPr>
            <w:noProof/>
            <w:webHidden/>
          </w:rPr>
          <w:tab/>
        </w:r>
        <w:r>
          <w:rPr>
            <w:noProof/>
            <w:webHidden/>
          </w:rPr>
          <w:fldChar w:fldCharType="begin"/>
        </w:r>
        <w:r>
          <w:rPr>
            <w:noProof/>
            <w:webHidden/>
          </w:rPr>
          <w:instrText xml:space="preserve"> PAGEREF _Toc196768047 \h </w:instrText>
        </w:r>
        <w:r>
          <w:rPr>
            <w:noProof/>
            <w:webHidden/>
          </w:rPr>
        </w:r>
        <w:r>
          <w:rPr>
            <w:noProof/>
            <w:webHidden/>
          </w:rPr>
          <w:fldChar w:fldCharType="separate"/>
        </w:r>
        <w:r>
          <w:rPr>
            <w:noProof/>
            <w:webHidden/>
          </w:rPr>
          <w:t>5</w:t>
        </w:r>
        <w:r>
          <w:rPr>
            <w:noProof/>
            <w:webHidden/>
          </w:rPr>
          <w:fldChar w:fldCharType="end"/>
        </w:r>
      </w:hyperlink>
    </w:p>
    <w:p w14:paraId="0E34CD32" w14:textId="60838A4D" w:rsidR="000A47E1" w:rsidRDefault="000A47E1">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768048" w:history="1">
        <w:r w:rsidRPr="00F31DF4">
          <w:rPr>
            <w:rStyle w:val="Hipervnculo"/>
            <w:rFonts w:cs="Book Antiqua"/>
            <w:noProof/>
          </w:rPr>
          <w:t>2.</w:t>
        </w:r>
        <w:r>
          <w:rPr>
            <w:rFonts w:asciiTheme="minorHAnsi" w:eastAsiaTheme="minorEastAsia" w:hAnsiTheme="minorHAnsi" w:cstheme="minorBidi"/>
            <w:b w:val="0"/>
            <w:bCs w:val="0"/>
            <w:caps w:val="0"/>
            <w:noProof/>
            <w:sz w:val="22"/>
            <w:szCs w:val="22"/>
            <w:lang w:val="es-EC" w:eastAsia="es-EC"/>
          </w:rPr>
          <w:tab/>
        </w:r>
        <w:r w:rsidRPr="00F31DF4">
          <w:rPr>
            <w:rStyle w:val="Hipervnculo"/>
            <w:rFonts w:cs="Book Antiqua"/>
            <w:noProof/>
          </w:rPr>
          <w:t>Presentación del Producto</w:t>
        </w:r>
        <w:r>
          <w:rPr>
            <w:noProof/>
            <w:webHidden/>
          </w:rPr>
          <w:tab/>
        </w:r>
        <w:r>
          <w:rPr>
            <w:noProof/>
            <w:webHidden/>
          </w:rPr>
          <w:fldChar w:fldCharType="begin"/>
        </w:r>
        <w:r>
          <w:rPr>
            <w:noProof/>
            <w:webHidden/>
          </w:rPr>
          <w:instrText xml:space="preserve"> PAGEREF _Toc196768048 \h </w:instrText>
        </w:r>
        <w:r>
          <w:rPr>
            <w:noProof/>
            <w:webHidden/>
          </w:rPr>
        </w:r>
        <w:r>
          <w:rPr>
            <w:noProof/>
            <w:webHidden/>
          </w:rPr>
          <w:fldChar w:fldCharType="separate"/>
        </w:r>
        <w:r>
          <w:rPr>
            <w:noProof/>
            <w:webHidden/>
          </w:rPr>
          <w:t>5</w:t>
        </w:r>
        <w:r>
          <w:rPr>
            <w:noProof/>
            <w:webHidden/>
          </w:rPr>
          <w:fldChar w:fldCharType="end"/>
        </w:r>
      </w:hyperlink>
    </w:p>
    <w:p w14:paraId="1AB0A3C0" w14:textId="5F11F5FB"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49" w:history="1">
        <w:r w:rsidRPr="00F31DF4">
          <w:rPr>
            <w:rStyle w:val="Hipervnculo"/>
            <w:rFonts w:cs="Book Antiqua"/>
            <w:noProof/>
          </w:rPr>
          <w:t>2.1.</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Propósito del Sistema</w:t>
        </w:r>
        <w:r>
          <w:rPr>
            <w:noProof/>
            <w:webHidden/>
          </w:rPr>
          <w:tab/>
        </w:r>
        <w:r>
          <w:rPr>
            <w:noProof/>
            <w:webHidden/>
          </w:rPr>
          <w:fldChar w:fldCharType="begin"/>
        </w:r>
        <w:r>
          <w:rPr>
            <w:noProof/>
            <w:webHidden/>
          </w:rPr>
          <w:instrText xml:space="preserve"> PAGEREF _Toc196768049 \h </w:instrText>
        </w:r>
        <w:r>
          <w:rPr>
            <w:noProof/>
            <w:webHidden/>
          </w:rPr>
        </w:r>
        <w:r>
          <w:rPr>
            <w:noProof/>
            <w:webHidden/>
          </w:rPr>
          <w:fldChar w:fldCharType="separate"/>
        </w:r>
        <w:r>
          <w:rPr>
            <w:noProof/>
            <w:webHidden/>
          </w:rPr>
          <w:t>5</w:t>
        </w:r>
        <w:r>
          <w:rPr>
            <w:noProof/>
            <w:webHidden/>
          </w:rPr>
          <w:fldChar w:fldCharType="end"/>
        </w:r>
      </w:hyperlink>
    </w:p>
    <w:p w14:paraId="0586B327" w14:textId="7A91519F"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50" w:history="1">
        <w:r w:rsidRPr="00F31DF4">
          <w:rPr>
            <w:rStyle w:val="Hipervnculo"/>
            <w:rFonts w:cs="Book Antiqua"/>
            <w:noProof/>
          </w:rPr>
          <w:t>2.2.1.</w:t>
        </w:r>
        <w:r>
          <w:rPr>
            <w:rFonts w:asciiTheme="minorHAnsi" w:eastAsiaTheme="minorEastAsia" w:hAnsiTheme="minorHAnsi" w:cstheme="minorBidi"/>
            <w:i w:val="0"/>
            <w:iCs w:val="0"/>
            <w:noProof/>
            <w:sz w:val="22"/>
            <w:szCs w:val="22"/>
            <w:lang w:val="es-EC" w:eastAsia="es-EC"/>
          </w:rPr>
          <w:tab/>
        </w:r>
        <w:r w:rsidRPr="00F31DF4">
          <w:rPr>
            <w:rStyle w:val="Hipervnculo"/>
            <w:rFonts w:cs="Book Antiqua"/>
            <w:noProof/>
          </w:rPr>
          <w:t>Planteamiento del problema</w:t>
        </w:r>
        <w:r>
          <w:rPr>
            <w:noProof/>
            <w:webHidden/>
          </w:rPr>
          <w:tab/>
        </w:r>
        <w:r>
          <w:rPr>
            <w:noProof/>
            <w:webHidden/>
          </w:rPr>
          <w:fldChar w:fldCharType="begin"/>
        </w:r>
        <w:r>
          <w:rPr>
            <w:noProof/>
            <w:webHidden/>
          </w:rPr>
          <w:instrText xml:space="preserve"> PAGEREF _Toc196768050 \h </w:instrText>
        </w:r>
        <w:r>
          <w:rPr>
            <w:noProof/>
            <w:webHidden/>
          </w:rPr>
        </w:r>
        <w:r>
          <w:rPr>
            <w:noProof/>
            <w:webHidden/>
          </w:rPr>
          <w:fldChar w:fldCharType="separate"/>
        </w:r>
        <w:r>
          <w:rPr>
            <w:noProof/>
            <w:webHidden/>
          </w:rPr>
          <w:t>5</w:t>
        </w:r>
        <w:r>
          <w:rPr>
            <w:noProof/>
            <w:webHidden/>
          </w:rPr>
          <w:fldChar w:fldCharType="end"/>
        </w:r>
      </w:hyperlink>
    </w:p>
    <w:p w14:paraId="1B938DB3" w14:textId="65C6BB1F"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51" w:history="1">
        <w:r w:rsidRPr="00F31DF4">
          <w:rPr>
            <w:rStyle w:val="Hipervnculo"/>
            <w:rFonts w:cs="Book Antiqua"/>
            <w:noProof/>
          </w:rPr>
          <w:t>2.2.2.</w:t>
        </w:r>
        <w:r>
          <w:rPr>
            <w:rFonts w:asciiTheme="minorHAnsi" w:eastAsiaTheme="minorEastAsia" w:hAnsiTheme="minorHAnsi" w:cstheme="minorBidi"/>
            <w:i w:val="0"/>
            <w:iCs w:val="0"/>
            <w:noProof/>
            <w:sz w:val="22"/>
            <w:szCs w:val="22"/>
            <w:lang w:val="es-EC" w:eastAsia="es-EC"/>
          </w:rPr>
          <w:tab/>
        </w:r>
        <w:r w:rsidRPr="00F31DF4">
          <w:rPr>
            <w:rStyle w:val="Hipervnculo"/>
            <w:rFonts w:cs="Book Antiqua"/>
            <w:noProof/>
          </w:rPr>
          <w:t>Objetivo</w:t>
        </w:r>
        <w:r>
          <w:rPr>
            <w:noProof/>
            <w:webHidden/>
          </w:rPr>
          <w:tab/>
        </w:r>
        <w:r>
          <w:rPr>
            <w:noProof/>
            <w:webHidden/>
          </w:rPr>
          <w:fldChar w:fldCharType="begin"/>
        </w:r>
        <w:r>
          <w:rPr>
            <w:noProof/>
            <w:webHidden/>
          </w:rPr>
          <w:instrText xml:space="preserve"> PAGEREF _Toc196768051 \h </w:instrText>
        </w:r>
        <w:r>
          <w:rPr>
            <w:noProof/>
            <w:webHidden/>
          </w:rPr>
        </w:r>
        <w:r>
          <w:rPr>
            <w:noProof/>
            <w:webHidden/>
          </w:rPr>
          <w:fldChar w:fldCharType="separate"/>
        </w:r>
        <w:r>
          <w:rPr>
            <w:noProof/>
            <w:webHidden/>
          </w:rPr>
          <w:t>6</w:t>
        </w:r>
        <w:r>
          <w:rPr>
            <w:noProof/>
            <w:webHidden/>
          </w:rPr>
          <w:fldChar w:fldCharType="end"/>
        </w:r>
      </w:hyperlink>
    </w:p>
    <w:p w14:paraId="06AFDE27" w14:textId="0E04B03A"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52" w:history="1">
        <w:r w:rsidRPr="00F31DF4">
          <w:rPr>
            <w:rStyle w:val="Hipervnculo"/>
            <w:rFonts w:cs="Book Antiqua"/>
            <w:noProof/>
          </w:rPr>
          <w:t>2.2.3.</w:t>
        </w:r>
        <w:r>
          <w:rPr>
            <w:rFonts w:asciiTheme="minorHAnsi" w:eastAsiaTheme="minorEastAsia" w:hAnsiTheme="minorHAnsi" w:cstheme="minorBidi"/>
            <w:i w:val="0"/>
            <w:iCs w:val="0"/>
            <w:noProof/>
            <w:sz w:val="22"/>
            <w:szCs w:val="22"/>
            <w:lang w:val="es-EC" w:eastAsia="es-EC"/>
          </w:rPr>
          <w:tab/>
        </w:r>
        <w:r w:rsidRPr="00F31DF4">
          <w:rPr>
            <w:rStyle w:val="Hipervnculo"/>
            <w:rFonts w:cs="Book Antiqua"/>
            <w:noProof/>
          </w:rPr>
          <w:t>Alcance</w:t>
        </w:r>
        <w:r>
          <w:rPr>
            <w:noProof/>
            <w:webHidden/>
          </w:rPr>
          <w:tab/>
        </w:r>
        <w:r>
          <w:rPr>
            <w:noProof/>
            <w:webHidden/>
          </w:rPr>
          <w:fldChar w:fldCharType="begin"/>
        </w:r>
        <w:r>
          <w:rPr>
            <w:noProof/>
            <w:webHidden/>
          </w:rPr>
          <w:instrText xml:space="preserve"> PAGEREF _Toc196768052 \h </w:instrText>
        </w:r>
        <w:r>
          <w:rPr>
            <w:noProof/>
            <w:webHidden/>
          </w:rPr>
        </w:r>
        <w:r>
          <w:rPr>
            <w:noProof/>
            <w:webHidden/>
          </w:rPr>
          <w:fldChar w:fldCharType="separate"/>
        </w:r>
        <w:r>
          <w:rPr>
            <w:noProof/>
            <w:webHidden/>
          </w:rPr>
          <w:t>6</w:t>
        </w:r>
        <w:r>
          <w:rPr>
            <w:noProof/>
            <w:webHidden/>
          </w:rPr>
          <w:fldChar w:fldCharType="end"/>
        </w:r>
      </w:hyperlink>
    </w:p>
    <w:p w14:paraId="23EA34A5" w14:textId="0F9FC22B"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53" w:history="1">
        <w:r w:rsidRPr="00F31DF4">
          <w:rPr>
            <w:rStyle w:val="Hipervnculo"/>
            <w:rFonts w:cs="Book Antiqua"/>
            <w:noProof/>
          </w:rPr>
          <w:t>2.2.4.</w:t>
        </w:r>
        <w:r>
          <w:rPr>
            <w:rFonts w:asciiTheme="minorHAnsi" w:eastAsiaTheme="minorEastAsia" w:hAnsiTheme="minorHAnsi" w:cstheme="minorBidi"/>
            <w:i w:val="0"/>
            <w:iCs w:val="0"/>
            <w:noProof/>
            <w:sz w:val="22"/>
            <w:szCs w:val="22"/>
            <w:lang w:val="es-EC" w:eastAsia="es-EC"/>
          </w:rPr>
          <w:tab/>
        </w:r>
        <w:r w:rsidRPr="00F31DF4">
          <w:rPr>
            <w:rStyle w:val="Hipervnculo"/>
            <w:rFonts w:cs="Book Antiqua"/>
            <w:noProof/>
          </w:rPr>
          <w:t>El Sistema no contempla</w:t>
        </w:r>
        <w:r>
          <w:rPr>
            <w:noProof/>
            <w:webHidden/>
          </w:rPr>
          <w:tab/>
        </w:r>
        <w:r>
          <w:rPr>
            <w:noProof/>
            <w:webHidden/>
          </w:rPr>
          <w:fldChar w:fldCharType="begin"/>
        </w:r>
        <w:r>
          <w:rPr>
            <w:noProof/>
            <w:webHidden/>
          </w:rPr>
          <w:instrText xml:space="preserve"> PAGEREF _Toc196768053 \h </w:instrText>
        </w:r>
        <w:r>
          <w:rPr>
            <w:noProof/>
            <w:webHidden/>
          </w:rPr>
        </w:r>
        <w:r>
          <w:rPr>
            <w:noProof/>
            <w:webHidden/>
          </w:rPr>
          <w:fldChar w:fldCharType="separate"/>
        </w:r>
        <w:r>
          <w:rPr>
            <w:noProof/>
            <w:webHidden/>
          </w:rPr>
          <w:t>7</w:t>
        </w:r>
        <w:r>
          <w:rPr>
            <w:noProof/>
            <w:webHidden/>
          </w:rPr>
          <w:fldChar w:fldCharType="end"/>
        </w:r>
      </w:hyperlink>
    </w:p>
    <w:p w14:paraId="6AF25370" w14:textId="39641C60"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54" w:history="1">
        <w:r w:rsidRPr="00F31DF4">
          <w:rPr>
            <w:rStyle w:val="Hipervnculo"/>
            <w:rFonts w:cs="Book Antiqua"/>
            <w:noProof/>
          </w:rPr>
          <w:t>2.2.</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Riesgos</w:t>
        </w:r>
        <w:r>
          <w:rPr>
            <w:noProof/>
            <w:webHidden/>
          </w:rPr>
          <w:tab/>
        </w:r>
        <w:r>
          <w:rPr>
            <w:noProof/>
            <w:webHidden/>
          </w:rPr>
          <w:fldChar w:fldCharType="begin"/>
        </w:r>
        <w:r>
          <w:rPr>
            <w:noProof/>
            <w:webHidden/>
          </w:rPr>
          <w:instrText xml:space="preserve"> PAGEREF _Toc196768054 \h </w:instrText>
        </w:r>
        <w:r>
          <w:rPr>
            <w:noProof/>
            <w:webHidden/>
          </w:rPr>
        </w:r>
        <w:r>
          <w:rPr>
            <w:noProof/>
            <w:webHidden/>
          </w:rPr>
          <w:fldChar w:fldCharType="separate"/>
        </w:r>
        <w:r>
          <w:rPr>
            <w:noProof/>
            <w:webHidden/>
          </w:rPr>
          <w:t>7</w:t>
        </w:r>
        <w:r>
          <w:rPr>
            <w:noProof/>
            <w:webHidden/>
          </w:rPr>
          <w:fldChar w:fldCharType="end"/>
        </w:r>
      </w:hyperlink>
    </w:p>
    <w:p w14:paraId="6D77E40C" w14:textId="1B4E37C4" w:rsidR="000A47E1" w:rsidRDefault="000A47E1">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768055" w:history="1">
        <w:r w:rsidRPr="00F31DF4">
          <w:rPr>
            <w:rStyle w:val="Hipervnculo"/>
            <w:rFonts w:cs="Book Antiqua"/>
            <w:noProof/>
          </w:rPr>
          <w:t>3.</w:t>
        </w:r>
        <w:r>
          <w:rPr>
            <w:rFonts w:asciiTheme="minorHAnsi" w:eastAsiaTheme="minorEastAsia" w:hAnsiTheme="minorHAnsi" w:cstheme="minorBidi"/>
            <w:b w:val="0"/>
            <w:bCs w:val="0"/>
            <w:caps w:val="0"/>
            <w:noProof/>
            <w:sz w:val="22"/>
            <w:szCs w:val="22"/>
            <w:lang w:val="es-EC" w:eastAsia="es-EC"/>
          </w:rPr>
          <w:tab/>
        </w:r>
        <w:r w:rsidRPr="00F31DF4">
          <w:rPr>
            <w:rStyle w:val="Hipervnculo"/>
            <w:rFonts w:cs="Book Antiqua"/>
            <w:noProof/>
          </w:rPr>
          <w:t>Descripción General</w:t>
        </w:r>
        <w:r>
          <w:rPr>
            <w:noProof/>
            <w:webHidden/>
          </w:rPr>
          <w:tab/>
        </w:r>
        <w:r>
          <w:rPr>
            <w:noProof/>
            <w:webHidden/>
          </w:rPr>
          <w:fldChar w:fldCharType="begin"/>
        </w:r>
        <w:r>
          <w:rPr>
            <w:noProof/>
            <w:webHidden/>
          </w:rPr>
          <w:instrText xml:space="preserve"> PAGEREF _Toc196768055 \h </w:instrText>
        </w:r>
        <w:r>
          <w:rPr>
            <w:noProof/>
            <w:webHidden/>
          </w:rPr>
        </w:r>
        <w:r>
          <w:rPr>
            <w:noProof/>
            <w:webHidden/>
          </w:rPr>
          <w:fldChar w:fldCharType="separate"/>
        </w:r>
        <w:r>
          <w:rPr>
            <w:noProof/>
            <w:webHidden/>
          </w:rPr>
          <w:t>8</w:t>
        </w:r>
        <w:r>
          <w:rPr>
            <w:noProof/>
            <w:webHidden/>
          </w:rPr>
          <w:fldChar w:fldCharType="end"/>
        </w:r>
      </w:hyperlink>
    </w:p>
    <w:p w14:paraId="2B74A403" w14:textId="51C15B9F"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56" w:history="1">
        <w:r w:rsidRPr="00F31DF4">
          <w:rPr>
            <w:rStyle w:val="Hipervnculo"/>
            <w:rFonts w:cs="Book Antiqua"/>
            <w:noProof/>
          </w:rPr>
          <w:t>3.1.</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Contexto del Producto</w:t>
        </w:r>
        <w:r>
          <w:rPr>
            <w:noProof/>
            <w:webHidden/>
          </w:rPr>
          <w:tab/>
        </w:r>
        <w:r>
          <w:rPr>
            <w:noProof/>
            <w:webHidden/>
          </w:rPr>
          <w:fldChar w:fldCharType="begin"/>
        </w:r>
        <w:r>
          <w:rPr>
            <w:noProof/>
            <w:webHidden/>
          </w:rPr>
          <w:instrText xml:space="preserve"> PAGEREF _Toc196768056 \h </w:instrText>
        </w:r>
        <w:r>
          <w:rPr>
            <w:noProof/>
            <w:webHidden/>
          </w:rPr>
        </w:r>
        <w:r>
          <w:rPr>
            <w:noProof/>
            <w:webHidden/>
          </w:rPr>
          <w:fldChar w:fldCharType="separate"/>
        </w:r>
        <w:r>
          <w:rPr>
            <w:noProof/>
            <w:webHidden/>
          </w:rPr>
          <w:t>8</w:t>
        </w:r>
        <w:r>
          <w:rPr>
            <w:noProof/>
            <w:webHidden/>
          </w:rPr>
          <w:fldChar w:fldCharType="end"/>
        </w:r>
      </w:hyperlink>
    </w:p>
    <w:p w14:paraId="34C4C01C" w14:textId="128B8B17"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57" w:history="1">
        <w:r w:rsidRPr="00F31DF4">
          <w:rPr>
            <w:rStyle w:val="Hipervnculo"/>
            <w:rFonts w:cs="Book Antiqua"/>
            <w:noProof/>
          </w:rPr>
          <w:t>3.2.</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Perspectivas futuras del producto</w:t>
        </w:r>
        <w:r>
          <w:rPr>
            <w:noProof/>
            <w:webHidden/>
          </w:rPr>
          <w:tab/>
        </w:r>
        <w:r>
          <w:rPr>
            <w:noProof/>
            <w:webHidden/>
          </w:rPr>
          <w:fldChar w:fldCharType="begin"/>
        </w:r>
        <w:r>
          <w:rPr>
            <w:noProof/>
            <w:webHidden/>
          </w:rPr>
          <w:instrText xml:space="preserve"> PAGEREF _Toc196768057 \h </w:instrText>
        </w:r>
        <w:r>
          <w:rPr>
            <w:noProof/>
            <w:webHidden/>
          </w:rPr>
        </w:r>
        <w:r>
          <w:rPr>
            <w:noProof/>
            <w:webHidden/>
          </w:rPr>
          <w:fldChar w:fldCharType="separate"/>
        </w:r>
        <w:r>
          <w:rPr>
            <w:noProof/>
            <w:webHidden/>
          </w:rPr>
          <w:t>9</w:t>
        </w:r>
        <w:r>
          <w:rPr>
            <w:noProof/>
            <w:webHidden/>
          </w:rPr>
          <w:fldChar w:fldCharType="end"/>
        </w:r>
      </w:hyperlink>
    </w:p>
    <w:p w14:paraId="7B0AD4C6" w14:textId="76538C99"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58" w:history="1">
        <w:r w:rsidRPr="00F31DF4">
          <w:rPr>
            <w:rStyle w:val="Hipervnculo"/>
            <w:rFonts w:cs="Book Antiqua"/>
            <w:noProof/>
          </w:rPr>
          <w:t>3.3.</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Reglas y Funciones de Negocio</w:t>
        </w:r>
        <w:r>
          <w:rPr>
            <w:noProof/>
            <w:webHidden/>
          </w:rPr>
          <w:tab/>
        </w:r>
        <w:r>
          <w:rPr>
            <w:noProof/>
            <w:webHidden/>
          </w:rPr>
          <w:fldChar w:fldCharType="begin"/>
        </w:r>
        <w:r>
          <w:rPr>
            <w:noProof/>
            <w:webHidden/>
          </w:rPr>
          <w:instrText xml:space="preserve"> PAGEREF _Toc196768058 \h </w:instrText>
        </w:r>
        <w:r>
          <w:rPr>
            <w:noProof/>
            <w:webHidden/>
          </w:rPr>
        </w:r>
        <w:r>
          <w:rPr>
            <w:noProof/>
            <w:webHidden/>
          </w:rPr>
          <w:fldChar w:fldCharType="separate"/>
        </w:r>
        <w:r>
          <w:rPr>
            <w:noProof/>
            <w:webHidden/>
          </w:rPr>
          <w:t>9</w:t>
        </w:r>
        <w:r>
          <w:rPr>
            <w:noProof/>
            <w:webHidden/>
          </w:rPr>
          <w:fldChar w:fldCharType="end"/>
        </w:r>
      </w:hyperlink>
    </w:p>
    <w:p w14:paraId="6991B1A1" w14:textId="0DCF5471" w:rsidR="000A47E1" w:rsidRDefault="000A47E1">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768059" w:history="1">
        <w:r w:rsidRPr="00F31DF4">
          <w:rPr>
            <w:rStyle w:val="Hipervnculo"/>
            <w:rFonts w:cs="Book Antiqua"/>
            <w:noProof/>
          </w:rPr>
          <w:t>4.</w:t>
        </w:r>
        <w:r>
          <w:rPr>
            <w:rFonts w:asciiTheme="minorHAnsi" w:eastAsiaTheme="minorEastAsia" w:hAnsiTheme="minorHAnsi" w:cstheme="minorBidi"/>
            <w:b w:val="0"/>
            <w:bCs w:val="0"/>
            <w:caps w:val="0"/>
            <w:noProof/>
            <w:sz w:val="22"/>
            <w:szCs w:val="22"/>
            <w:lang w:val="es-EC" w:eastAsia="es-EC"/>
          </w:rPr>
          <w:tab/>
        </w:r>
        <w:r w:rsidRPr="00F31DF4">
          <w:rPr>
            <w:rStyle w:val="Hipervnculo"/>
            <w:rFonts w:cs="Book Antiqua"/>
            <w:noProof/>
          </w:rPr>
          <w:t>REQUISITOS</w:t>
        </w:r>
        <w:r>
          <w:rPr>
            <w:noProof/>
            <w:webHidden/>
          </w:rPr>
          <w:tab/>
        </w:r>
        <w:r>
          <w:rPr>
            <w:noProof/>
            <w:webHidden/>
          </w:rPr>
          <w:fldChar w:fldCharType="begin"/>
        </w:r>
        <w:r>
          <w:rPr>
            <w:noProof/>
            <w:webHidden/>
          </w:rPr>
          <w:instrText xml:space="preserve"> PAGEREF _Toc196768059 \h </w:instrText>
        </w:r>
        <w:r>
          <w:rPr>
            <w:noProof/>
            <w:webHidden/>
          </w:rPr>
        </w:r>
        <w:r>
          <w:rPr>
            <w:noProof/>
            <w:webHidden/>
          </w:rPr>
          <w:fldChar w:fldCharType="separate"/>
        </w:r>
        <w:r>
          <w:rPr>
            <w:noProof/>
            <w:webHidden/>
          </w:rPr>
          <w:t>13</w:t>
        </w:r>
        <w:r>
          <w:rPr>
            <w:noProof/>
            <w:webHidden/>
          </w:rPr>
          <w:fldChar w:fldCharType="end"/>
        </w:r>
      </w:hyperlink>
    </w:p>
    <w:p w14:paraId="15585784" w14:textId="01624E8A"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60" w:history="1">
        <w:r w:rsidRPr="00F31DF4">
          <w:rPr>
            <w:rStyle w:val="Hipervnculo"/>
            <w:rFonts w:cs="Book Antiqua"/>
            <w:noProof/>
          </w:rPr>
          <w:t>4.1.</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Funcionales</w:t>
        </w:r>
        <w:r>
          <w:rPr>
            <w:noProof/>
            <w:webHidden/>
          </w:rPr>
          <w:tab/>
        </w:r>
        <w:r>
          <w:rPr>
            <w:noProof/>
            <w:webHidden/>
          </w:rPr>
          <w:fldChar w:fldCharType="begin"/>
        </w:r>
        <w:r>
          <w:rPr>
            <w:noProof/>
            <w:webHidden/>
          </w:rPr>
          <w:instrText xml:space="preserve"> PAGEREF _Toc196768060 \h </w:instrText>
        </w:r>
        <w:r>
          <w:rPr>
            <w:noProof/>
            <w:webHidden/>
          </w:rPr>
        </w:r>
        <w:r>
          <w:rPr>
            <w:noProof/>
            <w:webHidden/>
          </w:rPr>
          <w:fldChar w:fldCharType="separate"/>
        </w:r>
        <w:r>
          <w:rPr>
            <w:noProof/>
            <w:webHidden/>
          </w:rPr>
          <w:t>13</w:t>
        </w:r>
        <w:r>
          <w:rPr>
            <w:noProof/>
            <w:webHidden/>
          </w:rPr>
          <w:fldChar w:fldCharType="end"/>
        </w:r>
      </w:hyperlink>
    </w:p>
    <w:p w14:paraId="79221740" w14:textId="41169D95"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61" w:history="1">
        <w:r w:rsidRPr="00F31DF4">
          <w:rPr>
            <w:rStyle w:val="Hipervnculo"/>
            <w:rFonts w:cs="Book Antiqua"/>
            <w:noProof/>
          </w:rPr>
          <w:t>4.2.</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No funcionales</w:t>
        </w:r>
        <w:r>
          <w:rPr>
            <w:noProof/>
            <w:webHidden/>
          </w:rPr>
          <w:tab/>
        </w:r>
        <w:r>
          <w:rPr>
            <w:noProof/>
            <w:webHidden/>
          </w:rPr>
          <w:fldChar w:fldCharType="begin"/>
        </w:r>
        <w:r>
          <w:rPr>
            <w:noProof/>
            <w:webHidden/>
          </w:rPr>
          <w:instrText xml:space="preserve"> PAGEREF _Toc196768061 \h </w:instrText>
        </w:r>
        <w:r>
          <w:rPr>
            <w:noProof/>
            <w:webHidden/>
          </w:rPr>
        </w:r>
        <w:r>
          <w:rPr>
            <w:noProof/>
            <w:webHidden/>
          </w:rPr>
          <w:fldChar w:fldCharType="separate"/>
        </w:r>
        <w:r>
          <w:rPr>
            <w:noProof/>
            <w:webHidden/>
          </w:rPr>
          <w:t>23</w:t>
        </w:r>
        <w:r>
          <w:rPr>
            <w:noProof/>
            <w:webHidden/>
          </w:rPr>
          <w:fldChar w:fldCharType="end"/>
        </w:r>
      </w:hyperlink>
    </w:p>
    <w:p w14:paraId="2BE2EA36" w14:textId="72954C6A"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2" w:history="1">
        <w:r w:rsidRPr="00F31DF4">
          <w:rPr>
            <w:rStyle w:val="Hipervnculo"/>
            <w:rFonts w:cs="Calibri"/>
            <w:noProof/>
          </w:rPr>
          <w:t>4.2.1.</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Tamaño y rendimiento</w:t>
        </w:r>
        <w:r>
          <w:rPr>
            <w:noProof/>
            <w:webHidden/>
          </w:rPr>
          <w:tab/>
        </w:r>
        <w:r>
          <w:rPr>
            <w:noProof/>
            <w:webHidden/>
          </w:rPr>
          <w:fldChar w:fldCharType="begin"/>
        </w:r>
        <w:r>
          <w:rPr>
            <w:noProof/>
            <w:webHidden/>
          </w:rPr>
          <w:instrText xml:space="preserve"> PAGEREF _Toc196768062 \h </w:instrText>
        </w:r>
        <w:r>
          <w:rPr>
            <w:noProof/>
            <w:webHidden/>
          </w:rPr>
        </w:r>
        <w:r>
          <w:rPr>
            <w:noProof/>
            <w:webHidden/>
          </w:rPr>
          <w:fldChar w:fldCharType="separate"/>
        </w:r>
        <w:r>
          <w:rPr>
            <w:noProof/>
            <w:webHidden/>
          </w:rPr>
          <w:t>24</w:t>
        </w:r>
        <w:r>
          <w:rPr>
            <w:noProof/>
            <w:webHidden/>
          </w:rPr>
          <w:fldChar w:fldCharType="end"/>
        </w:r>
      </w:hyperlink>
    </w:p>
    <w:p w14:paraId="3B3FEC1D" w14:textId="7E12A4CC"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3" w:history="1">
        <w:r w:rsidRPr="00F31DF4">
          <w:rPr>
            <w:rStyle w:val="Hipervnculo"/>
            <w:rFonts w:cs="Calibri"/>
            <w:noProof/>
          </w:rPr>
          <w:t>4.2.2.</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Calidad</w:t>
        </w:r>
        <w:r>
          <w:rPr>
            <w:noProof/>
            <w:webHidden/>
          </w:rPr>
          <w:tab/>
        </w:r>
        <w:r>
          <w:rPr>
            <w:noProof/>
            <w:webHidden/>
          </w:rPr>
          <w:fldChar w:fldCharType="begin"/>
        </w:r>
        <w:r>
          <w:rPr>
            <w:noProof/>
            <w:webHidden/>
          </w:rPr>
          <w:instrText xml:space="preserve"> PAGEREF _Toc196768063 \h </w:instrText>
        </w:r>
        <w:r>
          <w:rPr>
            <w:noProof/>
            <w:webHidden/>
          </w:rPr>
        </w:r>
        <w:r>
          <w:rPr>
            <w:noProof/>
            <w:webHidden/>
          </w:rPr>
          <w:fldChar w:fldCharType="separate"/>
        </w:r>
        <w:r>
          <w:rPr>
            <w:noProof/>
            <w:webHidden/>
          </w:rPr>
          <w:t>26</w:t>
        </w:r>
        <w:r>
          <w:rPr>
            <w:noProof/>
            <w:webHidden/>
          </w:rPr>
          <w:fldChar w:fldCharType="end"/>
        </w:r>
      </w:hyperlink>
    </w:p>
    <w:p w14:paraId="1E51EDDA" w14:textId="7AF2793A"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4" w:history="1">
        <w:r w:rsidRPr="00F31DF4">
          <w:rPr>
            <w:rStyle w:val="Hipervnculo"/>
            <w:rFonts w:cs="Calibri"/>
            <w:noProof/>
          </w:rPr>
          <w:t>4.2.3.</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Otros</w:t>
        </w:r>
        <w:r>
          <w:rPr>
            <w:noProof/>
            <w:webHidden/>
          </w:rPr>
          <w:tab/>
        </w:r>
        <w:r>
          <w:rPr>
            <w:noProof/>
            <w:webHidden/>
          </w:rPr>
          <w:fldChar w:fldCharType="begin"/>
        </w:r>
        <w:r>
          <w:rPr>
            <w:noProof/>
            <w:webHidden/>
          </w:rPr>
          <w:instrText xml:space="preserve"> PAGEREF _Toc196768064 \h </w:instrText>
        </w:r>
        <w:r>
          <w:rPr>
            <w:noProof/>
            <w:webHidden/>
          </w:rPr>
        </w:r>
        <w:r>
          <w:rPr>
            <w:noProof/>
            <w:webHidden/>
          </w:rPr>
          <w:fldChar w:fldCharType="separate"/>
        </w:r>
        <w:r>
          <w:rPr>
            <w:noProof/>
            <w:webHidden/>
          </w:rPr>
          <w:t>27</w:t>
        </w:r>
        <w:r>
          <w:rPr>
            <w:noProof/>
            <w:webHidden/>
          </w:rPr>
          <w:fldChar w:fldCharType="end"/>
        </w:r>
      </w:hyperlink>
    </w:p>
    <w:p w14:paraId="481E8B74" w14:textId="35EDA994" w:rsidR="000A47E1" w:rsidRDefault="000A47E1">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6768065" w:history="1">
        <w:r w:rsidRPr="00F31DF4">
          <w:rPr>
            <w:rStyle w:val="Hipervnculo"/>
            <w:rFonts w:cs="Book Antiqua"/>
            <w:noProof/>
          </w:rPr>
          <w:t>5.</w:t>
        </w:r>
        <w:r>
          <w:rPr>
            <w:rFonts w:asciiTheme="minorHAnsi" w:eastAsiaTheme="minorEastAsia" w:hAnsiTheme="minorHAnsi" w:cstheme="minorBidi"/>
            <w:b w:val="0"/>
            <w:bCs w:val="0"/>
            <w:caps w:val="0"/>
            <w:noProof/>
            <w:sz w:val="22"/>
            <w:szCs w:val="22"/>
            <w:lang w:val="es-EC" w:eastAsia="es-EC"/>
          </w:rPr>
          <w:tab/>
        </w:r>
        <w:r w:rsidRPr="00F31DF4">
          <w:rPr>
            <w:rStyle w:val="Hipervnculo"/>
            <w:rFonts w:cs="Book Antiqua"/>
            <w:noProof/>
          </w:rPr>
          <w:t>Arquitectura del Producto/Sistema</w:t>
        </w:r>
        <w:r>
          <w:rPr>
            <w:noProof/>
            <w:webHidden/>
          </w:rPr>
          <w:tab/>
        </w:r>
        <w:r>
          <w:rPr>
            <w:noProof/>
            <w:webHidden/>
          </w:rPr>
          <w:fldChar w:fldCharType="begin"/>
        </w:r>
        <w:r>
          <w:rPr>
            <w:noProof/>
            <w:webHidden/>
          </w:rPr>
          <w:instrText xml:space="preserve"> PAGEREF _Toc196768065 \h </w:instrText>
        </w:r>
        <w:r>
          <w:rPr>
            <w:noProof/>
            <w:webHidden/>
          </w:rPr>
        </w:r>
        <w:r>
          <w:rPr>
            <w:noProof/>
            <w:webHidden/>
          </w:rPr>
          <w:fldChar w:fldCharType="separate"/>
        </w:r>
        <w:r>
          <w:rPr>
            <w:noProof/>
            <w:webHidden/>
          </w:rPr>
          <w:t>28</w:t>
        </w:r>
        <w:r>
          <w:rPr>
            <w:noProof/>
            <w:webHidden/>
          </w:rPr>
          <w:fldChar w:fldCharType="end"/>
        </w:r>
      </w:hyperlink>
    </w:p>
    <w:p w14:paraId="56D8B103" w14:textId="5E317E94"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66" w:history="1">
        <w:r w:rsidRPr="00F31DF4">
          <w:rPr>
            <w:rStyle w:val="Hipervnculo"/>
            <w:rFonts w:cs="Book Antiqua"/>
            <w:noProof/>
          </w:rPr>
          <w:t>5.1.</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Vista de Casos de Uso</w:t>
        </w:r>
        <w:r>
          <w:rPr>
            <w:noProof/>
            <w:webHidden/>
          </w:rPr>
          <w:tab/>
        </w:r>
        <w:r>
          <w:rPr>
            <w:noProof/>
            <w:webHidden/>
          </w:rPr>
          <w:fldChar w:fldCharType="begin"/>
        </w:r>
        <w:r>
          <w:rPr>
            <w:noProof/>
            <w:webHidden/>
          </w:rPr>
          <w:instrText xml:space="preserve"> PAGEREF _Toc196768066 \h </w:instrText>
        </w:r>
        <w:r>
          <w:rPr>
            <w:noProof/>
            <w:webHidden/>
          </w:rPr>
        </w:r>
        <w:r>
          <w:rPr>
            <w:noProof/>
            <w:webHidden/>
          </w:rPr>
          <w:fldChar w:fldCharType="separate"/>
        </w:r>
        <w:r>
          <w:rPr>
            <w:noProof/>
            <w:webHidden/>
          </w:rPr>
          <w:t>28</w:t>
        </w:r>
        <w:r>
          <w:rPr>
            <w:noProof/>
            <w:webHidden/>
          </w:rPr>
          <w:fldChar w:fldCharType="end"/>
        </w:r>
      </w:hyperlink>
    </w:p>
    <w:p w14:paraId="520BB20E" w14:textId="6DFAA426"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7" w:history="1">
        <w:r w:rsidRPr="00F31DF4">
          <w:rPr>
            <w:rStyle w:val="Hipervnculo"/>
            <w:rFonts w:cs="Calibri"/>
            <w:noProof/>
          </w:rPr>
          <w:t>5.1.1.</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Actores</w:t>
        </w:r>
        <w:r>
          <w:rPr>
            <w:noProof/>
            <w:webHidden/>
          </w:rPr>
          <w:tab/>
        </w:r>
        <w:r>
          <w:rPr>
            <w:noProof/>
            <w:webHidden/>
          </w:rPr>
          <w:fldChar w:fldCharType="begin"/>
        </w:r>
        <w:r>
          <w:rPr>
            <w:noProof/>
            <w:webHidden/>
          </w:rPr>
          <w:instrText xml:space="preserve"> PAGEREF _Toc196768067 \h </w:instrText>
        </w:r>
        <w:r>
          <w:rPr>
            <w:noProof/>
            <w:webHidden/>
          </w:rPr>
        </w:r>
        <w:r>
          <w:rPr>
            <w:noProof/>
            <w:webHidden/>
          </w:rPr>
          <w:fldChar w:fldCharType="separate"/>
        </w:r>
        <w:r>
          <w:rPr>
            <w:noProof/>
            <w:webHidden/>
          </w:rPr>
          <w:t>28</w:t>
        </w:r>
        <w:r>
          <w:rPr>
            <w:noProof/>
            <w:webHidden/>
          </w:rPr>
          <w:fldChar w:fldCharType="end"/>
        </w:r>
      </w:hyperlink>
    </w:p>
    <w:p w14:paraId="25BAA77E" w14:textId="61051E22"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8" w:history="1">
        <w:r w:rsidRPr="00F31DF4">
          <w:rPr>
            <w:rStyle w:val="Hipervnculo"/>
            <w:rFonts w:cs="Calibri"/>
            <w:noProof/>
          </w:rPr>
          <w:t>5.1.2.</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Modelo de casos de Uso</w:t>
        </w:r>
        <w:r>
          <w:rPr>
            <w:noProof/>
            <w:webHidden/>
          </w:rPr>
          <w:tab/>
        </w:r>
        <w:r>
          <w:rPr>
            <w:noProof/>
            <w:webHidden/>
          </w:rPr>
          <w:fldChar w:fldCharType="begin"/>
        </w:r>
        <w:r>
          <w:rPr>
            <w:noProof/>
            <w:webHidden/>
          </w:rPr>
          <w:instrText xml:space="preserve"> PAGEREF _Toc196768068 \h </w:instrText>
        </w:r>
        <w:r>
          <w:rPr>
            <w:noProof/>
            <w:webHidden/>
          </w:rPr>
        </w:r>
        <w:r>
          <w:rPr>
            <w:noProof/>
            <w:webHidden/>
          </w:rPr>
          <w:fldChar w:fldCharType="separate"/>
        </w:r>
        <w:r>
          <w:rPr>
            <w:noProof/>
            <w:webHidden/>
          </w:rPr>
          <w:t>29</w:t>
        </w:r>
        <w:r>
          <w:rPr>
            <w:noProof/>
            <w:webHidden/>
          </w:rPr>
          <w:fldChar w:fldCharType="end"/>
        </w:r>
      </w:hyperlink>
    </w:p>
    <w:p w14:paraId="04B84F8A" w14:textId="33740DD0"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69" w:history="1">
        <w:r w:rsidRPr="00F31DF4">
          <w:rPr>
            <w:rStyle w:val="Hipervnculo"/>
            <w:rFonts w:cs="Calibri"/>
            <w:noProof/>
          </w:rPr>
          <w:t>5.1.3.</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Lista de casos de Uso</w:t>
        </w:r>
        <w:r>
          <w:rPr>
            <w:noProof/>
            <w:webHidden/>
          </w:rPr>
          <w:tab/>
        </w:r>
        <w:r>
          <w:rPr>
            <w:noProof/>
            <w:webHidden/>
          </w:rPr>
          <w:fldChar w:fldCharType="begin"/>
        </w:r>
        <w:r>
          <w:rPr>
            <w:noProof/>
            <w:webHidden/>
          </w:rPr>
          <w:instrText xml:space="preserve"> PAGEREF _Toc196768069 \h </w:instrText>
        </w:r>
        <w:r>
          <w:rPr>
            <w:noProof/>
            <w:webHidden/>
          </w:rPr>
        </w:r>
        <w:r>
          <w:rPr>
            <w:noProof/>
            <w:webHidden/>
          </w:rPr>
          <w:fldChar w:fldCharType="separate"/>
        </w:r>
        <w:r>
          <w:rPr>
            <w:noProof/>
            <w:webHidden/>
          </w:rPr>
          <w:t>33</w:t>
        </w:r>
        <w:r>
          <w:rPr>
            <w:noProof/>
            <w:webHidden/>
          </w:rPr>
          <w:fldChar w:fldCharType="end"/>
        </w:r>
      </w:hyperlink>
    </w:p>
    <w:p w14:paraId="2DD00E8A" w14:textId="02159B7B"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70" w:history="1">
        <w:r w:rsidRPr="00F31DF4">
          <w:rPr>
            <w:rStyle w:val="Hipervnculo"/>
            <w:rFonts w:cs="Calibri"/>
            <w:noProof/>
          </w:rPr>
          <w:t>5.1.4.</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Descripción de los Casos de Uso</w:t>
        </w:r>
        <w:r>
          <w:rPr>
            <w:noProof/>
            <w:webHidden/>
          </w:rPr>
          <w:tab/>
        </w:r>
        <w:r>
          <w:rPr>
            <w:noProof/>
            <w:webHidden/>
          </w:rPr>
          <w:fldChar w:fldCharType="begin"/>
        </w:r>
        <w:r>
          <w:rPr>
            <w:noProof/>
            <w:webHidden/>
          </w:rPr>
          <w:instrText xml:space="preserve"> PAGEREF _Toc196768070 \h </w:instrText>
        </w:r>
        <w:r>
          <w:rPr>
            <w:noProof/>
            <w:webHidden/>
          </w:rPr>
        </w:r>
        <w:r>
          <w:rPr>
            <w:noProof/>
            <w:webHidden/>
          </w:rPr>
          <w:fldChar w:fldCharType="separate"/>
        </w:r>
        <w:r>
          <w:rPr>
            <w:noProof/>
            <w:webHidden/>
          </w:rPr>
          <w:t>34</w:t>
        </w:r>
        <w:r>
          <w:rPr>
            <w:noProof/>
            <w:webHidden/>
          </w:rPr>
          <w:fldChar w:fldCharType="end"/>
        </w:r>
      </w:hyperlink>
    </w:p>
    <w:p w14:paraId="21CAA0D2" w14:textId="74174586" w:rsidR="000A47E1" w:rsidRDefault="000A47E1">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6768071" w:history="1">
        <w:r w:rsidRPr="00F31DF4">
          <w:rPr>
            <w:rStyle w:val="Hipervnculo"/>
            <w:rFonts w:cs="Book Antiqua"/>
            <w:noProof/>
          </w:rPr>
          <w:t>5.2.</w:t>
        </w:r>
        <w:r>
          <w:rPr>
            <w:rFonts w:asciiTheme="minorHAnsi" w:eastAsiaTheme="minorEastAsia" w:hAnsiTheme="minorHAnsi" w:cstheme="minorBidi"/>
            <w:smallCaps w:val="0"/>
            <w:noProof/>
            <w:sz w:val="22"/>
            <w:szCs w:val="22"/>
            <w:lang w:val="es-EC" w:eastAsia="es-EC"/>
          </w:rPr>
          <w:tab/>
        </w:r>
        <w:r w:rsidRPr="00F31DF4">
          <w:rPr>
            <w:rStyle w:val="Hipervnculo"/>
            <w:rFonts w:cs="Book Antiqua"/>
            <w:noProof/>
          </w:rPr>
          <w:t>Vista Funcional</w:t>
        </w:r>
        <w:r>
          <w:rPr>
            <w:noProof/>
            <w:webHidden/>
          </w:rPr>
          <w:tab/>
        </w:r>
        <w:r>
          <w:rPr>
            <w:noProof/>
            <w:webHidden/>
          </w:rPr>
          <w:fldChar w:fldCharType="begin"/>
        </w:r>
        <w:r>
          <w:rPr>
            <w:noProof/>
            <w:webHidden/>
          </w:rPr>
          <w:instrText xml:space="preserve"> PAGEREF _Toc196768071 \h </w:instrText>
        </w:r>
        <w:r>
          <w:rPr>
            <w:noProof/>
            <w:webHidden/>
          </w:rPr>
        </w:r>
        <w:r>
          <w:rPr>
            <w:noProof/>
            <w:webHidden/>
          </w:rPr>
          <w:fldChar w:fldCharType="separate"/>
        </w:r>
        <w:r>
          <w:rPr>
            <w:noProof/>
            <w:webHidden/>
          </w:rPr>
          <w:t>69</w:t>
        </w:r>
        <w:r>
          <w:rPr>
            <w:noProof/>
            <w:webHidden/>
          </w:rPr>
          <w:fldChar w:fldCharType="end"/>
        </w:r>
      </w:hyperlink>
    </w:p>
    <w:p w14:paraId="75886636" w14:textId="60AFD6E5" w:rsidR="000A47E1" w:rsidRDefault="000A47E1">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6768072" w:history="1">
        <w:r w:rsidRPr="00F31DF4">
          <w:rPr>
            <w:rStyle w:val="Hipervnculo"/>
            <w:rFonts w:cs="Calibri"/>
            <w:noProof/>
          </w:rPr>
          <w:t>5.2.1.</w:t>
        </w:r>
        <w:r>
          <w:rPr>
            <w:rFonts w:asciiTheme="minorHAnsi" w:eastAsiaTheme="minorEastAsia" w:hAnsiTheme="minorHAnsi" w:cstheme="minorBidi"/>
            <w:i w:val="0"/>
            <w:iCs w:val="0"/>
            <w:noProof/>
            <w:sz w:val="22"/>
            <w:szCs w:val="22"/>
            <w:lang w:val="es-EC" w:eastAsia="es-EC"/>
          </w:rPr>
          <w:tab/>
        </w:r>
        <w:r w:rsidRPr="00F31DF4">
          <w:rPr>
            <w:rStyle w:val="Hipervnculo"/>
            <w:rFonts w:cs="Calibri"/>
            <w:noProof/>
          </w:rPr>
          <w:t>Modelo de Análisis</w:t>
        </w:r>
        <w:r>
          <w:rPr>
            <w:noProof/>
            <w:webHidden/>
          </w:rPr>
          <w:tab/>
        </w:r>
        <w:r>
          <w:rPr>
            <w:noProof/>
            <w:webHidden/>
          </w:rPr>
          <w:fldChar w:fldCharType="begin"/>
        </w:r>
        <w:r>
          <w:rPr>
            <w:noProof/>
            <w:webHidden/>
          </w:rPr>
          <w:instrText xml:space="preserve"> PAGEREF _Toc196768072 \h </w:instrText>
        </w:r>
        <w:r>
          <w:rPr>
            <w:noProof/>
            <w:webHidden/>
          </w:rPr>
        </w:r>
        <w:r>
          <w:rPr>
            <w:noProof/>
            <w:webHidden/>
          </w:rPr>
          <w:fldChar w:fldCharType="separate"/>
        </w:r>
        <w:r>
          <w:rPr>
            <w:noProof/>
            <w:webHidden/>
          </w:rPr>
          <w:t>69</w:t>
        </w:r>
        <w:r>
          <w:rPr>
            <w:noProof/>
            <w:webHidden/>
          </w:rPr>
          <w:fldChar w:fldCharType="end"/>
        </w:r>
      </w:hyperlink>
    </w:p>
    <w:p w14:paraId="6DD7347C" w14:textId="0CC6223A" w:rsidR="007F1FAD" w:rsidRDefault="007F1FAD">
      <w:r>
        <w:rPr>
          <w:rFonts w:ascii="Calibri" w:hAnsi="Calibri"/>
          <w:b/>
          <w:bCs/>
          <w:caps/>
          <w:sz w:val="20"/>
          <w:szCs w:val="20"/>
        </w:rPr>
        <w:fldChar w:fldCharType="end"/>
      </w:r>
    </w:p>
    <w:p w14:paraId="74057892" w14:textId="77777777" w:rsidR="00547DD9" w:rsidRPr="00453783" w:rsidRDefault="00547DD9">
      <w:pPr>
        <w:rPr>
          <w:rFonts w:ascii="Calibri" w:hAnsi="Calibri" w:cs="Book Antiqua"/>
          <w:b/>
        </w:rPr>
      </w:pPr>
    </w:p>
    <w:p w14:paraId="10EF7F3D" w14:textId="77777777" w:rsidR="00547DD9" w:rsidRPr="00453783" w:rsidRDefault="00547DD9">
      <w:pPr>
        <w:pStyle w:val="Textoindependiente"/>
        <w:pageBreakBefore/>
        <w:rPr>
          <w:rFonts w:ascii="Calibri" w:hAnsi="Calibri"/>
        </w:rPr>
      </w:pPr>
    </w:p>
    <w:p w14:paraId="4EF106EC" w14:textId="77777777" w:rsidR="00547DD9" w:rsidRPr="00453783" w:rsidRDefault="00547DD9" w:rsidP="00EE1907">
      <w:pPr>
        <w:pStyle w:val="Ttulo1"/>
        <w:numPr>
          <w:ilvl w:val="0"/>
          <w:numId w:val="1"/>
        </w:numPr>
        <w:spacing w:before="0" w:after="0"/>
        <w:rPr>
          <w:rFonts w:ascii="Calibri" w:hAnsi="Calibri" w:cs="Book Antiqua"/>
          <w:sz w:val="24"/>
        </w:rPr>
      </w:pPr>
      <w:bookmarkStart w:id="0" w:name="_Toc384282994"/>
      <w:bookmarkStart w:id="1" w:name="_Toc196768043"/>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0FA37BAE" w14:textId="77777777" w:rsidR="00547DD9" w:rsidRDefault="00DE5EB2" w:rsidP="00EE1907">
      <w:pPr>
        <w:pStyle w:val="Ttulo2"/>
        <w:numPr>
          <w:ilvl w:val="1"/>
          <w:numId w:val="1"/>
        </w:numPr>
        <w:ind w:left="1418"/>
        <w:rPr>
          <w:rFonts w:ascii="Calibri" w:hAnsi="Calibri" w:cs="Book Antiqua"/>
          <w:i w:val="0"/>
          <w:sz w:val="24"/>
        </w:rPr>
      </w:pPr>
      <w:bookmarkStart w:id="2" w:name="_Toc384282995"/>
      <w:bookmarkStart w:id="3" w:name="_Toc196768044"/>
      <w:r w:rsidRPr="00453783">
        <w:rPr>
          <w:rFonts w:ascii="Calibri" w:hAnsi="Calibri" w:cs="Book Antiqua"/>
          <w:i w:val="0"/>
          <w:sz w:val="24"/>
        </w:rPr>
        <w:t>Objetivo</w:t>
      </w:r>
      <w:bookmarkEnd w:id="2"/>
      <w:bookmarkEnd w:id="3"/>
    </w:p>
    <w:p w14:paraId="0DCC83ED" w14:textId="4D0F64D0" w:rsidR="00547DD9" w:rsidRDefault="00E41F22" w:rsidP="004F1A11">
      <w:pPr>
        <w:spacing w:line="360" w:lineRule="auto"/>
        <w:ind w:left="720"/>
        <w:jc w:val="both"/>
        <w:rPr>
          <w:rFonts w:ascii="Calibri" w:hAnsi="Calibri" w:cs="Book Antiqua"/>
          <w:color w:val="000000" w:themeColor="text1"/>
        </w:rPr>
      </w:pPr>
      <w:r w:rsidRPr="00E41F22">
        <w:rPr>
          <w:rFonts w:ascii="Calibri" w:hAnsi="Calibri" w:cs="Book Antiqua"/>
          <w:i/>
          <w:color w:val="0000FF"/>
        </w:rPr>
        <w:t xml:space="preserve"> </w:t>
      </w:r>
      <w:r w:rsidRPr="00276A74">
        <w:rPr>
          <w:rFonts w:ascii="Calibri" w:hAnsi="Calibri" w:cs="Book Antiqua"/>
          <w:color w:val="000000" w:themeColor="text1"/>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276A74">
        <w:rPr>
          <w:rFonts w:ascii="Calibri" w:hAnsi="Calibri" w:cs="Book Antiqua"/>
          <w:color w:val="000000" w:themeColor="text1"/>
        </w:rPr>
        <w:t xml:space="preserve">. En este documento se </w:t>
      </w:r>
      <w:r w:rsidR="00E47736">
        <w:rPr>
          <w:rFonts w:ascii="Calibri" w:hAnsi="Calibri" w:cs="Book Antiqua"/>
          <w:color w:val="000000" w:themeColor="text1"/>
        </w:rPr>
        <w:t>podrán</w:t>
      </w:r>
      <w:r w:rsidR="00276A74">
        <w:rPr>
          <w:rFonts w:ascii="Calibri" w:hAnsi="Calibri" w:cs="Book Antiqua"/>
          <w:color w:val="000000" w:themeColor="text1"/>
        </w:rPr>
        <w:t xml:space="preserve"> diferentes diagramas para obtener una mejor visión del proyecto desarrollado, con la fina</w:t>
      </w:r>
      <w:r w:rsidR="004F1A11">
        <w:rPr>
          <w:rFonts w:ascii="Calibri" w:hAnsi="Calibri" w:cs="Book Antiqua"/>
          <w:color w:val="000000" w:themeColor="text1"/>
        </w:rPr>
        <w:t xml:space="preserve">lidad de servir de guía. </w:t>
      </w:r>
    </w:p>
    <w:p w14:paraId="7251F420" w14:textId="06744E09" w:rsidR="004F1A11" w:rsidRPr="00276A74" w:rsidRDefault="004F1A11" w:rsidP="004F1A11">
      <w:pPr>
        <w:spacing w:line="360" w:lineRule="auto"/>
        <w:ind w:left="720"/>
        <w:jc w:val="both"/>
        <w:rPr>
          <w:rFonts w:ascii="Calibri" w:hAnsi="Calibri" w:cs="Book Antiqua"/>
          <w:color w:val="000000" w:themeColor="text1"/>
        </w:rPr>
      </w:pPr>
      <w:r>
        <w:rPr>
          <w:rFonts w:ascii="Calibri" w:hAnsi="Calibri" w:cs="Book Antiqua"/>
          <w:color w:val="000000" w:themeColor="text1"/>
        </w:rPr>
        <w:t xml:space="preserve">Además como objetivo principal del sistema es desarrollar una herramienta intuitiva, segura y eficiente para las diferentes gestiones que realizan en una biblioteca Física. El sistema será desarrollado para </w:t>
      </w:r>
      <w:r w:rsidR="002E6559">
        <w:rPr>
          <w:rFonts w:ascii="Calibri" w:hAnsi="Calibri" w:cs="Book Antiqua"/>
          <w:color w:val="000000" w:themeColor="text1"/>
        </w:rPr>
        <w:t xml:space="preserve">el entorno web, utilizando las tecnologías de HTML5, CSS3, JAVASCRIPT, como gestor de base de datos MySQL y PHP para el </w:t>
      </w:r>
      <w:proofErr w:type="spellStart"/>
      <w:r w:rsidR="002E6559">
        <w:rPr>
          <w:rFonts w:ascii="Calibri" w:hAnsi="Calibri" w:cs="Book Antiqua"/>
          <w:color w:val="000000" w:themeColor="text1"/>
        </w:rPr>
        <w:t>backend</w:t>
      </w:r>
      <w:proofErr w:type="spellEnd"/>
      <w:r>
        <w:rPr>
          <w:rFonts w:ascii="Calibri" w:hAnsi="Calibri" w:cs="Book Antiqua"/>
          <w:color w:val="000000" w:themeColor="text1"/>
        </w:rPr>
        <w:t>.</w:t>
      </w:r>
    </w:p>
    <w:p w14:paraId="79EDDA09" w14:textId="77777777" w:rsidR="00547DD9" w:rsidRPr="00453783" w:rsidRDefault="00547DD9" w:rsidP="00EE1907">
      <w:pPr>
        <w:pStyle w:val="Ttulo2"/>
        <w:numPr>
          <w:ilvl w:val="1"/>
          <w:numId w:val="1"/>
        </w:numPr>
        <w:ind w:left="1418"/>
        <w:rPr>
          <w:rFonts w:ascii="Calibri" w:hAnsi="Calibri" w:cs="Book Antiqua"/>
          <w:i w:val="0"/>
          <w:sz w:val="24"/>
        </w:rPr>
      </w:pPr>
      <w:bookmarkStart w:id="4" w:name="_Toc384282996"/>
      <w:bookmarkStart w:id="5" w:name="_Toc196768045"/>
      <w:r w:rsidRPr="00453783">
        <w:rPr>
          <w:rFonts w:ascii="Calibri" w:hAnsi="Calibri" w:cs="Book Antiqua"/>
          <w:i w:val="0"/>
          <w:sz w:val="24"/>
        </w:rPr>
        <w:t>Definiciones, Acrónimos y Abreviaturas</w:t>
      </w:r>
      <w:bookmarkEnd w:id="4"/>
      <w:bookmarkEnd w:id="5"/>
    </w:p>
    <w:p w14:paraId="34D27B4A"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308"/>
        <w:gridCol w:w="4436"/>
        <w:gridCol w:w="1559"/>
        <w:gridCol w:w="980"/>
      </w:tblGrid>
      <w:tr w:rsidR="00E4055B" w:rsidRPr="00DD5B1D" w14:paraId="584A539A" w14:textId="77777777" w:rsidTr="00276A74">
        <w:trPr>
          <w:trHeight w:val="271"/>
          <w:jc w:val="center"/>
        </w:trPr>
        <w:tc>
          <w:tcPr>
            <w:tcW w:w="1308" w:type="dxa"/>
            <w:shd w:val="clear" w:color="auto" w:fill="BFBFBF"/>
            <w:tcMar>
              <w:top w:w="15" w:type="dxa"/>
              <w:left w:w="15" w:type="dxa"/>
              <w:bottom w:w="0" w:type="dxa"/>
              <w:right w:w="15" w:type="dxa"/>
            </w:tcMar>
            <w:hideMark/>
          </w:tcPr>
          <w:p w14:paraId="09D08EA4"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4436" w:type="dxa"/>
            <w:shd w:val="clear" w:color="auto" w:fill="BFBFBF"/>
            <w:tcMar>
              <w:top w:w="15" w:type="dxa"/>
              <w:left w:w="15" w:type="dxa"/>
              <w:bottom w:w="0" w:type="dxa"/>
              <w:right w:w="15" w:type="dxa"/>
            </w:tcMar>
            <w:hideMark/>
          </w:tcPr>
          <w:p w14:paraId="20FCEB5E"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559" w:type="dxa"/>
            <w:shd w:val="clear" w:color="auto" w:fill="BFBFBF"/>
            <w:tcMar>
              <w:top w:w="15" w:type="dxa"/>
              <w:left w:w="15" w:type="dxa"/>
              <w:bottom w:w="0" w:type="dxa"/>
              <w:right w:w="15" w:type="dxa"/>
            </w:tcMar>
            <w:hideMark/>
          </w:tcPr>
          <w:p w14:paraId="21DE3B0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658C73FB"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40C30D9D"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676189B"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4436" w:type="dxa"/>
            <w:shd w:val="clear" w:color="auto" w:fill="auto"/>
            <w:tcMar>
              <w:top w:w="15" w:type="dxa"/>
              <w:left w:w="15" w:type="dxa"/>
              <w:bottom w:w="0" w:type="dxa"/>
              <w:right w:w="15" w:type="dxa"/>
            </w:tcMar>
          </w:tcPr>
          <w:p w14:paraId="6B9ACE18" w14:textId="77777777" w:rsidR="00E4055B"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sidRPr="00276A74">
              <w:rPr>
                <w:rFonts w:ascii="Calibri" w:hAnsi="Calibri" w:cs="Book Antiqua"/>
                <w:color w:val="000000" w:themeColor="text1"/>
                <w:sz w:val="22"/>
                <w:szCs w:val="22"/>
              </w:rPr>
              <w:t>Proceso que permite a los bibliotecarios el ingreso de un nuevo préstamo de libro para los lectores.</w:t>
            </w:r>
          </w:p>
        </w:tc>
        <w:tc>
          <w:tcPr>
            <w:tcW w:w="1559" w:type="dxa"/>
            <w:shd w:val="clear" w:color="auto" w:fill="auto"/>
            <w:tcMar>
              <w:top w:w="15" w:type="dxa"/>
              <w:left w:w="15" w:type="dxa"/>
              <w:bottom w:w="0" w:type="dxa"/>
              <w:right w:w="15" w:type="dxa"/>
            </w:tcMar>
            <w:vAlign w:val="center"/>
          </w:tcPr>
          <w:p w14:paraId="2CE15C1E" w14:textId="77777777" w:rsidR="00E4055B"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980" w:type="dxa"/>
            <w:shd w:val="clear" w:color="auto" w:fill="auto"/>
            <w:tcMar>
              <w:top w:w="15" w:type="dxa"/>
              <w:left w:w="15" w:type="dxa"/>
              <w:bottom w:w="0" w:type="dxa"/>
              <w:right w:w="15" w:type="dxa"/>
            </w:tcMar>
          </w:tcPr>
          <w:p w14:paraId="5C97A5DE" w14:textId="77777777" w:rsidR="00E4055B" w:rsidRPr="00276A74" w:rsidRDefault="00E4055B" w:rsidP="009B5943">
            <w:pPr>
              <w:ind w:left="128"/>
              <w:jc w:val="both"/>
              <w:rPr>
                <w:rFonts w:ascii="Calibri" w:hAnsi="Calibri" w:cs="Book Antiqua"/>
                <w:color w:val="000000" w:themeColor="text1"/>
                <w:sz w:val="22"/>
                <w:szCs w:val="22"/>
              </w:rPr>
            </w:pPr>
          </w:p>
        </w:tc>
      </w:tr>
      <w:tr w:rsidR="00276A74" w:rsidRPr="00103ABB" w14:paraId="434D6EF0"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EE2351"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4436" w:type="dxa"/>
            <w:shd w:val="clear" w:color="auto" w:fill="auto"/>
            <w:tcMar>
              <w:top w:w="15" w:type="dxa"/>
              <w:left w:w="15" w:type="dxa"/>
              <w:bottom w:w="0" w:type="dxa"/>
              <w:right w:w="15" w:type="dxa"/>
            </w:tcMar>
          </w:tcPr>
          <w:p w14:paraId="6BCDA7C0"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lectores, realizar la devolución u entrega del libro que se prestó en la biblioteca.</w:t>
            </w:r>
          </w:p>
        </w:tc>
        <w:tc>
          <w:tcPr>
            <w:tcW w:w="1559" w:type="dxa"/>
            <w:shd w:val="clear" w:color="auto" w:fill="auto"/>
            <w:tcMar>
              <w:top w:w="15" w:type="dxa"/>
              <w:left w:w="15" w:type="dxa"/>
              <w:bottom w:w="0" w:type="dxa"/>
              <w:right w:w="15" w:type="dxa"/>
            </w:tcMar>
            <w:vAlign w:val="center"/>
          </w:tcPr>
          <w:p w14:paraId="4BA95BF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980" w:type="dxa"/>
            <w:shd w:val="clear" w:color="auto" w:fill="auto"/>
            <w:tcMar>
              <w:top w:w="15" w:type="dxa"/>
              <w:left w:w="15" w:type="dxa"/>
              <w:bottom w:w="0" w:type="dxa"/>
              <w:right w:w="15" w:type="dxa"/>
            </w:tcMar>
          </w:tcPr>
          <w:p w14:paraId="3B3A369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8A15B1B" w14:textId="77777777" w:rsidTr="00276A74">
        <w:trPr>
          <w:trHeight w:val="164"/>
          <w:jc w:val="center"/>
        </w:trPr>
        <w:tc>
          <w:tcPr>
            <w:tcW w:w="1308" w:type="dxa"/>
            <w:shd w:val="clear" w:color="auto" w:fill="auto"/>
            <w:tcMar>
              <w:top w:w="15" w:type="dxa"/>
              <w:left w:w="15" w:type="dxa"/>
              <w:bottom w:w="0" w:type="dxa"/>
              <w:right w:w="15" w:type="dxa"/>
            </w:tcMar>
            <w:vAlign w:val="center"/>
          </w:tcPr>
          <w:p w14:paraId="0CA5C17C"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4436" w:type="dxa"/>
            <w:shd w:val="clear" w:color="auto" w:fill="auto"/>
            <w:tcMar>
              <w:top w:w="15" w:type="dxa"/>
              <w:left w:w="15" w:type="dxa"/>
              <w:bottom w:w="0" w:type="dxa"/>
              <w:right w:w="15" w:type="dxa"/>
            </w:tcMar>
          </w:tcPr>
          <w:p w14:paraId="4DFC72C9"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la realización de una penalización por devoluciones de </w:t>
            </w:r>
            <w:r w:rsidR="00C3672A">
              <w:rPr>
                <w:rFonts w:ascii="Calibri" w:hAnsi="Calibri" w:cs="Book Antiqua"/>
                <w:color w:val="000000" w:themeColor="text1"/>
                <w:sz w:val="22"/>
                <w:szCs w:val="22"/>
              </w:rPr>
              <w:t>libros fuera del plazo establecido.</w:t>
            </w:r>
          </w:p>
        </w:tc>
        <w:tc>
          <w:tcPr>
            <w:tcW w:w="1559" w:type="dxa"/>
            <w:shd w:val="clear" w:color="auto" w:fill="auto"/>
            <w:tcMar>
              <w:top w:w="15" w:type="dxa"/>
              <w:left w:w="15" w:type="dxa"/>
              <w:bottom w:w="0" w:type="dxa"/>
              <w:right w:w="15" w:type="dxa"/>
            </w:tcMar>
            <w:vAlign w:val="center"/>
          </w:tcPr>
          <w:p w14:paraId="68CC6075"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980" w:type="dxa"/>
            <w:shd w:val="clear" w:color="auto" w:fill="auto"/>
            <w:tcMar>
              <w:top w:w="15" w:type="dxa"/>
              <w:left w:w="15" w:type="dxa"/>
              <w:bottom w:w="0" w:type="dxa"/>
              <w:right w:w="15" w:type="dxa"/>
            </w:tcMar>
          </w:tcPr>
          <w:p w14:paraId="039D67BC"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B870831" w14:textId="77777777" w:rsidTr="00276A74">
        <w:trPr>
          <w:trHeight w:val="164"/>
          <w:jc w:val="center"/>
        </w:trPr>
        <w:tc>
          <w:tcPr>
            <w:tcW w:w="1308" w:type="dxa"/>
            <w:shd w:val="clear" w:color="auto" w:fill="auto"/>
            <w:tcMar>
              <w:top w:w="15" w:type="dxa"/>
              <w:left w:w="15" w:type="dxa"/>
              <w:bottom w:w="0" w:type="dxa"/>
              <w:right w:w="15" w:type="dxa"/>
            </w:tcMar>
            <w:vAlign w:val="center"/>
          </w:tcPr>
          <w:p w14:paraId="71310368"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4436" w:type="dxa"/>
            <w:shd w:val="clear" w:color="auto" w:fill="auto"/>
            <w:tcMar>
              <w:top w:w="15" w:type="dxa"/>
              <w:left w:w="15" w:type="dxa"/>
              <w:bottom w:w="0" w:type="dxa"/>
              <w:right w:w="15" w:type="dxa"/>
            </w:tcMar>
          </w:tcPr>
          <w:p w14:paraId="005C9C81"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ingreso de nuevas existencia de un libro.</w:t>
            </w:r>
          </w:p>
        </w:tc>
        <w:tc>
          <w:tcPr>
            <w:tcW w:w="1559" w:type="dxa"/>
            <w:shd w:val="clear" w:color="auto" w:fill="auto"/>
            <w:tcMar>
              <w:top w:w="15" w:type="dxa"/>
              <w:left w:w="15" w:type="dxa"/>
              <w:bottom w:w="0" w:type="dxa"/>
              <w:right w:w="15" w:type="dxa"/>
            </w:tcMar>
            <w:vAlign w:val="center"/>
          </w:tcPr>
          <w:p w14:paraId="7BECADBE"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980" w:type="dxa"/>
            <w:shd w:val="clear" w:color="auto" w:fill="auto"/>
            <w:tcMar>
              <w:top w:w="15" w:type="dxa"/>
              <w:left w:w="15" w:type="dxa"/>
              <w:bottom w:w="0" w:type="dxa"/>
              <w:right w:w="15" w:type="dxa"/>
            </w:tcMar>
          </w:tcPr>
          <w:p w14:paraId="41D24AA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29D08E59"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6520EA0"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4436" w:type="dxa"/>
            <w:shd w:val="clear" w:color="auto" w:fill="auto"/>
            <w:tcMar>
              <w:top w:w="15" w:type="dxa"/>
              <w:left w:w="15" w:type="dxa"/>
              <w:bottom w:w="0" w:type="dxa"/>
              <w:right w:w="15" w:type="dxa"/>
            </w:tcMar>
          </w:tcPr>
          <w:p w14:paraId="5507ED43"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el ingreso de </w:t>
            </w:r>
            <w:r w:rsidR="009F2C22">
              <w:rPr>
                <w:rFonts w:ascii="Calibri" w:hAnsi="Calibri" w:cs="Book Antiqua"/>
                <w:color w:val="000000" w:themeColor="text1"/>
                <w:sz w:val="22"/>
                <w:szCs w:val="22"/>
              </w:rPr>
              <w:t>nuevos cubículos en la biblioteca.</w:t>
            </w:r>
          </w:p>
        </w:tc>
        <w:tc>
          <w:tcPr>
            <w:tcW w:w="1559" w:type="dxa"/>
            <w:shd w:val="clear" w:color="auto" w:fill="auto"/>
            <w:tcMar>
              <w:top w:w="15" w:type="dxa"/>
              <w:left w:w="15" w:type="dxa"/>
              <w:bottom w:w="0" w:type="dxa"/>
              <w:right w:w="15" w:type="dxa"/>
            </w:tcMar>
            <w:vAlign w:val="center"/>
          </w:tcPr>
          <w:p w14:paraId="2C25F4B7"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980" w:type="dxa"/>
            <w:shd w:val="clear" w:color="auto" w:fill="auto"/>
            <w:tcMar>
              <w:top w:w="15" w:type="dxa"/>
              <w:left w:w="15" w:type="dxa"/>
              <w:bottom w:w="0" w:type="dxa"/>
              <w:right w:w="15" w:type="dxa"/>
            </w:tcMar>
          </w:tcPr>
          <w:p w14:paraId="4729CDFF"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0543CFDF"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0F1B696"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4436" w:type="dxa"/>
            <w:shd w:val="clear" w:color="auto" w:fill="auto"/>
            <w:tcMar>
              <w:top w:w="15" w:type="dxa"/>
              <w:left w:w="15" w:type="dxa"/>
              <w:bottom w:w="0" w:type="dxa"/>
              <w:right w:w="15" w:type="dxa"/>
            </w:tcMar>
          </w:tcPr>
          <w:p w14:paraId="13F6728F"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registro de préstamos de cubículos por parte de los lectores.</w:t>
            </w:r>
          </w:p>
        </w:tc>
        <w:tc>
          <w:tcPr>
            <w:tcW w:w="1559" w:type="dxa"/>
            <w:shd w:val="clear" w:color="auto" w:fill="auto"/>
            <w:tcMar>
              <w:top w:w="15" w:type="dxa"/>
              <w:left w:w="15" w:type="dxa"/>
              <w:bottom w:w="0" w:type="dxa"/>
              <w:right w:w="15" w:type="dxa"/>
            </w:tcMar>
            <w:vAlign w:val="center"/>
          </w:tcPr>
          <w:p w14:paraId="7095982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980" w:type="dxa"/>
            <w:shd w:val="clear" w:color="auto" w:fill="auto"/>
            <w:tcMar>
              <w:top w:w="15" w:type="dxa"/>
              <w:left w:w="15" w:type="dxa"/>
              <w:bottom w:w="0" w:type="dxa"/>
              <w:right w:w="15" w:type="dxa"/>
            </w:tcMar>
          </w:tcPr>
          <w:p w14:paraId="35FB504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024155A"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8A5F34"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lastRenderedPageBreak/>
              <w:t>Devolver Cubículo</w:t>
            </w:r>
          </w:p>
        </w:tc>
        <w:tc>
          <w:tcPr>
            <w:tcW w:w="4436" w:type="dxa"/>
            <w:shd w:val="clear" w:color="auto" w:fill="auto"/>
            <w:tcMar>
              <w:top w:w="15" w:type="dxa"/>
              <w:left w:w="15" w:type="dxa"/>
              <w:bottom w:w="0" w:type="dxa"/>
              <w:right w:w="15" w:type="dxa"/>
            </w:tcMar>
          </w:tcPr>
          <w:p w14:paraId="7873026A"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al lector la devolución u entrega del espacio prestado por parte de la biblioteca.</w:t>
            </w:r>
          </w:p>
        </w:tc>
        <w:tc>
          <w:tcPr>
            <w:tcW w:w="1559" w:type="dxa"/>
            <w:shd w:val="clear" w:color="auto" w:fill="auto"/>
            <w:tcMar>
              <w:top w:w="15" w:type="dxa"/>
              <w:left w:w="15" w:type="dxa"/>
              <w:bottom w:w="0" w:type="dxa"/>
              <w:right w:w="15" w:type="dxa"/>
            </w:tcMar>
            <w:vAlign w:val="center"/>
          </w:tcPr>
          <w:p w14:paraId="6F308302"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Devolver Cubículo</w:t>
            </w:r>
          </w:p>
        </w:tc>
        <w:tc>
          <w:tcPr>
            <w:tcW w:w="980" w:type="dxa"/>
            <w:shd w:val="clear" w:color="auto" w:fill="auto"/>
            <w:tcMar>
              <w:top w:w="15" w:type="dxa"/>
              <w:left w:w="15" w:type="dxa"/>
              <w:bottom w:w="0" w:type="dxa"/>
              <w:right w:w="15" w:type="dxa"/>
            </w:tcMar>
          </w:tcPr>
          <w:p w14:paraId="331ED026"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0AEC49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353E57A"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Bibliotecario</w:t>
            </w:r>
          </w:p>
        </w:tc>
        <w:tc>
          <w:tcPr>
            <w:tcW w:w="4436" w:type="dxa"/>
            <w:shd w:val="clear" w:color="auto" w:fill="auto"/>
            <w:tcMar>
              <w:top w:w="15" w:type="dxa"/>
              <w:left w:w="15" w:type="dxa"/>
              <w:bottom w:w="0" w:type="dxa"/>
              <w:right w:w="15" w:type="dxa"/>
            </w:tcMar>
          </w:tcPr>
          <w:p w14:paraId="0497539D"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que administra la biblioteca y cumple con diferentes funciones dentro de la biblioteca, desde el control de los préstamos de libros o cubículos hasta el registro y búsqueda de los libros.</w:t>
            </w:r>
          </w:p>
        </w:tc>
        <w:tc>
          <w:tcPr>
            <w:tcW w:w="1559" w:type="dxa"/>
            <w:shd w:val="clear" w:color="auto" w:fill="auto"/>
            <w:tcMar>
              <w:top w:w="15" w:type="dxa"/>
              <w:left w:w="15" w:type="dxa"/>
              <w:bottom w:w="0" w:type="dxa"/>
              <w:right w:w="15" w:type="dxa"/>
            </w:tcMar>
            <w:vAlign w:val="center"/>
          </w:tcPr>
          <w:p w14:paraId="3C6F5CCA"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Bibliotecario</w:t>
            </w:r>
          </w:p>
        </w:tc>
        <w:tc>
          <w:tcPr>
            <w:tcW w:w="980" w:type="dxa"/>
            <w:shd w:val="clear" w:color="auto" w:fill="auto"/>
            <w:tcMar>
              <w:top w:w="15" w:type="dxa"/>
              <w:left w:w="15" w:type="dxa"/>
              <w:bottom w:w="0" w:type="dxa"/>
              <w:right w:w="15" w:type="dxa"/>
            </w:tcMar>
          </w:tcPr>
          <w:p w14:paraId="1747986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71CF0BF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BB9BE63"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4436" w:type="dxa"/>
            <w:shd w:val="clear" w:color="auto" w:fill="auto"/>
            <w:tcMar>
              <w:top w:w="15" w:type="dxa"/>
              <w:left w:w="15" w:type="dxa"/>
              <w:bottom w:w="0" w:type="dxa"/>
              <w:right w:w="15" w:type="dxa"/>
            </w:tcMar>
          </w:tcPr>
          <w:p w14:paraId="5FC99F66"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externa a la biblioteca la cual es la receptora de los libros o espacios solicitados al bibliotecario.</w:t>
            </w:r>
          </w:p>
        </w:tc>
        <w:tc>
          <w:tcPr>
            <w:tcW w:w="1559" w:type="dxa"/>
            <w:shd w:val="clear" w:color="auto" w:fill="auto"/>
            <w:tcMar>
              <w:top w:w="15" w:type="dxa"/>
              <w:left w:w="15" w:type="dxa"/>
              <w:bottom w:w="0" w:type="dxa"/>
              <w:right w:w="15" w:type="dxa"/>
            </w:tcMar>
            <w:vAlign w:val="center"/>
          </w:tcPr>
          <w:p w14:paraId="54F4F82D"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980" w:type="dxa"/>
            <w:shd w:val="clear" w:color="auto" w:fill="auto"/>
            <w:tcMar>
              <w:top w:w="15" w:type="dxa"/>
              <w:left w:w="15" w:type="dxa"/>
              <w:bottom w:w="0" w:type="dxa"/>
              <w:right w:w="15" w:type="dxa"/>
            </w:tcMar>
          </w:tcPr>
          <w:p w14:paraId="54E1B44F" w14:textId="77777777" w:rsidR="00276A74" w:rsidRPr="00276A74" w:rsidRDefault="00276A74" w:rsidP="009B5943">
            <w:pPr>
              <w:ind w:left="128"/>
              <w:jc w:val="both"/>
              <w:rPr>
                <w:rFonts w:ascii="Calibri" w:hAnsi="Calibri" w:cs="Book Antiqua"/>
                <w:color w:val="000000" w:themeColor="text1"/>
                <w:sz w:val="22"/>
                <w:szCs w:val="22"/>
              </w:rPr>
            </w:pPr>
          </w:p>
        </w:tc>
      </w:tr>
    </w:tbl>
    <w:p w14:paraId="2F0C128D" w14:textId="77777777" w:rsidR="001905F6" w:rsidRDefault="001905F6" w:rsidP="001905F6">
      <w:pPr>
        <w:ind w:left="720"/>
        <w:jc w:val="both"/>
        <w:rPr>
          <w:rFonts w:ascii="Calibri" w:hAnsi="Calibri" w:cs="Book Antiqua"/>
          <w:i/>
          <w:color w:val="0000FF"/>
        </w:rPr>
      </w:pPr>
    </w:p>
    <w:p w14:paraId="7D3067B0" w14:textId="77777777" w:rsidR="001905F6" w:rsidRPr="00B778BD" w:rsidRDefault="001905F6" w:rsidP="001905F6">
      <w:pPr>
        <w:ind w:left="720"/>
        <w:jc w:val="both"/>
        <w:rPr>
          <w:rFonts w:ascii="Calibri" w:hAnsi="Calibri" w:cs="Book Antiqua"/>
          <w:color w:val="000000" w:themeColor="text1"/>
        </w:rPr>
      </w:pPr>
    </w:p>
    <w:p w14:paraId="4506BB2E" w14:textId="77777777" w:rsidR="00547DD9" w:rsidRDefault="00547DD9" w:rsidP="00EE1907">
      <w:pPr>
        <w:pStyle w:val="Ttulo2"/>
        <w:numPr>
          <w:ilvl w:val="1"/>
          <w:numId w:val="1"/>
        </w:numPr>
        <w:ind w:left="1418"/>
        <w:rPr>
          <w:rFonts w:ascii="Calibri" w:hAnsi="Calibri" w:cs="Book Antiqua"/>
          <w:i w:val="0"/>
          <w:sz w:val="24"/>
        </w:rPr>
      </w:pPr>
      <w:bookmarkStart w:id="6" w:name="_Toc384282997"/>
      <w:bookmarkStart w:id="7" w:name="_Toc196768046"/>
      <w:r w:rsidRPr="00453783">
        <w:rPr>
          <w:rFonts w:ascii="Calibri" w:hAnsi="Calibri" w:cs="Book Antiqua"/>
          <w:i w:val="0"/>
          <w:sz w:val="24"/>
        </w:rPr>
        <w:t>Audiencia</w:t>
      </w:r>
      <w:bookmarkEnd w:id="6"/>
      <w:bookmarkEnd w:id="7"/>
    </w:p>
    <w:p w14:paraId="3ABD6BE5" w14:textId="0C0ED8C7" w:rsidR="001905F6" w:rsidRDefault="001905F6" w:rsidP="001905F6">
      <w:pPr>
        <w:ind w:left="720"/>
        <w:jc w:val="both"/>
        <w:rPr>
          <w:rFonts w:ascii="Calibri" w:hAnsi="Calibri" w:cs="Book Antiqua"/>
          <w:i/>
          <w:color w:val="0000FF"/>
        </w:rPr>
      </w:pPr>
    </w:p>
    <w:tbl>
      <w:tblPr>
        <w:tblW w:w="11298" w:type="dxa"/>
        <w:tblInd w:w="-82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3"/>
        <w:gridCol w:w="1560"/>
        <w:gridCol w:w="1812"/>
        <w:gridCol w:w="1707"/>
        <w:gridCol w:w="1707"/>
        <w:gridCol w:w="1529"/>
        <w:gridCol w:w="1580"/>
      </w:tblGrid>
      <w:tr w:rsidR="00E4055B" w:rsidRPr="000C1909" w14:paraId="1593B50A" w14:textId="77777777" w:rsidTr="00C334A3">
        <w:trPr>
          <w:trHeight w:val="1244"/>
        </w:trPr>
        <w:tc>
          <w:tcPr>
            <w:tcW w:w="1403" w:type="dxa"/>
            <w:shd w:val="clear" w:color="auto" w:fill="BFBFBF"/>
            <w:tcMar>
              <w:top w:w="15" w:type="dxa"/>
              <w:left w:w="15" w:type="dxa"/>
              <w:bottom w:w="0" w:type="dxa"/>
              <w:right w:w="15" w:type="dxa"/>
            </w:tcMar>
            <w:hideMark/>
          </w:tcPr>
          <w:p w14:paraId="0FE111E7"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878790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0C6C3AD" w14:textId="77777777" w:rsidR="00E4055B" w:rsidRPr="000C1909" w:rsidRDefault="00E4055B" w:rsidP="009B5943">
            <w:pPr>
              <w:ind w:left="142"/>
              <w:jc w:val="both"/>
              <w:rPr>
                <w:rFonts w:ascii="Calibri" w:hAnsi="Calibri" w:cs="Book Antiqua"/>
                <w:b/>
                <w:color w:val="000000"/>
                <w:sz w:val="20"/>
                <w:szCs w:val="20"/>
              </w:rPr>
            </w:pPr>
            <w:proofErr w:type="spellStart"/>
            <w:r w:rsidRPr="000C1909">
              <w:rPr>
                <w:rFonts w:ascii="Calibri" w:hAnsi="Calibri" w:cs="Book Antiqua"/>
                <w:b/>
                <w:color w:val="000000"/>
                <w:sz w:val="20"/>
                <w:szCs w:val="20"/>
              </w:rPr>
              <w:t>Stakeholder</w:t>
            </w:r>
            <w:proofErr w:type="spellEnd"/>
          </w:p>
        </w:tc>
        <w:tc>
          <w:tcPr>
            <w:tcW w:w="1560" w:type="dxa"/>
            <w:shd w:val="clear" w:color="auto" w:fill="BFBFBF"/>
            <w:tcMar>
              <w:top w:w="15" w:type="dxa"/>
              <w:left w:w="15" w:type="dxa"/>
              <w:bottom w:w="0" w:type="dxa"/>
              <w:right w:w="15" w:type="dxa"/>
            </w:tcMar>
            <w:hideMark/>
          </w:tcPr>
          <w:p w14:paraId="744D930B"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0F0C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718F96"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Rol</w:t>
            </w:r>
          </w:p>
        </w:tc>
        <w:tc>
          <w:tcPr>
            <w:tcW w:w="1812" w:type="dxa"/>
            <w:shd w:val="clear" w:color="auto" w:fill="BFBFBF"/>
            <w:tcMar>
              <w:top w:w="15" w:type="dxa"/>
              <w:left w:w="15" w:type="dxa"/>
              <w:bottom w:w="0" w:type="dxa"/>
              <w:right w:w="15" w:type="dxa"/>
            </w:tcMar>
            <w:hideMark/>
          </w:tcPr>
          <w:p w14:paraId="229E533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EC64FD"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EB143A"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Responsa-</w:t>
            </w:r>
            <w:proofErr w:type="spellStart"/>
            <w:r w:rsidRPr="000C1909">
              <w:rPr>
                <w:rFonts w:ascii="Calibri" w:hAnsi="Calibri" w:cs="Book Antiqua"/>
                <w:b/>
                <w:color w:val="000000"/>
                <w:sz w:val="20"/>
                <w:szCs w:val="20"/>
              </w:rPr>
              <w:t>bilidad</w:t>
            </w:r>
            <w:proofErr w:type="spellEnd"/>
          </w:p>
        </w:tc>
        <w:tc>
          <w:tcPr>
            <w:tcW w:w="1707" w:type="dxa"/>
            <w:shd w:val="clear" w:color="auto" w:fill="BFBFBF"/>
            <w:tcMar>
              <w:top w:w="15" w:type="dxa"/>
              <w:left w:w="15" w:type="dxa"/>
              <w:bottom w:w="0" w:type="dxa"/>
              <w:right w:w="15" w:type="dxa"/>
            </w:tcMar>
            <w:hideMark/>
          </w:tcPr>
          <w:p w14:paraId="7E73D87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4581C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8FF8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Intereses</w:t>
            </w:r>
          </w:p>
        </w:tc>
        <w:tc>
          <w:tcPr>
            <w:tcW w:w="1707" w:type="dxa"/>
            <w:shd w:val="clear" w:color="auto" w:fill="BFBFBF"/>
            <w:tcMar>
              <w:top w:w="15" w:type="dxa"/>
              <w:left w:w="15" w:type="dxa"/>
              <w:bottom w:w="0" w:type="dxa"/>
              <w:right w:w="15" w:type="dxa"/>
            </w:tcMar>
            <w:hideMark/>
          </w:tcPr>
          <w:p w14:paraId="644F27D8"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BB87CE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Criterios de éxito</w:t>
            </w:r>
          </w:p>
        </w:tc>
        <w:tc>
          <w:tcPr>
            <w:tcW w:w="1529" w:type="dxa"/>
            <w:shd w:val="clear" w:color="auto" w:fill="BFBFBF"/>
            <w:tcMar>
              <w:top w:w="15" w:type="dxa"/>
              <w:left w:w="15" w:type="dxa"/>
              <w:bottom w:w="0" w:type="dxa"/>
              <w:right w:w="15" w:type="dxa"/>
            </w:tcMar>
            <w:hideMark/>
          </w:tcPr>
          <w:p w14:paraId="7F9DB32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EE4F8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46D099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Preocupación</w:t>
            </w:r>
          </w:p>
        </w:tc>
        <w:tc>
          <w:tcPr>
            <w:tcW w:w="1580" w:type="dxa"/>
            <w:shd w:val="clear" w:color="auto" w:fill="BFBFBF"/>
            <w:tcMar>
              <w:top w:w="15" w:type="dxa"/>
              <w:left w:w="15" w:type="dxa"/>
              <w:bottom w:w="0" w:type="dxa"/>
              <w:right w:w="15" w:type="dxa"/>
            </w:tcMar>
            <w:hideMark/>
          </w:tcPr>
          <w:p w14:paraId="7614C34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Competencias técnicas/ Relación de ambiente de trabajo</w:t>
            </w:r>
          </w:p>
        </w:tc>
      </w:tr>
      <w:tr w:rsidR="00E4055B" w:rsidRPr="000C1909" w14:paraId="4EC6FE43" w14:textId="77777777" w:rsidTr="00C334A3">
        <w:trPr>
          <w:trHeight w:val="383"/>
        </w:trPr>
        <w:tc>
          <w:tcPr>
            <w:tcW w:w="1403" w:type="dxa"/>
            <w:shd w:val="clear" w:color="auto" w:fill="auto"/>
            <w:tcMar>
              <w:top w:w="15" w:type="dxa"/>
              <w:left w:w="15" w:type="dxa"/>
              <w:bottom w:w="0" w:type="dxa"/>
              <w:right w:w="15" w:type="dxa"/>
            </w:tcMar>
            <w:vAlign w:val="center"/>
          </w:tcPr>
          <w:p w14:paraId="5E94F010" w14:textId="0695DB5D" w:rsidR="00E4055B" w:rsidRPr="000C1909" w:rsidRDefault="004973B8" w:rsidP="00095F16">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Administrador </w:t>
            </w:r>
          </w:p>
        </w:tc>
        <w:tc>
          <w:tcPr>
            <w:tcW w:w="1560" w:type="dxa"/>
            <w:shd w:val="clear" w:color="auto" w:fill="auto"/>
            <w:tcMar>
              <w:top w:w="15" w:type="dxa"/>
              <w:left w:w="15" w:type="dxa"/>
              <w:bottom w:w="0" w:type="dxa"/>
              <w:right w:w="15" w:type="dxa"/>
            </w:tcMar>
          </w:tcPr>
          <w:p w14:paraId="12CA6ED5" w14:textId="11BC2F46" w:rsidR="00E4055B" w:rsidRPr="000C1909" w:rsidRDefault="004973B8"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Responsable de la configuración, mantenimiento y supervisión del sistema de biblioteca.</w:t>
            </w:r>
          </w:p>
        </w:tc>
        <w:tc>
          <w:tcPr>
            <w:tcW w:w="1812" w:type="dxa"/>
            <w:shd w:val="clear" w:color="auto" w:fill="auto"/>
            <w:tcMar>
              <w:top w:w="15" w:type="dxa"/>
              <w:left w:w="15" w:type="dxa"/>
              <w:bottom w:w="0" w:type="dxa"/>
              <w:right w:w="15" w:type="dxa"/>
            </w:tcMar>
          </w:tcPr>
          <w:p w14:paraId="07851FC0"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Configurar permisos para los bibliotecarios.</w:t>
            </w:r>
          </w:p>
          <w:p w14:paraId="191FB303"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Monitorear el uso del sistema y realizar ajustes según sea necesario.</w:t>
            </w:r>
          </w:p>
          <w:p w14:paraId="7B0A8CC2" w14:textId="70233EA6"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Gestionar la base de datos y garantizar la integridad y seguridad de los datos.</w:t>
            </w:r>
          </w:p>
        </w:tc>
        <w:tc>
          <w:tcPr>
            <w:tcW w:w="1707" w:type="dxa"/>
            <w:shd w:val="clear" w:color="auto" w:fill="auto"/>
            <w:tcMar>
              <w:top w:w="15" w:type="dxa"/>
              <w:left w:w="15" w:type="dxa"/>
              <w:bottom w:w="0" w:type="dxa"/>
              <w:right w:w="15" w:type="dxa"/>
            </w:tcMar>
          </w:tcPr>
          <w:p w14:paraId="433622B7"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5EC6F532" w14:textId="0EDEAF4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707" w:type="dxa"/>
            <w:shd w:val="clear" w:color="auto" w:fill="auto"/>
            <w:tcMar>
              <w:top w:w="15" w:type="dxa"/>
              <w:left w:w="15" w:type="dxa"/>
              <w:bottom w:w="0" w:type="dxa"/>
              <w:right w:w="15" w:type="dxa"/>
            </w:tcMar>
          </w:tcPr>
          <w:p w14:paraId="750775AF"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11B96FC9" w14:textId="3A3ABBE7"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529" w:type="dxa"/>
            <w:shd w:val="clear" w:color="auto" w:fill="auto"/>
            <w:tcMar>
              <w:top w:w="15" w:type="dxa"/>
              <w:left w:w="15" w:type="dxa"/>
              <w:bottom w:w="0" w:type="dxa"/>
              <w:right w:w="15" w:type="dxa"/>
            </w:tcMar>
          </w:tcPr>
          <w:p w14:paraId="2745D6D4"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Fallos en la seguridad que puedan comprometer datos sensibles.</w:t>
            </w:r>
          </w:p>
          <w:p w14:paraId="120225B9" w14:textId="3D4F3F1C"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Dificultad para entender o manejar el sistema en caso de una curva de aprendizaje alta.</w:t>
            </w:r>
          </w:p>
        </w:tc>
        <w:tc>
          <w:tcPr>
            <w:tcW w:w="1580" w:type="dxa"/>
            <w:shd w:val="clear" w:color="auto" w:fill="auto"/>
            <w:tcMar>
              <w:top w:w="15" w:type="dxa"/>
              <w:left w:w="15" w:type="dxa"/>
              <w:bottom w:w="0" w:type="dxa"/>
              <w:right w:w="15" w:type="dxa"/>
            </w:tcMar>
          </w:tcPr>
          <w:p w14:paraId="754528B2" w14:textId="0F4B5741"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Conocimientos en administración de bases de datos (</w:t>
            </w:r>
            <w:proofErr w:type="spellStart"/>
            <w:r w:rsidR="00B9281D">
              <w:rPr>
                <w:rFonts w:ascii="Calibri" w:hAnsi="Calibri" w:cs="Book Antiqua"/>
                <w:color w:val="000000" w:themeColor="text1"/>
                <w:sz w:val="20"/>
                <w:szCs w:val="20"/>
              </w:rPr>
              <w:t>MySql</w:t>
            </w:r>
            <w:proofErr w:type="spellEnd"/>
            <w:r w:rsidRPr="000C1909">
              <w:rPr>
                <w:rFonts w:ascii="Calibri" w:hAnsi="Calibri" w:cs="Book Antiqua"/>
                <w:color w:val="000000" w:themeColor="text1"/>
                <w:sz w:val="20"/>
                <w:szCs w:val="20"/>
              </w:rPr>
              <w:t>).</w:t>
            </w:r>
          </w:p>
          <w:p w14:paraId="79373769"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Familiaridad con sistemas operativos de servidores (Windows Server).</w:t>
            </w:r>
          </w:p>
          <w:p w14:paraId="776DEA6B" w14:textId="5655B5F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cercana con desarrolladores para resolver incidencias técnicas.</w:t>
            </w:r>
          </w:p>
        </w:tc>
      </w:tr>
      <w:tr w:rsidR="00561920" w:rsidRPr="000C1909" w14:paraId="7301A9D8" w14:textId="77777777" w:rsidTr="00C334A3">
        <w:trPr>
          <w:trHeight w:val="383"/>
        </w:trPr>
        <w:tc>
          <w:tcPr>
            <w:tcW w:w="1403" w:type="dxa"/>
            <w:shd w:val="clear" w:color="auto" w:fill="auto"/>
            <w:tcMar>
              <w:top w:w="15" w:type="dxa"/>
              <w:left w:w="15" w:type="dxa"/>
              <w:bottom w:w="0" w:type="dxa"/>
              <w:right w:w="15" w:type="dxa"/>
            </w:tcMar>
            <w:vAlign w:val="center"/>
          </w:tcPr>
          <w:p w14:paraId="47C0FA4F" w14:textId="74F6579D" w:rsidR="00561920" w:rsidRPr="000C1909" w:rsidRDefault="00561920" w:rsidP="004973B8">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Bibliotecario</w:t>
            </w:r>
          </w:p>
        </w:tc>
        <w:tc>
          <w:tcPr>
            <w:tcW w:w="1560" w:type="dxa"/>
            <w:shd w:val="clear" w:color="auto" w:fill="auto"/>
            <w:tcMar>
              <w:top w:w="15" w:type="dxa"/>
              <w:left w:w="15" w:type="dxa"/>
              <w:bottom w:w="0" w:type="dxa"/>
              <w:right w:w="15" w:type="dxa"/>
            </w:tcMar>
          </w:tcPr>
          <w:p w14:paraId="514F9605" w14:textId="394A50E9" w:rsidR="00561920" w:rsidRPr="000C1909" w:rsidRDefault="00561920"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Operador principal del sistema para gestionar reservas, préstamos, devoluciones y multas.</w:t>
            </w:r>
          </w:p>
        </w:tc>
        <w:tc>
          <w:tcPr>
            <w:tcW w:w="1812" w:type="dxa"/>
            <w:shd w:val="clear" w:color="auto" w:fill="auto"/>
            <w:tcMar>
              <w:top w:w="15" w:type="dxa"/>
              <w:left w:w="15" w:type="dxa"/>
              <w:bottom w:w="0" w:type="dxa"/>
              <w:right w:w="15" w:type="dxa"/>
            </w:tcMar>
          </w:tcPr>
          <w:p w14:paraId="7556C1D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Atender y registrar solicitudes de los usuarios (lectores).</w:t>
            </w:r>
          </w:p>
          <w:p w14:paraId="1C56AD79"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Cancelar reservas y gestionar pagos de multas.</w:t>
            </w:r>
          </w:p>
          <w:p w14:paraId="753B182D" w14:textId="4449AB23"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Mantener actualizados los datos de los libros y </w:t>
            </w:r>
            <w:r w:rsidRPr="000C1909">
              <w:rPr>
                <w:rFonts w:ascii="Calibri" w:hAnsi="Calibri" w:cs="Book Antiqua"/>
                <w:color w:val="000000" w:themeColor="text1"/>
                <w:sz w:val="20"/>
                <w:szCs w:val="20"/>
              </w:rPr>
              <w:lastRenderedPageBreak/>
              <w:t>recursos de la biblioteca.</w:t>
            </w:r>
          </w:p>
        </w:tc>
        <w:tc>
          <w:tcPr>
            <w:tcW w:w="1707" w:type="dxa"/>
            <w:shd w:val="clear" w:color="auto" w:fill="auto"/>
            <w:tcMar>
              <w:top w:w="15" w:type="dxa"/>
              <w:left w:w="15" w:type="dxa"/>
              <w:bottom w:w="0" w:type="dxa"/>
              <w:right w:w="15" w:type="dxa"/>
            </w:tcMar>
          </w:tcPr>
          <w:p w14:paraId="132EADDA"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lastRenderedPageBreak/>
              <w:t>Una interfaz amigable que facilite sus tareas diarias.</w:t>
            </w:r>
          </w:p>
          <w:p w14:paraId="771B78CB" w14:textId="00D03760"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Reducir el tiempo necesario para procesar solicitudes.</w:t>
            </w:r>
          </w:p>
        </w:tc>
        <w:tc>
          <w:tcPr>
            <w:tcW w:w="1707" w:type="dxa"/>
            <w:shd w:val="clear" w:color="auto" w:fill="auto"/>
            <w:tcMar>
              <w:top w:w="15" w:type="dxa"/>
              <w:left w:w="15" w:type="dxa"/>
              <w:bottom w:w="0" w:type="dxa"/>
              <w:right w:w="15" w:type="dxa"/>
            </w:tcMar>
          </w:tcPr>
          <w:p w14:paraId="2636294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El sistema permite búsquedas rápidas y precisas de información.</w:t>
            </w:r>
          </w:p>
          <w:p w14:paraId="73F60D16" w14:textId="06D9C37D"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Procesos automatizados para minimizar tareas manuales repetitivas.</w:t>
            </w:r>
          </w:p>
        </w:tc>
        <w:tc>
          <w:tcPr>
            <w:tcW w:w="1529" w:type="dxa"/>
            <w:shd w:val="clear" w:color="auto" w:fill="auto"/>
            <w:tcMar>
              <w:top w:w="15" w:type="dxa"/>
              <w:left w:w="15" w:type="dxa"/>
              <w:bottom w:w="0" w:type="dxa"/>
              <w:right w:w="15" w:type="dxa"/>
            </w:tcMar>
          </w:tcPr>
          <w:p w14:paraId="62CC861F"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Lentitud en la respuesta del sistema al procesar múltiples solicitudes.</w:t>
            </w:r>
          </w:p>
          <w:p w14:paraId="4161033F" w14:textId="5B424AC5"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Falta de capacitación para manejar el software.</w:t>
            </w:r>
          </w:p>
        </w:tc>
        <w:tc>
          <w:tcPr>
            <w:tcW w:w="1580" w:type="dxa"/>
            <w:shd w:val="clear" w:color="auto" w:fill="auto"/>
            <w:tcMar>
              <w:top w:w="15" w:type="dxa"/>
              <w:left w:w="15" w:type="dxa"/>
              <w:bottom w:w="0" w:type="dxa"/>
              <w:right w:w="15" w:type="dxa"/>
            </w:tcMar>
          </w:tcPr>
          <w:p w14:paraId="0DD416A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Nivel básico a intermedio en el uso de computadoras.</w:t>
            </w:r>
          </w:p>
          <w:p w14:paraId="41C66446" w14:textId="1C7526EF"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colaborativa con el administrador para resolver problemas operativos.</w:t>
            </w:r>
          </w:p>
        </w:tc>
      </w:tr>
    </w:tbl>
    <w:p w14:paraId="43151FB0" w14:textId="77777777" w:rsidR="001905F6" w:rsidRDefault="001905F6" w:rsidP="001905F6">
      <w:pPr>
        <w:ind w:left="720"/>
        <w:jc w:val="both"/>
        <w:rPr>
          <w:rFonts w:ascii="Calibri" w:hAnsi="Calibri" w:cs="Book Antiqua"/>
          <w:i/>
          <w:color w:val="0000FF"/>
        </w:rPr>
      </w:pPr>
    </w:p>
    <w:p w14:paraId="0F495BDD" w14:textId="77777777" w:rsidR="000C1909" w:rsidRDefault="000C1909" w:rsidP="001905F6">
      <w:pPr>
        <w:ind w:left="720"/>
        <w:jc w:val="both"/>
        <w:rPr>
          <w:rFonts w:ascii="Calibri" w:hAnsi="Calibri" w:cs="Book Antiqua"/>
          <w:i/>
          <w:color w:val="0000FF"/>
        </w:rPr>
      </w:pPr>
    </w:p>
    <w:p w14:paraId="0C55E5EF" w14:textId="77777777" w:rsidR="000C1909" w:rsidRDefault="000C1909" w:rsidP="001905F6">
      <w:pPr>
        <w:ind w:left="720"/>
        <w:jc w:val="both"/>
        <w:rPr>
          <w:rFonts w:ascii="Calibri" w:hAnsi="Calibri" w:cs="Book Antiqua"/>
          <w:i/>
          <w:color w:val="0000FF"/>
        </w:rPr>
      </w:pPr>
    </w:p>
    <w:p w14:paraId="5662C196" w14:textId="77777777" w:rsidR="000C1909" w:rsidRDefault="000C1909" w:rsidP="001905F6">
      <w:pPr>
        <w:ind w:left="720"/>
        <w:jc w:val="both"/>
        <w:rPr>
          <w:rFonts w:ascii="Calibri" w:hAnsi="Calibri" w:cs="Book Antiqua"/>
          <w:i/>
          <w:color w:val="0000FF"/>
        </w:rPr>
      </w:pPr>
    </w:p>
    <w:p w14:paraId="25A98770" w14:textId="77777777" w:rsidR="000C1909" w:rsidRPr="00605082" w:rsidRDefault="000C1909" w:rsidP="001905F6">
      <w:pPr>
        <w:ind w:left="720"/>
        <w:jc w:val="both"/>
        <w:rPr>
          <w:rFonts w:ascii="Calibri" w:hAnsi="Calibri" w:cs="Book Antiqua"/>
          <w:i/>
          <w:color w:val="0000FF"/>
        </w:rPr>
      </w:pPr>
    </w:p>
    <w:p w14:paraId="230BBA30" w14:textId="77777777" w:rsidR="00547DD9" w:rsidRPr="00453783" w:rsidRDefault="00547DD9" w:rsidP="00EE1907">
      <w:pPr>
        <w:pStyle w:val="Ttulo2"/>
        <w:numPr>
          <w:ilvl w:val="1"/>
          <w:numId w:val="1"/>
        </w:numPr>
        <w:ind w:left="1418"/>
        <w:rPr>
          <w:rFonts w:ascii="Calibri" w:hAnsi="Calibri" w:cs="Book Antiqua"/>
          <w:i w:val="0"/>
          <w:sz w:val="24"/>
        </w:rPr>
      </w:pPr>
      <w:bookmarkStart w:id="8" w:name="_Toc384282998"/>
      <w:bookmarkStart w:id="9" w:name="_Toc196768047"/>
      <w:r w:rsidRPr="00453783">
        <w:rPr>
          <w:rFonts w:ascii="Calibri" w:hAnsi="Calibri" w:cs="Book Antiqua"/>
          <w:i w:val="0"/>
          <w:sz w:val="24"/>
        </w:rPr>
        <w:t>Alcance</w:t>
      </w:r>
      <w:bookmarkEnd w:id="8"/>
      <w:bookmarkEnd w:id="9"/>
    </w:p>
    <w:p w14:paraId="13F289F3" w14:textId="77777777" w:rsidR="003C26FE" w:rsidRPr="00B778BD" w:rsidRDefault="003C26FE" w:rsidP="008E2CBC">
      <w:pPr>
        <w:spacing w:line="360" w:lineRule="auto"/>
        <w:ind w:left="720" w:firstLine="709"/>
        <w:jc w:val="both"/>
        <w:rPr>
          <w:rFonts w:ascii="Calibri" w:hAnsi="Calibri" w:cs="Book Antiqua"/>
          <w:color w:val="000000" w:themeColor="text1"/>
        </w:rPr>
      </w:pPr>
      <w:bookmarkStart w:id="10" w:name="_Toc384282999"/>
      <w:r>
        <w:rPr>
          <w:rFonts w:ascii="Calibri" w:hAnsi="Calibri" w:cs="Book Antiqua"/>
          <w:color w:val="000000" w:themeColor="text1"/>
        </w:rPr>
        <w:t>El documento de Arquitectura comprende las definiciones de los requerimientos tanto funcionales como no funcionales del producto, además comprende otros aspectos que definen mejor el producto, así como diferentes diagramas que dan contexto de cómo está desarrollado el software y que son necesarios para el desarrollo del mismo.</w:t>
      </w:r>
    </w:p>
    <w:p w14:paraId="5AA2DFD4" w14:textId="77777777" w:rsidR="00857C2C" w:rsidRPr="00A008C8" w:rsidRDefault="00857C2C" w:rsidP="00857C2C">
      <w:pPr>
        <w:rPr>
          <w:rFonts w:ascii="Calibri" w:hAnsi="Calibri"/>
        </w:rPr>
      </w:pPr>
    </w:p>
    <w:p w14:paraId="3571BCD4" w14:textId="77777777" w:rsidR="00857C2C" w:rsidRPr="00453783" w:rsidRDefault="00857C2C" w:rsidP="00EE1907">
      <w:pPr>
        <w:pStyle w:val="Ttulo1"/>
        <w:numPr>
          <w:ilvl w:val="0"/>
          <w:numId w:val="1"/>
        </w:numPr>
        <w:spacing w:before="0" w:after="0"/>
        <w:rPr>
          <w:rFonts w:ascii="Calibri" w:hAnsi="Calibri" w:cs="Book Antiqua"/>
          <w:sz w:val="28"/>
        </w:rPr>
      </w:pPr>
      <w:bookmarkStart w:id="11" w:name="_Toc196768048"/>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6765F1AC" w14:textId="77777777" w:rsidR="00857C2C" w:rsidRPr="00453783" w:rsidRDefault="00857C2C" w:rsidP="00EE1907">
      <w:pPr>
        <w:pStyle w:val="Ttulo2"/>
        <w:numPr>
          <w:ilvl w:val="1"/>
          <w:numId w:val="1"/>
        </w:numPr>
        <w:ind w:left="1418"/>
        <w:rPr>
          <w:rFonts w:ascii="Calibri" w:hAnsi="Calibri" w:cs="Book Antiqua"/>
          <w:i w:val="0"/>
          <w:sz w:val="24"/>
        </w:rPr>
      </w:pPr>
      <w:bookmarkStart w:id="12" w:name="_Toc196768049"/>
      <w:r w:rsidRPr="00453783">
        <w:rPr>
          <w:rFonts w:ascii="Calibri" w:hAnsi="Calibri" w:cs="Book Antiqua"/>
          <w:i w:val="0"/>
          <w:sz w:val="24"/>
        </w:rPr>
        <w:t>Propósito del Sistema</w:t>
      </w:r>
      <w:bookmarkEnd w:id="12"/>
    </w:p>
    <w:p w14:paraId="4CF53976" w14:textId="77777777" w:rsidR="00670299" w:rsidRDefault="00670299" w:rsidP="00EE1907">
      <w:pPr>
        <w:pStyle w:val="Ttulo3"/>
        <w:numPr>
          <w:ilvl w:val="2"/>
          <w:numId w:val="2"/>
        </w:numPr>
        <w:ind w:left="1843"/>
        <w:rPr>
          <w:rFonts w:ascii="Calibri" w:hAnsi="Calibri" w:cs="Book Antiqua"/>
          <w:sz w:val="24"/>
        </w:rPr>
      </w:pPr>
      <w:bookmarkStart w:id="13" w:name="_Toc59650440"/>
      <w:bookmarkStart w:id="14" w:name="_Toc196768050"/>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76AA45DF" w14:textId="77777777" w:rsidR="0092682B" w:rsidRDefault="0092682B" w:rsidP="008E2CBC">
      <w:pPr>
        <w:spacing w:line="360" w:lineRule="auto"/>
        <w:ind w:left="1134" w:firstLine="709"/>
        <w:jc w:val="both"/>
        <w:rPr>
          <w:rFonts w:ascii="Calibri" w:hAnsi="Calibri" w:cs="Book Antiqua"/>
          <w:color w:val="000000" w:themeColor="text1"/>
        </w:rPr>
      </w:pPr>
      <w:r w:rsidRPr="0092682B">
        <w:rPr>
          <w:rFonts w:ascii="Calibri" w:hAnsi="Calibri" w:cs="Book Antiqua"/>
          <w:color w:val="000000" w:themeColor="text1"/>
        </w:rPr>
        <w:t>El problema de la manipulación manual de la información puede llevar a la perdida de la misma, provocando la demora en los procesos de registros y constantes errores en las operaciones debido a que no existe un sistema que automatices dichos procesos. Afectando al cliente</w:t>
      </w:r>
      <w:r>
        <w:rPr>
          <w:rFonts w:ascii="Calibri" w:hAnsi="Calibri" w:cs="Book Antiqua"/>
          <w:color w:val="000000" w:themeColor="text1"/>
        </w:rPr>
        <w:t xml:space="preserve"> lector</w:t>
      </w:r>
      <w:r w:rsidRPr="0092682B">
        <w:rPr>
          <w:rFonts w:ascii="Calibri" w:hAnsi="Calibri" w:cs="Book Antiqua"/>
          <w:color w:val="000000" w:themeColor="text1"/>
        </w:rPr>
        <w:t>, lo</w:t>
      </w:r>
      <w:r>
        <w:rPr>
          <w:rFonts w:ascii="Calibri" w:hAnsi="Calibri" w:cs="Book Antiqua"/>
          <w:color w:val="000000" w:themeColor="text1"/>
        </w:rPr>
        <w:t>s empleados y al dueño de la biblioteca</w:t>
      </w:r>
      <w:r w:rsidRPr="0092682B">
        <w:rPr>
          <w:rFonts w:ascii="Calibri" w:hAnsi="Calibri" w:cs="Book Antiqua"/>
          <w:color w:val="000000" w:themeColor="text1"/>
        </w:rPr>
        <w:t>.</w:t>
      </w:r>
    </w:p>
    <w:p w14:paraId="7D476C53" w14:textId="77777777" w:rsidR="0092682B" w:rsidRPr="0092682B" w:rsidRDefault="0092682B" w:rsidP="004F1A11">
      <w:pPr>
        <w:spacing w:line="360" w:lineRule="auto"/>
        <w:ind w:left="1134"/>
        <w:jc w:val="both"/>
        <w:rPr>
          <w:rFonts w:ascii="Calibri" w:hAnsi="Calibri" w:cs="Book Antiqua"/>
          <w:b/>
          <w:color w:val="000000" w:themeColor="text1"/>
        </w:rPr>
      </w:pPr>
      <w:r w:rsidRPr="0092682B">
        <w:rPr>
          <w:rFonts w:ascii="Calibri" w:hAnsi="Calibri" w:cs="Book Antiqua"/>
          <w:b/>
          <w:color w:val="000000" w:themeColor="text1"/>
        </w:rPr>
        <w:t>Cuyo Impacto es:</w:t>
      </w:r>
    </w:p>
    <w:p w14:paraId="3813B725"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El promedio de tiempo para realizar alguna búsqueda de libro es alto.</w:t>
      </w:r>
    </w:p>
    <w:p w14:paraId="6765DE2E"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 xml:space="preserve">Se desperdicia tiempo al tratar de recuperar información de documentos antiguos tales como registros de préstamos, multas, existencias etc. </w:t>
      </w:r>
    </w:p>
    <w:p w14:paraId="4A097F73"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Mala organización de los datos.</w:t>
      </w:r>
    </w:p>
    <w:p w14:paraId="696B3877"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Desconfianza y descontento del lector por la falta de eficacia en la biblioteca y es que debido a no poder resolver las solicitudes del lector, dichos lectores deben esperar mucho tiempo e incluso algunos regresan al establecimiento ya que la demora de encontrar algún libro o información es grande, lo que entorpece el flujo de trabajo de los bibliotecarios.</w:t>
      </w:r>
    </w:p>
    <w:p w14:paraId="51621754" w14:textId="77777777" w:rsidR="00670299" w:rsidRPr="00453783" w:rsidRDefault="00670299" w:rsidP="00EE1907">
      <w:pPr>
        <w:pStyle w:val="Ttulo3"/>
        <w:numPr>
          <w:ilvl w:val="2"/>
          <w:numId w:val="2"/>
        </w:numPr>
        <w:ind w:left="1843"/>
        <w:rPr>
          <w:rFonts w:ascii="Calibri" w:hAnsi="Calibri" w:cs="Book Antiqua"/>
          <w:sz w:val="24"/>
        </w:rPr>
      </w:pPr>
      <w:bookmarkStart w:id="15" w:name="_Toc384283001"/>
      <w:bookmarkStart w:id="16" w:name="_Toc59650441"/>
      <w:bookmarkStart w:id="17" w:name="_Toc196768051"/>
      <w:r w:rsidRPr="00453783">
        <w:rPr>
          <w:rFonts w:ascii="Calibri" w:hAnsi="Calibri" w:cs="Book Antiqua"/>
          <w:sz w:val="24"/>
        </w:rPr>
        <w:lastRenderedPageBreak/>
        <w:t>Objetivo</w:t>
      </w:r>
      <w:bookmarkEnd w:id="15"/>
      <w:bookmarkEnd w:id="16"/>
      <w:bookmarkEnd w:id="17"/>
    </w:p>
    <w:p w14:paraId="3B25D326" w14:textId="77777777" w:rsidR="00670299" w:rsidRPr="00D927AE" w:rsidRDefault="00670299" w:rsidP="00670299">
      <w:pPr>
        <w:ind w:left="1134"/>
        <w:jc w:val="both"/>
        <w:rPr>
          <w:rFonts w:ascii="Calibri" w:hAnsi="Calibri" w:cs="Book Antiqua"/>
          <w:i/>
          <w:color w:val="525252"/>
        </w:rPr>
      </w:pPr>
    </w:p>
    <w:p w14:paraId="35222648" w14:textId="5E474736" w:rsidR="00940259" w:rsidRDefault="007A7BBE" w:rsidP="007A7BBE">
      <w:pPr>
        <w:spacing w:line="360" w:lineRule="auto"/>
        <w:ind w:left="1134" w:firstLine="284"/>
        <w:jc w:val="both"/>
        <w:rPr>
          <w:rFonts w:ascii="Calibri" w:hAnsi="Calibri" w:cs="Book Antiqua"/>
          <w:color w:val="000000" w:themeColor="text1"/>
        </w:rPr>
      </w:pPr>
      <w:r w:rsidRPr="007A7BBE">
        <w:rPr>
          <w:rFonts w:ascii="Calibri" w:hAnsi="Calibri" w:cs="Book Antiqua"/>
          <w:color w:val="000000" w:themeColor="text1"/>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61DB90DF" w14:textId="77777777" w:rsidR="007A7BBE" w:rsidRDefault="007A7BBE" w:rsidP="007A7BBE">
      <w:pPr>
        <w:spacing w:line="360" w:lineRule="auto"/>
        <w:ind w:left="1134" w:firstLine="284"/>
        <w:jc w:val="both"/>
        <w:rPr>
          <w:rFonts w:ascii="Calibri" w:hAnsi="Calibri" w:cs="Book Antiqua"/>
          <w:color w:val="000000" w:themeColor="text1"/>
        </w:rPr>
      </w:pPr>
    </w:p>
    <w:p w14:paraId="3F51ADCD" w14:textId="77777777" w:rsidR="007A7BBE" w:rsidRDefault="007A7BBE" w:rsidP="007A7BBE">
      <w:pPr>
        <w:spacing w:line="360" w:lineRule="auto"/>
        <w:ind w:left="1134" w:firstLine="284"/>
        <w:jc w:val="both"/>
        <w:rPr>
          <w:rFonts w:ascii="Calibri" w:hAnsi="Calibri" w:cs="Book Antiqua"/>
          <w:color w:val="000000" w:themeColor="text1"/>
        </w:rPr>
      </w:pPr>
    </w:p>
    <w:p w14:paraId="6F83D6D4" w14:textId="076264C8" w:rsidR="007A7BBE" w:rsidRPr="007A7BBE" w:rsidRDefault="007A7BBE" w:rsidP="007A7BBE">
      <w:pPr>
        <w:spacing w:line="360" w:lineRule="auto"/>
        <w:ind w:left="1134" w:firstLine="284"/>
        <w:jc w:val="both"/>
        <w:rPr>
          <w:rFonts w:ascii="Calibri" w:hAnsi="Calibri" w:cs="Book Antiqua"/>
          <w:b/>
          <w:color w:val="000000" w:themeColor="text1"/>
        </w:rPr>
      </w:pPr>
      <w:r w:rsidRPr="007A7BBE">
        <w:rPr>
          <w:rFonts w:ascii="Calibri" w:hAnsi="Calibri" w:cs="Book Antiqua"/>
          <w:b/>
          <w:color w:val="000000" w:themeColor="text1"/>
        </w:rPr>
        <w:t>Objetivos Específicos:</w:t>
      </w:r>
    </w:p>
    <w:p w14:paraId="0C1F52CC" w14:textId="64490F44"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 xml:space="preserve">Automatizar </w:t>
      </w:r>
      <w:r>
        <w:rPr>
          <w:rFonts w:ascii="Calibri" w:hAnsi="Calibri" w:cs="Book Antiqua"/>
          <w:color w:val="000000" w:themeColor="text1"/>
        </w:rPr>
        <w:t>la gestión de préstamos y devoluciones mediante registros automatizados de transacciones para mejorar el flujo de trabajo</w:t>
      </w:r>
    </w:p>
    <w:p w14:paraId="7847B434" w14:textId="77777777"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Optimizar la Productividad del personal, reduciendo los tiempos y el esfuerzo en la realización de tareas repetitivas, mediante la automatización de procesos clave.</w:t>
      </w:r>
    </w:p>
    <w:p w14:paraId="6140A1D8" w14:textId="71D91E62"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Brindar un sistema que centralice el almacenamiento de los diferentes procesos</w:t>
      </w:r>
    </w:p>
    <w:p w14:paraId="7C5E0FB7" w14:textId="77777777" w:rsidR="000E3662" w:rsidRPr="00976654" w:rsidRDefault="000E3662" w:rsidP="004F1A11">
      <w:pPr>
        <w:spacing w:line="360" w:lineRule="auto"/>
        <w:ind w:left="1134"/>
        <w:jc w:val="both"/>
        <w:rPr>
          <w:rFonts w:ascii="Calibri" w:hAnsi="Calibri" w:cs="Book Antiqua"/>
          <w:color w:val="000000" w:themeColor="text1"/>
        </w:rPr>
      </w:pPr>
    </w:p>
    <w:p w14:paraId="3BCAE177"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18" w:name="_Toc59650442"/>
      <w:bookmarkStart w:id="19" w:name="_Toc196768052"/>
      <w:r w:rsidRPr="00453783">
        <w:rPr>
          <w:rFonts w:ascii="Calibri" w:hAnsi="Calibri" w:cs="Book Antiqua"/>
          <w:sz w:val="24"/>
        </w:rPr>
        <w:t>Alcance</w:t>
      </w:r>
      <w:bookmarkEnd w:id="18"/>
      <w:bookmarkEnd w:id="19"/>
      <w:r w:rsidRPr="00453783">
        <w:rPr>
          <w:rFonts w:ascii="Calibri" w:hAnsi="Calibri" w:cs="Book Antiqua"/>
          <w:sz w:val="24"/>
        </w:rPr>
        <w:t xml:space="preserve"> </w:t>
      </w:r>
    </w:p>
    <w:p w14:paraId="716FDACD" w14:textId="60A533C4" w:rsidR="009011C4" w:rsidRDefault="00670299" w:rsidP="008E2CBC">
      <w:pPr>
        <w:spacing w:line="360" w:lineRule="auto"/>
        <w:ind w:left="1134" w:firstLine="709"/>
        <w:jc w:val="both"/>
        <w:rPr>
          <w:rFonts w:ascii="Calibri" w:hAnsi="Calibri" w:cs="Book Antiqua"/>
          <w:color w:val="000000" w:themeColor="text1"/>
        </w:rPr>
      </w:pPr>
      <w:r w:rsidRPr="006C38EA">
        <w:rPr>
          <w:rFonts w:ascii="Calibri" w:hAnsi="Calibri" w:cs="Book Antiqua"/>
          <w:color w:val="000000" w:themeColor="text1"/>
        </w:rPr>
        <w:t>Nuestra solución permitirá</w:t>
      </w:r>
      <w:r w:rsidR="006C38EA">
        <w:rPr>
          <w:rFonts w:ascii="Calibri" w:hAnsi="Calibri" w:cs="Book Antiqua"/>
          <w:color w:val="000000" w:themeColor="text1"/>
        </w:rPr>
        <w:t xml:space="preserve"> la </w:t>
      </w:r>
      <w:r w:rsidR="00086243">
        <w:rPr>
          <w:rFonts w:ascii="Calibri" w:hAnsi="Calibri" w:cs="Book Antiqua"/>
          <w:color w:val="000000" w:themeColor="text1"/>
        </w:rPr>
        <w:t>implementación de 6</w:t>
      </w:r>
      <w:r w:rsidR="009011C4">
        <w:rPr>
          <w:rFonts w:ascii="Calibri" w:hAnsi="Calibri" w:cs="Book Antiqua"/>
          <w:color w:val="000000" w:themeColor="text1"/>
        </w:rPr>
        <w:t xml:space="preserve"> módulos</w:t>
      </w:r>
      <w:r w:rsidRPr="006C38EA">
        <w:rPr>
          <w:rFonts w:ascii="Calibri" w:hAnsi="Calibri" w:cs="Book Antiqua"/>
          <w:color w:val="000000" w:themeColor="text1"/>
        </w:rPr>
        <w:t>:</w:t>
      </w:r>
    </w:p>
    <w:p w14:paraId="42AC7A21" w14:textId="77777777" w:rsidR="009011C4" w:rsidRDefault="009011C4" w:rsidP="00086243">
      <w:pPr>
        <w:spacing w:line="360" w:lineRule="auto"/>
        <w:ind w:left="1134"/>
        <w:jc w:val="both"/>
        <w:rPr>
          <w:rFonts w:ascii="Calibri" w:hAnsi="Calibri" w:cs="Book Antiqua"/>
          <w:color w:val="000000" w:themeColor="text1"/>
        </w:rPr>
      </w:pPr>
    </w:p>
    <w:p w14:paraId="3CBFC5F6" w14:textId="35080EDF" w:rsidR="00086243" w:rsidRPr="00086243" w:rsidRDefault="00086243"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Inicio de Sesión:</w:t>
      </w:r>
      <w:r>
        <w:rPr>
          <w:rFonts w:ascii="Calibri" w:hAnsi="Calibri" w:cs="Book Antiqua"/>
          <w:color w:val="000000" w:themeColor="text1"/>
        </w:rPr>
        <w:t xml:space="preserve"> Modulo encargado en la autenticación de los usuarios que utilizan el sistema, también se encarga de la recuperación de las contraseñas.</w:t>
      </w:r>
    </w:p>
    <w:p w14:paraId="528D2523" w14:textId="4DD4DA0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Libros:</w:t>
      </w:r>
      <w:r>
        <w:rPr>
          <w:rFonts w:ascii="Calibri" w:hAnsi="Calibri" w:cs="Book Antiqua"/>
          <w:color w:val="000000" w:themeColor="text1"/>
        </w:rPr>
        <w:t xml:space="preserve"> Modulo encargado para la gestión de todos los libros que se encuentran en la biblioteca, además de gestionar las existencias de los ejemplares de cada libro.</w:t>
      </w:r>
    </w:p>
    <w:p w14:paraId="13968F13" w14:textId="3C91D6B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Usuarios:</w:t>
      </w:r>
      <w:r>
        <w:rPr>
          <w:rFonts w:ascii="Calibri" w:hAnsi="Calibri" w:cs="Book Antiqua"/>
          <w:color w:val="000000" w:themeColor="text1"/>
        </w:rPr>
        <w:t xml:space="preserve"> Modulo encargado para la creación, eliminación y modificación de usuarios bibliotecarios y lectores.</w:t>
      </w:r>
    </w:p>
    <w:p w14:paraId="6C402B49" w14:textId="49D9320E"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Prestamos:</w:t>
      </w:r>
      <w:r>
        <w:rPr>
          <w:rFonts w:ascii="Calibri" w:hAnsi="Calibri" w:cs="Book Antiqua"/>
          <w:color w:val="000000" w:themeColor="text1"/>
        </w:rPr>
        <w:t xml:space="preserve"> Modulo encargado de la realización de préstamos de libros.</w:t>
      </w:r>
    </w:p>
    <w:p w14:paraId="4203732B" w14:textId="3CC2B2A3" w:rsidR="009011C4" w:rsidRPr="009011C4" w:rsidRDefault="009011C4" w:rsidP="00EE1907">
      <w:pPr>
        <w:pStyle w:val="Prrafodelista"/>
        <w:numPr>
          <w:ilvl w:val="0"/>
          <w:numId w:val="55"/>
        </w:numPr>
        <w:spacing w:line="360" w:lineRule="auto"/>
        <w:jc w:val="both"/>
        <w:rPr>
          <w:rFonts w:ascii="Calibri" w:hAnsi="Calibri" w:cs="Book Antiqua"/>
          <w:i/>
          <w:color w:val="525252"/>
        </w:rPr>
      </w:pPr>
      <w:r w:rsidRPr="00086243">
        <w:rPr>
          <w:rFonts w:ascii="Calibri" w:hAnsi="Calibri" w:cs="Book Antiqua"/>
          <w:b/>
          <w:i/>
          <w:color w:val="000000" w:themeColor="text1"/>
        </w:rPr>
        <w:lastRenderedPageBreak/>
        <w:t>Gestión de Cubículos:</w:t>
      </w:r>
      <w:r>
        <w:rPr>
          <w:rFonts w:ascii="Calibri" w:hAnsi="Calibri" w:cs="Book Antiqua"/>
          <w:color w:val="000000" w:themeColor="text1"/>
        </w:rPr>
        <w:t xml:space="preserve"> Modulo encargado de la visualización, creación, modificación y eliminación de los cubículos que se encuentran en la biblioteca.</w:t>
      </w:r>
      <w:r w:rsidR="00670299" w:rsidRPr="009011C4">
        <w:rPr>
          <w:rFonts w:ascii="Calibri" w:hAnsi="Calibri" w:cs="Book Antiqua"/>
          <w:i/>
          <w:color w:val="525252"/>
        </w:rPr>
        <w:t xml:space="preserve"> </w:t>
      </w:r>
    </w:p>
    <w:p w14:paraId="76F6019E" w14:textId="2E182DC3"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y Control:</w:t>
      </w:r>
      <w:r>
        <w:rPr>
          <w:rFonts w:ascii="Calibri" w:hAnsi="Calibri" w:cs="Book Antiqua"/>
          <w:color w:val="000000" w:themeColor="text1"/>
        </w:rPr>
        <w:t xml:space="preserve"> M</w:t>
      </w:r>
      <w:r w:rsidR="00086243">
        <w:rPr>
          <w:rFonts w:ascii="Calibri" w:hAnsi="Calibri" w:cs="Book Antiqua"/>
          <w:color w:val="000000" w:themeColor="text1"/>
        </w:rPr>
        <w:t>odulo encargado de llevar el control de las multas realizadas a los usuarios lectores. Además es el encargado de revocar o colocar permisos a los usuarios bibliotecarios.</w:t>
      </w:r>
    </w:p>
    <w:p w14:paraId="6B02484D" w14:textId="77777777" w:rsidR="00E4055B" w:rsidRDefault="00E4055B" w:rsidP="00086243">
      <w:pPr>
        <w:spacing w:line="360" w:lineRule="auto"/>
        <w:jc w:val="both"/>
        <w:rPr>
          <w:rFonts w:ascii="Calibri" w:hAnsi="Calibri" w:cs="Book Antiqua"/>
          <w:b/>
          <w:i/>
          <w:color w:val="0000FF"/>
        </w:rPr>
      </w:pPr>
    </w:p>
    <w:p w14:paraId="112F5D2D" w14:textId="77777777" w:rsidR="00086243" w:rsidRDefault="00086243" w:rsidP="00086243">
      <w:pPr>
        <w:spacing w:line="360" w:lineRule="auto"/>
        <w:jc w:val="both"/>
        <w:rPr>
          <w:rFonts w:ascii="Calibri" w:hAnsi="Calibri" w:cs="Book Antiqua"/>
          <w:b/>
          <w:i/>
          <w:color w:val="0000FF"/>
        </w:rPr>
      </w:pPr>
    </w:p>
    <w:p w14:paraId="61164ADB" w14:textId="77777777" w:rsidR="00086243" w:rsidRDefault="00086243" w:rsidP="00086243">
      <w:pPr>
        <w:spacing w:line="360" w:lineRule="auto"/>
        <w:jc w:val="both"/>
        <w:rPr>
          <w:rFonts w:ascii="Calibri" w:hAnsi="Calibri" w:cs="Book Antiqua"/>
          <w:b/>
          <w:i/>
          <w:color w:val="0000FF"/>
        </w:rPr>
      </w:pPr>
    </w:p>
    <w:p w14:paraId="2F42A6A6" w14:textId="77777777" w:rsidR="00086243" w:rsidRDefault="00086243" w:rsidP="00086243">
      <w:pPr>
        <w:spacing w:line="360" w:lineRule="auto"/>
        <w:jc w:val="both"/>
        <w:rPr>
          <w:rFonts w:ascii="Calibri" w:hAnsi="Calibri" w:cs="Book Antiqua"/>
          <w:b/>
          <w:i/>
          <w:color w:val="0000FF"/>
        </w:rPr>
      </w:pPr>
    </w:p>
    <w:p w14:paraId="519CABF5"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20" w:name="_Toc384283003"/>
      <w:bookmarkStart w:id="21" w:name="_Toc59650443"/>
      <w:bookmarkStart w:id="22" w:name="_Toc196768053"/>
      <w:r w:rsidRPr="00453783">
        <w:rPr>
          <w:rFonts w:ascii="Calibri" w:hAnsi="Calibri" w:cs="Book Antiqua"/>
          <w:sz w:val="24"/>
        </w:rPr>
        <w:t>El Sistema no contempla</w:t>
      </w:r>
      <w:bookmarkEnd w:id="20"/>
      <w:bookmarkEnd w:id="21"/>
      <w:bookmarkEnd w:id="22"/>
    </w:p>
    <w:p w14:paraId="027DA4C2" w14:textId="77777777" w:rsidR="00670299" w:rsidRDefault="00462FAE" w:rsidP="008E2CBC">
      <w:pPr>
        <w:spacing w:line="360" w:lineRule="auto"/>
        <w:ind w:left="1134" w:firstLine="709"/>
        <w:jc w:val="both"/>
        <w:rPr>
          <w:rFonts w:ascii="Calibri" w:hAnsi="Calibri" w:cs="Book Antiqua"/>
          <w:color w:val="000000" w:themeColor="text1"/>
        </w:rPr>
      </w:pPr>
      <w:r>
        <w:rPr>
          <w:rFonts w:ascii="Calibri" w:hAnsi="Calibri" w:cs="Book Antiqua"/>
          <w:color w:val="000000" w:themeColor="text1"/>
        </w:rPr>
        <w:t>El sistema de la Biblioteca no implementará:</w:t>
      </w:r>
    </w:p>
    <w:p w14:paraId="3EC8DDA7" w14:textId="77777777" w:rsidR="00462FAE" w:rsidRP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empleados:</w:t>
      </w:r>
      <w:r>
        <w:rPr>
          <w:rFonts w:ascii="Calibri" w:hAnsi="Calibri" w:cs="Book Antiqua"/>
          <w:color w:val="000000" w:themeColor="text1"/>
        </w:rPr>
        <w:t xml:space="preserve"> </w:t>
      </w:r>
      <w:r w:rsidR="00462FAE" w:rsidRPr="00E06E11">
        <w:rPr>
          <w:rFonts w:ascii="Calibri" w:hAnsi="Calibri" w:cs="Book Antiqua"/>
          <w:color w:val="000000" w:themeColor="text1"/>
        </w:rPr>
        <w:t>Funcionalidades para el control de los bibliotecarios: control de horas trabajadas, programación de empleados, horarios etc.</w:t>
      </w:r>
    </w:p>
    <w:p w14:paraId="3AEC23D0" w14:textId="77777777" w:rsidR="00462FAE" w:rsidRDefault="00462FAE"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Integración con otros sistemas</w:t>
      </w:r>
      <w:r w:rsidR="00E06E11">
        <w:rPr>
          <w:rFonts w:ascii="Calibri" w:hAnsi="Calibri" w:cs="Book Antiqua"/>
          <w:color w:val="000000" w:themeColor="text1"/>
        </w:rPr>
        <w:t>:</w:t>
      </w:r>
      <w:r w:rsidRPr="00E06E11">
        <w:rPr>
          <w:rFonts w:ascii="Calibri" w:hAnsi="Calibri" w:cs="Book Antiqua"/>
          <w:color w:val="000000" w:themeColor="text1"/>
        </w:rPr>
        <w:t xml:space="preserve"> </w:t>
      </w:r>
      <w:r w:rsidR="00E06E11">
        <w:rPr>
          <w:rFonts w:ascii="Calibri" w:hAnsi="Calibri" w:cs="Book Antiqua"/>
          <w:color w:val="000000" w:themeColor="text1"/>
        </w:rPr>
        <w:t>No incluirá la integración con sistemas externos.</w:t>
      </w:r>
    </w:p>
    <w:p w14:paraId="1026BBBB"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Idiomas:</w:t>
      </w:r>
      <w:r>
        <w:rPr>
          <w:rFonts w:ascii="Calibri" w:hAnsi="Calibri" w:cs="Book Antiqua"/>
          <w:color w:val="000000" w:themeColor="text1"/>
        </w:rPr>
        <w:t xml:space="preserve"> Funcionalidades para la gestión del Idioma.</w:t>
      </w:r>
    </w:p>
    <w:p w14:paraId="38FCAE41"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Registro de usuarios:</w:t>
      </w:r>
      <w:r>
        <w:rPr>
          <w:rFonts w:ascii="Calibri" w:hAnsi="Calibri" w:cs="Book Antiqua"/>
          <w:color w:val="000000" w:themeColor="text1"/>
        </w:rPr>
        <w:t xml:space="preserve"> No incluirá modulo para registro de usuarios de manera autónoma.</w:t>
      </w:r>
    </w:p>
    <w:p w14:paraId="50B5CBBA"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digitalización:</w:t>
      </w:r>
      <w:r>
        <w:rPr>
          <w:rFonts w:ascii="Calibri" w:hAnsi="Calibri" w:cs="Book Antiqua"/>
          <w:color w:val="000000" w:themeColor="text1"/>
        </w:rPr>
        <w:t xml:space="preserve"> No incluirá módulos para la digitalización de un libro físico en uno digital.</w:t>
      </w:r>
    </w:p>
    <w:p w14:paraId="69558FC9"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Análisis de Datos:</w:t>
      </w:r>
      <w:r>
        <w:rPr>
          <w:rFonts w:ascii="Calibri" w:hAnsi="Calibri" w:cs="Book Antiqua"/>
          <w:color w:val="000000" w:themeColor="text1"/>
        </w:rPr>
        <w:t xml:space="preserve"> No implementará análisis estadísticos de la biblioteca.</w:t>
      </w:r>
    </w:p>
    <w:p w14:paraId="1279FD78" w14:textId="77777777" w:rsidR="00E64054" w:rsidRPr="00E64054" w:rsidRDefault="00E64054" w:rsidP="00EE1907">
      <w:pPr>
        <w:pStyle w:val="Prrafodelista"/>
        <w:numPr>
          <w:ilvl w:val="0"/>
          <w:numId w:val="7"/>
        </w:numPr>
        <w:spacing w:line="360" w:lineRule="auto"/>
        <w:jc w:val="both"/>
        <w:rPr>
          <w:rFonts w:ascii="Calibri" w:hAnsi="Calibri" w:cs="Book Antiqua"/>
          <w:color w:val="000000" w:themeColor="text1"/>
        </w:rPr>
      </w:pPr>
      <w:r>
        <w:rPr>
          <w:rFonts w:ascii="Calibri" w:hAnsi="Calibri" w:cs="Book Antiqua"/>
          <w:b/>
          <w:color w:val="000000" w:themeColor="text1"/>
        </w:rPr>
        <w:t>Gestión de libros electrónicos:</w:t>
      </w:r>
      <w:r>
        <w:rPr>
          <w:rFonts w:ascii="Calibri" w:hAnsi="Calibri" w:cs="Book Antiqua"/>
          <w:color w:val="000000" w:themeColor="text1"/>
        </w:rPr>
        <w:t xml:space="preserve"> No será compatible para el préstamo de libros electrónicos.</w:t>
      </w:r>
    </w:p>
    <w:p w14:paraId="3034568C" w14:textId="77777777" w:rsidR="00857C2C" w:rsidRPr="00453783" w:rsidRDefault="001905F6" w:rsidP="00EE1907">
      <w:pPr>
        <w:pStyle w:val="Ttulo2"/>
        <w:numPr>
          <w:ilvl w:val="1"/>
          <w:numId w:val="1"/>
        </w:numPr>
        <w:ind w:left="1418"/>
        <w:rPr>
          <w:rFonts w:ascii="Calibri" w:hAnsi="Calibri" w:cs="Book Antiqua"/>
          <w:i w:val="0"/>
          <w:sz w:val="24"/>
        </w:rPr>
      </w:pPr>
      <w:bookmarkStart w:id="23" w:name="_Toc196768054"/>
      <w:r>
        <w:rPr>
          <w:rFonts w:ascii="Calibri" w:hAnsi="Calibri" w:cs="Book Antiqua"/>
          <w:i w:val="0"/>
          <w:sz w:val="24"/>
        </w:rPr>
        <w:t>Riesgos</w:t>
      </w:r>
      <w:bookmarkEnd w:id="23"/>
    </w:p>
    <w:p w14:paraId="62E91505" w14:textId="77777777" w:rsidR="001905F6" w:rsidRDefault="001905F6" w:rsidP="001905F6">
      <w:pPr>
        <w:ind w:left="720"/>
        <w:jc w:val="both"/>
        <w:rPr>
          <w:rFonts w:ascii="Calibri" w:hAnsi="Calibri" w:cs="Book Antiqua"/>
          <w:i/>
          <w:color w:val="0000FF"/>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983"/>
        <w:gridCol w:w="2551"/>
        <w:gridCol w:w="1645"/>
      </w:tblGrid>
      <w:tr w:rsidR="00E4055B" w:rsidRPr="00DD5B1D" w14:paraId="001F5DB0" w14:textId="77777777" w:rsidTr="009B5943">
        <w:trPr>
          <w:trHeight w:val="564"/>
          <w:jc w:val="center"/>
        </w:trPr>
        <w:tc>
          <w:tcPr>
            <w:tcW w:w="1852" w:type="dxa"/>
            <w:shd w:val="clear" w:color="auto" w:fill="C9C9C9"/>
            <w:tcMar>
              <w:top w:w="15" w:type="dxa"/>
              <w:left w:w="15" w:type="dxa"/>
              <w:bottom w:w="0" w:type="dxa"/>
              <w:right w:w="15" w:type="dxa"/>
            </w:tcMar>
            <w:hideMark/>
          </w:tcPr>
          <w:p w14:paraId="22D84AB1"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color w:val="000000"/>
              </w:rPr>
              <w:t> </w:t>
            </w:r>
          </w:p>
          <w:p w14:paraId="5EB63507"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hideMark/>
          </w:tcPr>
          <w:p w14:paraId="0F1D2763"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color w:val="000000"/>
              </w:rPr>
              <w:t> </w:t>
            </w:r>
          </w:p>
          <w:p w14:paraId="6C7CAC45"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b/>
                <w:bCs/>
                <w:color w:val="000000"/>
              </w:rPr>
              <w:t>Probabilidad</w:t>
            </w:r>
          </w:p>
        </w:tc>
        <w:tc>
          <w:tcPr>
            <w:tcW w:w="983" w:type="dxa"/>
            <w:shd w:val="clear" w:color="auto" w:fill="C9C9C9"/>
            <w:tcMar>
              <w:top w:w="15" w:type="dxa"/>
              <w:left w:w="15" w:type="dxa"/>
              <w:bottom w:w="0" w:type="dxa"/>
              <w:right w:w="15" w:type="dxa"/>
            </w:tcMar>
            <w:hideMark/>
          </w:tcPr>
          <w:p w14:paraId="05E9D2D3"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color w:val="000000"/>
              </w:rPr>
              <w:t> </w:t>
            </w:r>
          </w:p>
          <w:p w14:paraId="76499096"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b/>
                <w:bCs/>
                <w:color w:val="000000"/>
              </w:rPr>
              <w:t>Impacto</w:t>
            </w:r>
          </w:p>
        </w:tc>
        <w:tc>
          <w:tcPr>
            <w:tcW w:w="2551" w:type="dxa"/>
            <w:shd w:val="clear" w:color="auto" w:fill="C9C9C9"/>
            <w:tcMar>
              <w:top w:w="15" w:type="dxa"/>
              <w:left w:w="15" w:type="dxa"/>
              <w:bottom w:w="0" w:type="dxa"/>
              <w:right w:w="15" w:type="dxa"/>
            </w:tcMar>
            <w:hideMark/>
          </w:tcPr>
          <w:p w14:paraId="7F3CC393" w14:textId="77777777" w:rsidR="00E4055B" w:rsidRPr="00DD5B1D" w:rsidRDefault="00E4055B" w:rsidP="009B5943">
            <w:pPr>
              <w:ind w:left="126"/>
              <w:jc w:val="both"/>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hideMark/>
          </w:tcPr>
          <w:p w14:paraId="5927CC9F"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color w:val="000000"/>
              </w:rPr>
              <w:t> </w:t>
            </w:r>
          </w:p>
          <w:p w14:paraId="66E1D117"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b/>
                <w:bCs/>
                <w:color w:val="000000"/>
              </w:rPr>
              <w:t>Responsable</w:t>
            </w:r>
          </w:p>
        </w:tc>
      </w:tr>
      <w:tr w:rsidR="00312D05" w:rsidRPr="00220E56" w14:paraId="3A269CB0" w14:textId="77777777" w:rsidTr="00915527">
        <w:trPr>
          <w:trHeight w:val="346"/>
          <w:jc w:val="center"/>
        </w:trPr>
        <w:tc>
          <w:tcPr>
            <w:tcW w:w="1852" w:type="dxa"/>
            <w:shd w:val="clear" w:color="auto" w:fill="auto"/>
            <w:tcMar>
              <w:top w:w="15" w:type="dxa"/>
              <w:left w:w="15" w:type="dxa"/>
              <w:bottom w:w="0" w:type="dxa"/>
              <w:right w:w="15" w:type="dxa"/>
            </w:tcMar>
            <w:vAlign w:val="center"/>
          </w:tcPr>
          <w:p w14:paraId="4E59E5DB" w14:textId="77777777" w:rsidR="00312D05" w:rsidRDefault="00312D05" w:rsidP="00915527">
            <w:pPr>
              <w:rPr>
                <w:rFonts w:ascii="Calibri" w:hAnsi="Calibri" w:cs="Book Antiqua"/>
                <w:iCs/>
                <w:color w:val="000000" w:themeColor="text1"/>
              </w:rPr>
            </w:pPr>
            <w:r>
              <w:rPr>
                <w:rFonts w:ascii="Calibri" w:hAnsi="Calibri" w:cs="Book Antiqua"/>
                <w:iCs/>
                <w:color w:val="000000" w:themeColor="text1"/>
              </w:rPr>
              <w:lastRenderedPageBreak/>
              <w:t>Cambios en las políticas de seguridad y privacidad</w:t>
            </w:r>
          </w:p>
        </w:tc>
        <w:tc>
          <w:tcPr>
            <w:tcW w:w="1433" w:type="dxa"/>
            <w:shd w:val="clear" w:color="auto" w:fill="auto"/>
            <w:tcMar>
              <w:top w:w="15" w:type="dxa"/>
              <w:left w:w="15" w:type="dxa"/>
              <w:bottom w:w="0" w:type="dxa"/>
              <w:right w:w="15" w:type="dxa"/>
            </w:tcMar>
            <w:vAlign w:val="center"/>
          </w:tcPr>
          <w:p w14:paraId="69D3CFE2" w14:textId="77777777" w:rsidR="00312D05" w:rsidRDefault="00312D05"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7DDB0AB5" w14:textId="77777777" w:rsidR="00312D05" w:rsidRDefault="00312D05"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736BA63" w14:textId="77777777" w:rsidR="00312D05" w:rsidRDefault="00312D05" w:rsidP="00915527">
            <w:pPr>
              <w:ind w:left="126"/>
              <w:rPr>
                <w:rFonts w:ascii="Calibri" w:hAnsi="Calibri" w:cs="Book Antiqua"/>
                <w:iCs/>
                <w:color w:val="000000" w:themeColor="text1"/>
              </w:rPr>
            </w:pPr>
            <w:r>
              <w:rPr>
                <w:rFonts w:ascii="Calibri" w:hAnsi="Calibri" w:cs="Book Antiqua"/>
                <w:iCs/>
                <w:color w:val="000000" w:themeColor="text1"/>
              </w:rPr>
              <w:t>Mantenerse actualizado con las políticas de seguridad y privacidad globales y ajustar el sistema conforme sea necesario.</w:t>
            </w:r>
          </w:p>
        </w:tc>
        <w:tc>
          <w:tcPr>
            <w:tcW w:w="1645" w:type="dxa"/>
            <w:shd w:val="clear" w:color="auto" w:fill="auto"/>
            <w:tcMar>
              <w:top w:w="15" w:type="dxa"/>
              <w:left w:w="15" w:type="dxa"/>
              <w:bottom w:w="0" w:type="dxa"/>
              <w:right w:w="15" w:type="dxa"/>
            </w:tcMar>
            <w:vAlign w:val="center"/>
          </w:tcPr>
          <w:p w14:paraId="699952E3" w14:textId="77777777" w:rsidR="00312D05" w:rsidRDefault="00312D05" w:rsidP="00915527">
            <w:pPr>
              <w:ind w:left="164"/>
              <w:rPr>
                <w:rFonts w:ascii="Calibri" w:hAnsi="Calibri" w:cs="Book Antiqua"/>
                <w:iCs/>
                <w:color w:val="000000" w:themeColor="text1"/>
              </w:rPr>
            </w:pPr>
            <w:r>
              <w:rPr>
                <w:rFonts w:ascii="Calibri" w:hAnsi="Calibri" w:cs="Book Antiqua"/>
                <w:iCs/>
                <w:color w:val="000000" w:themeColor="text1"/>
              </w:rPr>
              <w:t>Especialista en seguridad</w:t>
            </w:r>
          </w:p>
          <w:p w14:paraId="3A0DB006" w14:textId="77777777" w:rsidR="00312D05" w:rsidRDefault="00312D05" w:rsidP="00915527">
            <w:pPr>
              <w:ind w:left="164"/>
              <w:rPr>
                <w:rFonts w:ascii="Calibri" w:hAnsi="Calibri" w:cs="Book Antiqua"/>
                <w:iCs/>
                <w:color w:val="000000" w:themeColor="text1"/>
              </w:rPr>
            </w:pPr>
          </w:p>
        </w:tc>
      </w:tr>
      <w:tr w:rsidR="00312D05" w:rsidRPr="00220E56" w14:paraId="2F99F12A" w14:textId="77777777" w:rsidTr="00915527">
        <w:trPr>
          <w:trHeight w:val="346"/>
          <w:jc w:val="center"/>
        </w:trPr>
        <w:tc>
          <w:tcPr>
            <w:tcW w:w="1852" w:type="dxa"/>
            <w:shd w:val="clear" w:color="auto" w:fill="auto"/>
            <w:tcMar>
              <w:top w:w="15" w:type="dxa"/>
              <w:left w:w="15" w:type="dxa"/>
              <w:bottom w:w="0" w:type="dxa"/>
              <w:right w:w="15" w:type="dxa"/>
            </w:tcMar>
            <w:vAlign w:val="center"/>
          </w:tcPr>
          <w:p w14:paraId="7655E2DA"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Variaciones en los requerimientos funcionales del sistema.</w:t>
            </w:r>
          </w:p>
        </w:tc>
        <w:tc>
          <w:tcPr>
            <w:tcW w:w="1433" w:type="dxa"/>
            <w:shd w:val="clear" w:color="auto" w:fill="auto"/>
            <w:tcMar>
              <w:top w:w="15" w:type="dxa"/>
              <w:left w:w="15" w:type="dxa"/>
              <w:bottom w:w="0" w:type="dxa"/>
              <w:right w:w="15" w:type="dxa"/>
            </w:tcMar>
            <w:vAlign w:val="center"/>
          </w:tcPr>
          <w:p w14:paraId="57ECBA02"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Media</w:t>
            </w:r>
          </w:p>
        </w:tc>
        <w:tc>
          <w:tcPr>
            <w:tcW w:w="983" w:type="dxa"/>
            <w:shd w:val="clear" w:color="auto" w:fill="auto"/>
            <w:tcMar>
              <w:top w:w="15" w:type="dxa"/>
              <w:left w:w="15" w:type="dxa"/>
              <w:bottom w:w="0" w:type="dxa"/>
              <w:right w:w="15" w:type="dxa"/>
            </w:tcMar>
            <w:vAlign w:val="center"/>
          </w:tcPr>
          <w:p w14:paraId="2FA8BF76"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77C5D872"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Definición clara y precisa del alcance del sistema, además la documentación del proyecto.</w:t>
            </w:r>
          </w:p>
        </w:tc>
        <w:tc>
          <w:tcPr>
            <w:tcW w:w="1645" w:type="dxa"/>
            <w:shd w:val="clear" w:color="auto" w:fill="auto"/>
            <w:tcMar>
              <w:top w:w="15" w:type="dxa"/>
              <w:left w:w="15" w:type="dxa"/>
              <w:bottom w:w="0" w:type="dxa"/>
              <w:right w:w="15" w:type="dxa"/>
            </w:tcMar>
            <w:vAlign w:val="center"/>
          </w:tcPr>
          <w:p w14:paraId="7C0D91A9"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Analista de Sistemas</w:t>
            </w:r>
          </w:p>
        </w:tc>
      </w:tr>
      <w:tr w:rsidR="00312D05" w:rsidRPr="00220E56" w14:paraId="6B8A0A46" w14:textId="77777777" w:rsidTr="00915527">
        <w:trPr>
          <w:trHeight w:val="346"/>
          <w:jc w:val="center"/>
        </w:trPr>
        <w:tc>
          <w:tcPr>
            <w:tcW w:w="1852" w:type="dxa"/>
            <w:shd w:val="clear" w:color="auto" w:fill="auto"/>
            <w:tcMar>
              <w:top w:w="15" w:type="dxa"/>
              <w:left w:w="15" w:type="dxa"/>
              <w:bottom w:w="0" w:type="dxa"/>
              <w:right w:w="15" w:type="dxa"/>
            </w:tcMar>
            <w:vAlign w:val="center"/>
          </w:tcPr>
          <w:p w14:paraId="3FC599F8"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Bajo conocimiento del sistema</w:t>
            </w:r>
          </w:p>
        </w:tc>
        <w:tc>
          <w:tcPr>
            <w:tcW w:w="1433" w:type="dxa"/>
            <w:shd w:val="clear" w:color="auto" w:fill="auto"/>
            <w:tcMar>
              <w:top w:w="15" w:type="dxa"/>
              <w:left w:w="15" w:type="dxa"/>
              <w:bottom w:w="0" w:type="dxa"/>
              <w:right w:w="15" w:type="dxa"/>
            </w:tcMar>
            <w:vAlign w:val="center"/>
          </w:tcPr>
          <w:p w14:paraId="1AB0A466"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059FA6B7"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8CB5CCC"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talleres, capacitaciones y reuniones, asignar tareas para cada miembro del equipo.</w:t>
            </w:r>
          </w:p>
        </w:tc>
        <w:tc>
          <w:tcPr>
            <w:tcW w:w="1645" w:type="dxa"/>
            <w:shd w:val="clear" w:color="auto" w:fill="auto"/>
            <w:tcMar>
              <w:top w:w="15" w:type="dxa"/>
              <w:left w:w="15" w:type="dxa"/>
              <w:bottom w:w="0" w:type="dxa"/>
              <w:right w:w="15" w:type="dxa"/>
            </w:tcMar>
            <w:vAlign w:val="center"/>
          </w:tcPr>
          <w:p w14:paraId="0CB3DF4B"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Líder del proyecto</w:t>
            </w:r>
          </w:p>
        </w:tc>
      </w:tr>
      <w:tr w:rsidR="00312D05" w:rsidRPr="00220E56" w14:paraId="0B75EB2D" w14:textId="77777777" w:rsidTr="00915527">
        <w:trPr>
          <w:trHeight w:val="346"/>
          <w:jc w:val="center"/>
        </w:trPr>
        <w:tc>
          <w:tcPr>
            <w:tcW w:w="1852" w:type="dxa"/>
            <w:shd w:val="clear" w:color="auto" w:fill="auto"/>
            <w:tcMar>
              <w:top w:w="15" w:type="dxa"/>
              <w:left w:w="15" w:type="dxa"/>
              <w:bottom w:w="0" w:type="dxa"/>
              <w:right w:w="15" w:type="dxa"/>
            </w:tcMar>
            <w:vAlign w:val="center"/>
          </w:tcPr>
          <w:p w14:paraId="29B90AF4"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Perdida de información</w:t>
            </w:r>
          </w:p>
        </w:tc>
        <w:tc>
          <w:tcPr>
            <w:tcW w:w="1433" w:type="dxa"/>
            <w:shd w:val="clear" w:color="auto" w:fill="auto"/>
            <w:tcMar>
              <w:top w:w="15" w:type="dxa"/>
              <w:left w:w="15" w:type="dxa"/>
              <w:bottom w:w="0" w:type="dxa"/>
              <w:right w:w="15" w:type="dxa"/>
            </w:tcMar>
            <w:vAlign w:val="center"/>
          </w:tcPr>
          <w:p w14:paraId="3AE5FF4B"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Bajo</w:t>
            </w:r>
          </w:p>
        </w:tc>
        <w:tc>
          <w:tcPr>
            <w:tcW w:w="983" w:type="dxa"/>
            <w:shd w:val="clear" w:color="auto" w:fill="auto"/>
            <w:tcMar>
              <w:top w:w="15" w:type="dxa"/>
              <w:left w:w="15" w:type="dxa"/>
              <w:bottom w:w="0" w:type="dxa"/>
              <w:right w:w="15" w:type="dxa"/>
            </w:tcMar>
            <w:vAlign w:val="center"/>
          </w:tcPr>
          <w:p w14:paraId="247FB31E"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 xml:space="preserve">Alto </w:t>
            </w:r>
          </w:p>
        </w:tc>
        <w:tc>
          <w:tcPr>
            <w:tcW w:w="2551" w:type="dxa"/>
            <w:shd w:val="clear" w:color="auto" w:fill="auto"/>
            <w:tcMar>
              <w:top w:w="15" w:type="dxa"/>
              <w:left w:w="15" w:type="dxa"/>
              <w:bottom w:w="0" w:type="dxa"/>
              <w:right w:w="15" w:type="dxa"/>
            </w:tcMar>
            <w:vAlign w:val="center"/>
          </w:tcPr>
          <w:p w14:paraId="52075BB1"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copias de seguridad constantes</w:t>
            </w:r>
          </w:p>
        </w:tc>
        <w:tc>
          <w:tcPr>
            <w:tcW w:w="1645" w:type="dxa"/>
            <w:shd w:val="clear" w:color="auto" w:fill="auto"/>
            <w:tcMar>
              <w:top w:w="15" w:type="dxa"/>
              <w:left w:w="15" w:type="dxa"/>
              <w:bottom w:w="0" w:type="dxa"/>
              <w:right w:w="15" w:type="dxa"/>
            </w:tcMar>
            <w:vAlign w:val="center"/>
          </w:tcPr>
          <w:p w14:paraId="7F556E50"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Administrador de Datos</w:t>
            </w:r>
          </w:p>
        </w:tc>
      </w:tr>
    </w:tbl>
    <w:p w14:paraId="45CBD76B" w14:textId="77777777" w:rsidR="001905F6" w:rsidRDefault="001905F6" w:rsidP="001905F6">
      <w:pPr>
        <w:ind w:left="720"/>
        <w:jc w:val="both"/>
        <w:rPr>
          <w:rFonts w:ascii="Calibri" w:hAnsi="Calibri" w:cs="Book Antiqua"/>
          <w:i/>
          <w:color w:val="0000FF"/>
        </w:rPr>
      </w:pPr>
    </w:p>
    <w:p w14:paraId="3813F4F2" w14:textId="77777777" w:rsidR="001905F6" w:rsidRPr="00915527" w:rsidRDefault="001905F6" w:rsidP="00915527"/>
    <w:p w14:paraId="70A8AFEB" w14:textId="77777777" w:rsidR="00857C2C" w:rsidRPr="00453783" w:rsidRDefault="00857C2C" w:rsidP="00857C2C">
      <w:pPr>
        <w:rPr>
          <w:rFonts w:ascii="Calibri" w:hAnsi="Calibri" w:cs="Book Antiqua"/>
        </w:rPr>
      </w:pPr>
    </w:p>
    <w:p w14:paraId="1271B991" w14:textId="77777777" w:rsidR="00857C2C" w:rsidRPr="00453783" w:rsidRDefault="00857C2C" w:rsidP="00EE1907">
      <w:pPr>
        <w:pStyle w:val="Ttulo1"/>
        <w:numPr>
          <w:ilvl w:val="0"/>
          <w:numId w:val="1"/>
        </w:numPr>
        <w:spacing w:before="0" w:after="0"/>
        <w:rPr>
          <w:rFonts w:ascii="Calibri" w:hAnsi="Calibri" w:cs="Book Antiqua"/>
        </w:rPr>
      </w:pPr>
      <w:bookmarkStart w:id="24" w:name="_Toc196768055"/>
      <w:r w:rsidRPr="00453783">
        <w:rPr>
          <w:rFonts w:ascii="Calibri" w:hAnsi="Calibri" w:cs="Book Antiqua"/>
          <w:sz w:val="28"/>
        </w:rPr>
        <w:t>Descripción General</w:t>
      </w:r>
      <w:bookmarkEnd w:id="24"/>
      <w:r w:rsidRPr="00453783">
        <w:rPr>
          <w:rFonts w:ascii="Calibri" w:hAnsi="Calibri" w:cs="Book Antiqua"/>
          <w:sz w:val="28"/>
        </w:rPr>
        <w:t xml:space="preserve"> </w:t>
      </w:r>
    </w:p>
    <w:p w14:paraId="2FE8B86F" w14:textId="77777777" w:rsidR="00857C2C" w:rsidRPr="00453783" w:rsidRDefault="00857C2C" w:rsidP="00EE1907">
      <w:pPr>
        <w:pStyle w:val="Ttulo2"/>
        <w:numPr>
          <w:ilvl w:val="1"/>
          <w:numId w:val="1"/>
        </w:numPr>
        <w:ind w:left="1418"/>
        <w:rPr>
          <w:rFonts w:ascii="Calibri" w:hAnsi="Calibri" w:cs="Book Antiqua"/>
          <w:i w:val="0"/>
          <w:sz w:val="24"/>
        </w:rPr>
      </w:pPr>
      <w:bookmarkStart w:id="25" w:name="_Toc196768056"/>
      <w:r w:rsidRPr="00453783">
        <w:rPr>
          <w:rFonts w:ascii="Calibri" w:hAnsi="Calibri" w:cs="Book Antiqua"/>
          <w:i w:val="0"/>
          <w:sz w:val="24"/>
        </w:rPr>
        <w:t>Contexto del Producto</w:t>
      </w:r>
      <w:bookmarkEnd w:id="25"/>
    </w:p>
    <w:p w14:paraId="0DF83C1D" w14:textId="77777777" w:rsidR="00F3137F" w:rsidRDefault="00F3137F" w:rsidP="00F3137F">
      <w:pPr>
        <w:ind w:left="720"/>
        <w:jc w:val="both"/>
        <w:rPr>
          <w:rFonts w:ascii="Calibri" w:hAnsi="Calibri" w:cs="Book Antiqua"/>
          <w:i/>
          <w:color w:val="0000FF"/>
        </w:rPr>
      </w:pPr>
    </w:p>
    <w:p w14:paraId="0726EA72" w14:textId="77777777" w:rsidR="00F3137F" w:rsidRDefault="00F3137F" w:rsidP="008E2CBC">
      <w:pPr>
        <w:spacing w:line="360" w:lineRule="auto"/>
        <w:ind w:left="720" w:firstLine="709"/>
        <w:jc w:val="both"/>
        <w:rPr>
          <w:rFonts w:ascii="Calibri" w:hAnsi="Calibri" w:cs="Book Antiqua"/>
          <w:color w:val="000000" w:themeColor="text1"/>
        </w:rPr>
      </w:pPr>
      <w:r w:rsidRPr="001608DA">
        <w:rPr>
          <w:rFonts w:ascii="Calibri" w:hAnsi="Calibri" w:cs="Book Antiqua"/>
          <w:color w:val="000000" w:themeColor="text1"/>
        </w:rPr>
        <w:t xml:space="preserve">A diferencia de </w:t>
      </w:r>
      <w:r w:rsidR="001608DA">
        <w:rPr>
          <w:rFonts w:ascii="Calibri" w:hAnsi="Calibri" w:cs="Book Antiqua"/>
          <w:color w:val="000000" w:themeColor="text1"/>
        </w:rPr>
        <w:t>proceso manual actual que se realiza en la biblioteca, generando grandes conflictos y descontentos por parte de los lectores y bibliotecario, nuestro producto ofrece realizar los procesos de registro de libros, existencias, registro de bibliotecarios, lectores, cubículos, devoluciones de libros, devoluciones de cubículos e incluso el proceso de realizaciones de multas de manera sencillas y fácil de realizar, ofreciendo una forma integrada y segura desde una misma aplicación.</w:t>
      </w:r>
    </w:p>
    <w:p w14:paraId="7AFCDCF2" w14:textId="77777777" w:rsidR="001608DA" w:rsidRPr="001608DA" w:rsidRDefault="001608DA" w:rsidP="008E2CBC">
      <w:pPr>
        <w:spacing w:line="360" w:lineRule="auto"/>
        <w:ind w:left="720" w:firstLine="709"/>
        <w:jc w:val="both"/>
        <w:rPr>
          <w:rFonts w:ascii="Calibri" w:hAnsi="Calibri" w:cs="Book Antiqua"/>
          <w:color w:val="000000" w:themeColor="text1"/>
        </w:rPr>
      </w:pPr>
      <w:r>
        <w:rPr>
          <w:rFonts w:ascii="Calibri" w:hAnsi="Calibri" w:cs="Book Antiqua"/>
          <w:color w:val="000000" w:themeColor="text1"/>
        </w:rPr>
        <w:t>Las otras alternativas competitivas que existen en el mercado, pese a que son buenas opciones estas pueden requerir el uso de otros sistemas convirtiendo el software en uno incompleto debido al uso de múltiples aplicaciones. Nuestro producto ofrece una forma unificada proporcionando una experiencia agradable y eficiente para el cumplimiento de estos procesos.</w:t>
      </w:r>
    </w:p>
    <w:p w14:paraId="51B51F55" w14:textId="77777777" w:rsidR="00F3137F" w:rsidRPr="00D927AE" w:rsidRDefault="00F3137F" w:rsidP="00F3137F">
      <w:pPr>
        <w:ind w:left="720"/>
        <w:jc w:val="both"/>
        <w:rPr>
          <w:rFonts w:ascii="Calibri" w:hAnsi="Calibri" w:cs="Book Antiqua"/>
          <w:i/>
          <w:color w:val="525252"/>
        </w:rPr>
      </w:pPr>
    </w:p>
    <w:p w14:paraId="2C7FDD9E" w14:textId="77777777" w:rsidR="00857C2C" w:rsidRPr="00453783" w:rsidRDefault="00857C2C" w:rsidP="00EE1907">
      <w:pPr>
        <w:pStyle w:val="Ttulo2"/>
        <w:numPr>
          <w:ilvl w:val="1"/>
          <w:numId w:val="1"/>
        </w:numPr>
        <w:ind w:left="1418"/>
        <w:rPr>
          <w:rFonts w:ascii="Calibri" w:hAnsi="Calibri" w:cs="Book Antiqua"/>
          <w:i w:val="0"/>
          <w:sz w:val="24"/>
        </w:rPr>
      </w:pPr>
      <w:bookmarkStart w:id="26" w:name="_Toc196768057"/>
      <w:r w:rsidRPr="00453783">
        <w:rPr>
          <w:rFonts w:ascii="Calibri" w:hAnsi="Calibri" w:cs="Book Antiqua"/>
          <w:i w:val="0"/>
          <w:sz w:val="24"/>
        </w:rPr>
        <w:t>Perspectivas futuras del producto</w:t>
      </w:r>
      <w:bookmarkEnd w:id="26"/>
    </w:p>
    <w:p w14:paraId="4065B2CA" w14:textId="77777777" w:rsidR="00857C2C" w:rsidRDefault="001608DA" w:rsidP="008E2CBC">
      <w:pPr>
        <w:pStyle w:val="Sangra3detindependiente1"/>
        <w:ind w:left="788" w:firstLine="709"/>
        <w:rPr>
          <w:rFonts w:ascii="Calibri" w:hAnsi="Calibri" w:cs="Book Antiqua"/>
          <w:color w:val="000000" w:themeColor="text1"/>
          <w:sz w:val="24"/>
          <w:lang w:val="es-AR"/>
        </w:rPr>
      </w:pPr>
      <w:r>
        <w:rPr>
          <w:rFonts w:ascii="Calibri" w:hAnsi="Calibri" w:cs="Book Antiqua"/>
          <w:color w:val="000000" w:themeColor="text1"/>
          <w:sz w:val="24"/>
          <w:lang w:val="es-AR"/>
        </w:rPr>
        <w:t xml:space="preserve">Este producto puede contemplar en el futuro funcionalidades como un registro autónomo de usuarios, además de implementación de módulos para la parte financiera e inclusive puede integrarse con un sistema de </w:t>
      </w:r>
      <w:r w:rsidR="001B57BC">
        <w:rPr>
          <w:rFonts w:ascii="Calibri" w:hAnsi="Calibri" w:cs="Book Antiqua"/>
          <w:color w:val="000000" w:themeColor="text1"/>
          <w:sz w:val="24"/>
          <w:lang w:val="es-AR"/>
        </w:rPr>
        <w:t xml:space="preserve">contabilidad. Integrar algún </w:t>
      </w:r>
      <w:proofErr w:type="spellStart"/>
      <w:r w:rsidR="001B57BC">
        <w:rPr>
          <w:rFonts w:ascii="Calibri" w:hAnsi="Calibri" w:cs="Book Antiqua"/>
          <w:color w:val="000000" w:themeColor="text1"/>
          <w:sz w:val="24"/>
          <w:lang w:val="es-AR"/>
        </w:rPr>
        <w:t>chatbot</w:t>
      </w:r>
      <w:proofErr w:type="spellEnd"/>
      <w:r w:rsidR="001B57BC">
        <w:rPr>
          <w:rFonts w:ascii="Calibri" w:hAnsi="Calibri" w:cs="Book Antiqua"/>
          <w:color w:val="000000" w:themeColor="text1"/>
          <w:sz w:val="24"/>
          <w:lang w:val="es-AR"/>
        </w:rPr>
        <w:t xml:space="preserve"> o asistente con inteligencia artificial para realizar, potenciar y personalizar las búsquedas por parte de los diferentes usuarios del sistema. Implementar un módulo concreto para que lo lectores puedan acceder al sistema e interactuar con más funcionalidades para ellos.</w:t>
      </w:r>
    </w:p>
    <w:p w14:paraId="1888D8A9" w14:textId="77777777" w:rsidR="00857C2C" w:rsidRDefault="00857C2C" w:rsidP="00EE1907">
      <w:pPr>
        <w:pStyle w:val="Ttulo2"/>
        <w:numPr>
          <w:ilvl w:val="1"/>
          <w:numId w:val="1"/>
        </w:numPr>
        <w:ind w:left="1418"/>
        <w:rPr>
          <w:rFonts w:ascii="Calibri" w:hAnsi="Calibri" w:cs="Book Antiqua"/>
          <w:i w:val="0"/>
          <w:sz w:val="24"/>
        </w:rPr>
      </w:pPr>
      <w:bookmarkStart w:id="27" w:name="_Toc196768058"/>
      <w:r w:rsidRPr="00453783">
        <w:rPr>
          <w:rFonts w:ascii="Calibri" w:hAnsi="Calibri" w:cs="Book Antiqua"/>
          <w:i w:val="0"/>
          <w:sz w:val="24"/>
        </w:rPr>
        <w:t>Reglas y Funciones de Negocio</w:t>
      </w:r>
      <w:bookmarkEnd w:id="27"/>
    </w:p>
    <w:p w14:paraId="7AAE3B9B" w14:textId="77777777" w:rsidR="00EE21D3" w:rsidRDefault="00EE21D3" w:rsidP="00837034">
      <w:pPr>
        <w:ind w:left="720"/>
        <w:jc w:val="center"/>
        <w:rPr>
          <w:rFonts w:ascii="Calibri" w:hAnsi="Calibri" w:cs="Book Antiqua"/>
          <w:i/>
          <w:color w:val="0000FF"/>
        </w:rPr>
      </w:pPr>
    </w:p>
    <w:p w14:paraId="6BF40B9A" w14:textId="71F98CCF" w:rsidR="00EE21D3" w:rsidRPr="00AF6860" w:rsidRDefault="00AF6860" w:rsidP="00AF6860">
      <w:pPr>
        <w:spacing w:line="360" w:lineRule="auto"/>
        <w:ind w:left="720" w:firstLine="709"/>
        <w:rPr>
          <w:rFonts w:ascii="Calibri" w:hAnsi="Calibri" w:cs="Book Antiqua"/>
          <w:b/>
          <w:color w:val="000000" w:themeColor="text1"/>
        </w:rPr>
      </w:pPr>
      <w:r w:rsidRPr="00AF6860">
        <w:rPr>
          <w:rFonts w:ascii="Calibri" w:hAnsi="Calibri" w:cs="Book Antiqua"/>
          <w:b/>
          <w:color w:val="000000" w:themeColor="text1"/>
        </w:rPr>
        <w:t>Reglas de Negocio</w:t>
      </w:r>
    </w:p>
    <w:p w14:paraId="3575EE2E"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Acceso Controlado:</w:t>
      </w:r>
    </w:p>
    <w:p w14:paraId="78F8979C"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Solo usuarios autenticados pueden consultar y gestionar libros, cubículos, lectores, y otros recursos.</w:t>
      </w:r>
    </w:p>
    <w:p w14:paraId="73DD423E"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roles de usuario (administrador, bibliotecario, usuario) determinan los niveles de acceso y las funciones que pueden realizar (crear, leer, actualizar, eliminar).</w:t>
      </w:r>
    </w:p>
    <w:p w14:paraId="0A43270F"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administradores tienen acceso completo a todas las funciones, mientras que los bibliotecarios tienen un acceso limitado a ciertas operaciones.</w:t>
      </w:r>
    </w:p>
    <w:p w14:paraId="4D3E1888"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Consulta de Libros y Recursos:</w:t>
      </w:r>
    </w:p>
    <w:p w14:paraId="48B73CD4"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libros deben ser buscados utilizando parámetros válidos como ID, título, autor, género, y editorial.</w:t>
      </w:r>
    </w:p>
    <w:p w14:paraId="38A56AA1"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cubículos pueden ser buscados según el número de cubículo, estado y disponibilidad.</w:t>
      </w:r>
    </w:p>
    <w:p w14:paraId="3CF8859E"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resultados deben ordenarse y filtrarse según las preferencias del usuario.</w:t>
      </w:r>
    </w:p>
    <w:p w14:paraId="252AE427" w14:textId="77777777" w:rsidR="00AF6860" w:rsidRPr="0046453E" w:rsidRDefault="00AF6860" w:rsidP="00EE1907">
      <w:pPr>
        <w:pStyle w:val="Prrafodelista"/>
        <w:numPr>
          <w:ilvl w:val="0"/>
          <w:numId w:val="57"/>
        </w:numPr>
        <w:spacing w:line="360" w:lineRule="auto"/>
        <w:rPr>
          <w:rFonts w:ascii="Calibri" w:hAnsi="Calibri" w:cs="Book Antiqua"/>
          <w:b/>
          <w:color w:val="000000" w:themeColor="text1"/>
        </w:rPr>
      </w:pPr>
      <w:r w:rsidRPr="0046453E">
        <w:rPr>
          <w:rFonts w:ascii="Calibri" w:hAnsi="Calibri" w:cs="Book Antiqua"/>
          <w:b/>
          <w:color w:val="000000" w:themeColor="text1"/>
        </w:rPr>
        <w:t>Reserva y Gestión de Recursos:</w:t>
      </w:r>
    </w:p>
    <w:p w14:paraId="2A5C2263"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lastRenderedPageBreak/>
        <w:t>Los usuarios pueden hacer reservas de libros y cubículos, las cuales deben ser registradas en el sistema.</w:t>
      </w:r>
    </w:p>
    <w:p w14:paraId="2B9FED08"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sistema debe verificar la disponibilidad antes de confirmar la reserva.</w:t>
      </w:r>
    </w:p>
    <w:p w14:paraId="3155272C"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estado de los libros debe ser actualizado de acuerdo a las transacciones realizadas (prestado, disponible, reservado).</w:t>
      </w:r>
    </w:p>
    <w:p w14:paraId="2ACC7F9A" w14:textId="77777777" w:rsidR="00AF6860" w:rsidRPr="0046453E" w:rsidRDefault="00AF6860" w:rsidP="00EE1907">
      <w:pPr>
        <w:pStyle w:val="Prrafodelista"/>
        <w:numPr>
          <w:ilvl w:val="0"/>
          <w:numId w:val="57"/>
        </w:numPr>
        <w:spacing w:line="360" w:lineRule="auto"/>
        <w:rPr>
          <w:rFonts w:ascii="Calibri" w:hAnsi="Calibri" w:cs="Book Antiqua"/>
          <w:b/>
          <w:i/>
          <w:color w:val="000000" w:themeColor="text1"/>
        </w:rPr>
      </w:pPr>
      <w:r w:rsidRPr="0046453E">
        <w:rPr>
          <w:rFonts w:ascii="Calibri" w:hAnsi="Calibri" w:cs="Book Antiqua"/>
          <w:b/>
          <w:i/>
          <w:color w:val="000000" w:themeColor="text1"/>
        </w:rPr>
        <w:t>Manejo de Multas:</w:t>
      </w:r>
    </w:p>
    <w:p w14:paraId="216B242F"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sistema debe registrar multas por retrasos en la devolución de libros o por daños en los recursos.</w:t>
      </w:r>
    </w:p>
    <w:p w14:paraId="2657F4A6"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pago de multas debe reflejarse en el sistema de manera inmediata y actualizar el estado de la multa a "Pagada".</w:t>
      </w:r>
    </w:p>
    <w:p w14:paraId="1751390F" w14:textId="77777777" w:rsidR="00AF6860" w:rsidRPr="00871145" w:rsidRDefault="00AF6860" w:rsidP="00EE1907">
      <w:pPr>
        <w:pStyle w:val="Prrafodelista"/>
        <w:numPr>
          <w:ilvl w:val="0"/>
          <w:numId w:val="57"/>
        </w:numPr>
        <w:spacing w:line="360" w:lineRule="auto"/>
        <w:rPr>
          <w:rFonts w:ascii="Calibri" w:hAnsi="Calibri" w:cs="Book Antiqua"/>
          <w:b/>
          <w:i/>
          <w:color w:val="000000" w:themeColor="text1"/>
        </w:rPr>
      </w:pPr>
      <w:r w:rsidRPr="00871145">
        <w:rPr>
          <w:rFonts w:ascii="Calibri" w:hAnsi="Calibri" w:cs="Book Antiqua"/>
          <w:b/>
          <w:i/>
          <w:color w:val="000000" w:themeColor="text1"/>
        </w:rPr>
        <w:t>Seguridad de Datos:</w:t>
      </w:r>
    </w:p>
    <w:p w14:paraId="73AD090B" w14:textId="77777777"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Toda la información personal y de libros debe ser cifrada y protegida contra accesos no autorizados.</w:t>
      </w:r>
    </w:p>
    <w:p w14:paraId="6BE60277" w14:textId="5040E5F4"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El acceso debe ser controlado por credenciales únicas de cada usuario.</w:t>
      </w:r>
    </w:p>
    <w:p w14:paraId="0C6DF3C2" w14:textId="77777777" w:rsidR="00EE21D3" w:rsidRDefault="00EE21D3" w:rsidP="00AF6860">
      <w:pPr>
        <w:spacing w:line="360" w:lineRule="auto"/>
        <w:ind w:left="720" w:firstLine="709"/>
        <w:rPr>
          <w:rFonts w:ascii="Calibri" w:hAnsi="Calibri" w:cs="Book Antiqua"/>
          <w:color w:val="000000" w:themeColor="text1"/>
        </w:rPr>
      </w:pPr>
    </w:p>
    <w:p w14:paraId="606FACE0" w14:textId="77777777" w:rsidR="00871145" w:rsidRPr="00871145" w:rsidRDefault="00871145" w:rsidP="00871145">
      <w:pPr>
        <w:spacing w:line="360" w:lineRule="auto"/>
        <w:ind w:left="720" w:firstLine="709"/>
        <w:rPr>
          <w:rFonts w:ascii="Calibri" w:hAnsi="Calibri" w:cs="Book Antiqua"/>
          <w:b/>
          <w:color w:val="000000" w:themeColor="text1"/>
        </w:rPr>
      </w:pPr>
      <w:r w:rsidRPr="00871145">
        <w:rPr>
          <w:rFonts w:ascii="Calibri" w:hAnsi="Calibri" w:cs="Book Antiqua"/>
          <w:b/>
          <w:color w:val="000000" w:themeColor="text1"/>
        </w:rPr>
        <w:t>Funciones de Negocio</w:t>
      </w:r>
    </w:p>
    <w:p w14:paraId="3747F17B" w14:textId="77777777" w:rsidR="00871145" w:rsidRPr="00871145" w:rsidRDefault="00871145" w:rsidP="00EE1907">
      <w:pPr>
        <w:pStyle w:val="Prrafodelista"/>
        <w:numPr>
          <w:ilvl w:val="0"/>
          <w:numId w:val="62"/>
        </w:numPr>
        <w:spacing w:line="360" w:lineRule="auto"/>
        <w:rPr>
          <w:rFonts w:ascii="Calibri" w:hAnsi="Calibri" w:cs="Book Antiqua"/>
          <w:b/>
          <w:color w:val="000000" w:themeColor="text1"/>
        </w:rPr>
      </w:pPr>
      <w:r w:rsidRPr="00871145">
        <w:rPr>
          <w:rFonts w:ascii="Calibri" w:hAnsi="Calibri" w:cs="Book Antiqua"/>
          <w:b/>
          <w:color w:val="000000" w:themeColor="text1"/>
        </w:rPr>
        <w:t>Gestión de Usuarios:</w:t>
      </w:r>
    </w:p>
    <w:p w14:paraId="6BB45D13"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Registrar, autenticar y autorizar a los usuarios (administradores, bibliotecarios, lectores) para interactuar con el sistema.</w:t>
      </w:r>
    </w:p>
    <w:p w14:paraId="0163A375"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Los administradores pueden gestionar los permisos de los bibliotecarios y otros usuarios.</w:t>
      </w:r>
    </w:p>
    <w:p w14:paraId="6682753A"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Libros:</w:t>
      </w:r>
    </w:p>
    <w:p w14:paraId="3DA99722"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Registrar nuevos libros en el sistema y actualizar su información (título, autor, editorial, etc.).</w:t>
      </w:r>
    </w:p>
    <w:p w14:paraId="2E17C4CD"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Permitir la búsqueda y reserva de libros según diferentes filtros (autor, título, etc.).</w:t>
      </w:r>
    </w:p>
    <w:p w14:paraId="60E5B0F5"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Actualizar el estado del libro tras préstamos, devoluciones o daños.</w:t>
      </w:r>
    </w:p>
    <w:p w14:paraId="66C28197"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Cubículos:</w:t>
      </w:r>
    </w:p>
    <w:p w14:paraId="45935160"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lastRenderedPageBreak/>
        <w:t>Permitir a los usuarios reservar cubículos de estudio para determinadas horas.</w:t>
      </w:r>
    </w:p>
    <w:p w14:paraId="3FA5A1D9"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t>Actualizar la disponibilidad de los cubículos tras la reserva o cancelación.</w:t>
      </w:r>
    </w:p>
    <w:p w14:paraId="503ED0BB"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Multas:</w:t>
      </w:r>
    </w:p>
    <w:p w14:paraId="1C889EE3" w14:textId="77777777" w:rsidR="00871145" w:rsidRP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Registrar y actualizar las multas asociadas a los retrasos en la devolución de libros o el uso indebido de cubículos.</w:t>
      </w:r>
    </w:p>
    <w:p w14:paraId="185D15A0" w14:textId="4044285B" w:rsid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El sistema debe permitir el pago de multas y actualizar su estado a "Pagada" tras el pago exitoso.</w:t>
      </w:r>
    </w:p>
    <w:p w14:paraId="7C7409F4" w14:textId="77777777" w:rsidR="00B50A26" w:rsidRDefault="00B50A26" w:rsidP="00B50A26">
      <w:pPr>
        <w:spacing w:line="360" w:lineRule="auto"/>
        <w:rPr>
          <w:rFonts w:ascii="Calibri" w:hAnsi="Calibri" w:cs="Book Antiqua"/>
          <w:color w:val="000000" w:themeColor="text1"/>
        </w:rPr>
      </w:pPr>
    </w:p>
    <w:p w14:paraId="553D9ED9" w14:textId="77777777" w:rsidR="00B50A26" w:rsidRDefault="00B50A26" w:rsidP="00B50A26">
      <w:pPr>
        <w:spacing w:line="360" w:lineRule="auto"/>
        <w:rPr>
          <w:rFonts w:ascii="Calibri" w:hAnsi="Calibri" w:cs="Book Antiqua"/>
          <w:color w:val="000000" w:themeColor="text1"/>
        </w:rPr>
      </w:pPr>
    </w:p>
    <w:p w14:paraId="3803DB9A" w14:textId="77777777" w:rsidR="00B50A26" w:rsidRDefault="00B50A26" w:rsidP="00B50A26">
      <w:pPr>
        <w:spacing w:line="360" w:lineRule="auto"/>
        <w:rPr>
          <w:rFonts w:ascii="Calibri" w:hAnsi="Calibri" w:cs="Book Antiqua"/>
          <w:color w:val="000000" w:themeColor="text1"/>
        </w:rPr>
      </w:pPr>
    </w:p>
    <w:p w14:paraId="070C6496" w14:textId="77777777" w:rsidR="00B50A26" w:rsidRDefault="00B50A26" w:rsidP="00B50A26">
      <w:pPr>
        <w:spacing w:line="360" w:lineRule="auto"/>
        <w:rPr>
          <w:rFonts w:ascii="Calibri" w:hAnsi="Calibri" w:cs="Book Antiqua"/>
          <w:color w:val="000000" w:themeColor="text1"/>
        </w:rPr>
      </w:pPr>
    </w:p>
    <w:p w14:paraId="017B8678" w14:textId="77777777" w:rsidR="00B50A26" w:rsidRDefault="00B50A26" w:rsidP="00B50A26">
      <w:pPr>
        <w:spacing w:line="360" w:lineRule="auto"/>
        <w:rPr>
          <w:rFonts w:ascii="Calibri" w:hAnsi="Calibri" w:cs="Book Antiqua"/>
          <w:color w:val="000000" w:themeColor="text1"/>
        </w:rPr>
      </w:pPr>
    </w:p>
    <w:p w14:paraId="7A7A1282" w14:textId="77777777" w:rsidR="00FC1E8B" w:rsidRDefault="00FC1E8B" w:rsidP="00B50A26">
      <w:pPr>
        <w:spacing w:line="360" w:lineRule="auto"/>
        <w:rPr>
          <w:rFonts w:ascii="Calibri" w:hAnsi="Calibri" w:cs="Book Antiqua"/>
          <w:color w:val="000000" w:themeColor="text1"/>
        </w:rPr>
      </w:pPr>
    </w:p>
    <w:p w14:paraId="3824EDAD" w14:textId="77777777" w:rsidR="00FC1E8B" w:rsidRDefault="00FC1E8B" w:rsidP="00B50A26">
      <w:pPr>
        <w:spacing w:line="360" w:lineRule="auto"/>
        <w:rPr>
          <w:rFonts w:ascii="Calibri" w:hAnsi="Calibri" w:cs="Book Antiqua"/>
          <w:color w:val="000000" w:themeColor="text1"/>
        </w:rPr>
      </w:pPr>
    </w:p>
    <w:p w14:paraId="7BBEE7C7" w14:textId="77777777" w:rsidR="00FC1E8B" w:rsidRDefault="00FC1E8B" w:rsidP="00B50A26">
      <w:pPr>
        <w:spacing w:line="360" w:lineRule="auto"/>
        <w:rPr>
          <w:rFonts w:ascii="Calibri" w:hAnsi="Calibri" w:cs="Book Antiqua"/>
          <w:color w:val="000000" w:themeColor="text1"/>
        </w:rPr>
      </w:pPr>
    </w:p>
    <w:p w14:paraId="65CEA6A4" w14:textId="77777777" w:rsidR="00FC1E8B" w:rsidRDefault="00FC1E8B" w:rsidP="00B50A26">
      <w:pPr>
        <w:spacing w:line="360" w:lineRule="auto"/>
        <w:rPr>
          <w:rFonts w:ascii="Calibri" w:hAnsi="Calibri" w:cs="Book Antiqua"/>
          <w:color w:val="000000" w:themeColor="text1"/>
        </w:rPr>
      </w:pPr>
    </w:p>
    <w:p w14:paraId="7AE25101" w14:textId="77777777" w:rsidR="00B50A26" w:rsidRDefault="00B50A26" w:rsidP="00B50A26">
      <w:pPr>
        <w:spacing w:line="360" w:lineRule="auto"/>
        <w:rPr>
          <w:rFonts w:ascii="Calibri" w:hAnsi="Calibri" w:cs="Book Antiqua"/>
          <w:color w:val="000000" w:themeColor="text1"/>
        </w:rPr>
      </w:pPr>
    </w:p>
    <w:p w14:paraId="4AAC2442" w14:textId="77777777" w:rsidR="00123DA6" w:rsidRDefault="00123DA6" w:rsidP="00B50A26">
      <w:pPr>
        <w:spacing w:line="360" w:lineRule="auto"/>
        <w:rPr>
          <w:rFonts w:ascii="Calibri" w:hAnsi="Calibri" w:cs="Book Antiqua"/>
          <w:color w:val="000000" w:themeColor="text1"/>
        </w:rPr>
      </w:pPr>
    </w:p>
    <w:p w14:paraId="48F7D496" w14:textId="77777777" w:rsidR="00123DA6" w:rsidRDefault="00123DA6" w:rsidP="00B50A26">
      <w:pPr>
        <w:spacing w:line="360" w:lineRule="auto"/>
        <w:rPr>
          <w:rFonts w:ascii="Calibri" w:hAnsi="Calibri" w:cs="Book Antiqua"/>
          <w:color w:val="000000" w:themeColor="text1"/>
        </w:rPr>
      </w:pPr>
    </w:p>
    <w:p w14:paraId="10F9D51C" w14:textId="727E3F6D" w:rsidR="001B57BC" w:rsidRDefault="00B50A26" w:rsidP="00837034">
      <w:pPr>
        <w:ind w:left="720"/>
        <w:jc w:val="center"/>
        <w:rPr>
          <w:rFonts w:ascii="Calibri" w:hAnsi="Calibri" w:cs="Book Antiqua"/>
          <w:i/>
          <w:color w:val="000000" w:themeColor="text1"/>
        </w:rPr>
      </w:pPr>
      <w:r w:rsidRPr="00D83CAF">
        <w:rPr>
          <w:rFonts w:ascii="Calibri" w:hAnsi="Calibri" w:cs="Book Antiqua"/>
          <w:i/>
          <w:color w:val="000000" w:themeColor="text1"/>
        </w:rPr>
        <w:t>Diagrama de Actividades de proces</w:t>
      </w:r>
      <w:r w:rsidR="00D83CAF" w:rsidRPr="00D83CAF">
        <w:rPr>
          <w:rFonts w:ascii="Calibri" w:hAnsi="Calibri" w:cs="Book Antiqua"/>
          <w:i/>
          <w:color w:val="000000" w:themeColor="text1"/>
        </w:rPr>
        <w:t>o de Reserva de Libro</w:t>
      </w:r>
      <w:r w:rsidRPr="00D83CAF">
        <w:rPr>
          <w:rFonts w:ascii="Calibri" w:hAnsi="Calibri" w:cs="Book Antiqua"/>
          <w:i/>
          <w:color w:val="000000" w:themeColor="text1"/>
        </w:rPr>
        <w:t>.</w:t>
      </w:r>
    </w:p>
    <w:p w14:paraId="2EEDF026" w14:textId="70542757" w:rsidR="00F03E84" w:rsidRPr="00D83CAF" w:rsidRDefault="00F03E84" w:rsidP="00837034">
      <w:pPr>
        <w:ind w:left="720"/>
        <w:jc w:val="center"/>
        <w:rPr>
          <w:rFonts w:ascii="Calibri" w:hAnsi="Calibri" w:cs="Book Antiqua"/>
          <w:i/>
          <w:color w:val="000000" w:themeColor="text1"/>
        </w:rPr>
      </w:pPr>
      <w:r>
        <w:rPr>
          <w:noProof/>
          <w:color w:val="000000" w:themeColor="text1"/>
          <w:lang w:val="es-EC" w:eastAsia="es-EC"/>
        </w:rPr>
        <w:lastRenderedPageBreak/>
        <mc:AlternateContent>
          <mc:Choice Requires="wps">
            <w:drawing>
              <wp:anchor distT="0" distB="0" distL="114300" distR="114300" simplePos="0" relativeHeight="251661312" behindDoc="0" locked="0" layoutInCell="1" allowOverlap="1" wp14:anchorId="04A574FB" wp14:editId="362FDB71">
                <wp:simplePos x="0" y="0"/>
                <wp:positionH relativeFrom="column">
                  <wp:posOffset>1369060</wp:posOffset>
                </wp:positionH>
                <wp:positionV relativeFrom="paragraph">
                  <wp:posOffset>177165</wp:posOffset>
                </wp:positionV>
                <wp:extent cx="3492500" cy="393700"/>
                <wp:effectExtent l="0" t="0" r="0" b="6350"/>
                <wp:wrapNone/>
                <wp:docPr id="15" name="Cuadro de texto 15"/>
                <wp:cNvGraphicFramePr/>
                <a:graphic xmlns:a="http://schemas.openxmlformats.org/drawingml/2006/main">
                  <a:graphicData uri="http://schemas.microsoft.com/office/word/2010/wordprocessingShape">
                    <wps:wsp>
                      <wps:cNvSpPr txBox="1"/>
                      <wps:spPr>
                        <a:xfrm>
                          <a:off x="0" y="0"/>
                          <a:ext cx="3492500" cy="393700"/>
                        </a:xfrm>
                        <a:prstGeom prst="rect">
                          <a:avLst/>
                        </a:prstGeom>
                        <a:noFill/>
                        <a:ln w="6350">
                          <a:noFill/>
                        </a:ln>
                      </wps:spPr>
                      <wps:txbx>
                        <w:txbxContent>
                          <w:p w14:paraId="48BBCEA1" w14:textId="21C80F1D" w:rsidR="001923F3" w:rsidRPr="00D83CAF" w:rsidRDefault="001923F3">
                            <w:pPr>
                              <w:rPr>
                                <w:lang w:val="es-EC"/>
                              </w:rPr>
                            </w:pPr>
                            <w:r>
                              <w:rPr>
                                <w:lang w:val="es-EC"/>
                              </w:rPr>
                              <w:t>Proceso Propuesto: Reserva de Libro (</w:t>
                            </w:r>
                            <w:proofErr w:type="spellStart"/>
                            <w:r>
                              <w:rPr>
                                <w:lang w:val="es-EC"/>
                              </w:rPr>
                              <w:t>To</w:t>
                            </w:r>
                            <w:proofErr w:type="spellEnd"/>
                            <w:r>
                              <w:rPr>
                                <w:lang w:val="es-EC"/>
                              </w:rPr>
                              <w:t xml:space="preserve">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A574FB" id="_x0000_t202" coordsize="21600,21600" o:spt="202" path="m,l,21600r21600,l21600,xe">
                <v:stroke joinstyle="miter"/>
                <v:path gradientshapeok="t" o:connecttype="rect"/>
              </v:shapetype>
              <v:shape id="Cuadro de texto 15" o:spid="_x0000_s1026" type="#_x0000_t202" style="position:absolute;left:0;text-align:left;margin-left:107.8pt;margin-top:13.95pt;width:275pt;height: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" filled="f" stroked="f" strokeweight=".5pt">
                <v:textbox>
                  <w:txbxContent>
                    <w:p w14:paraId="48BBCEA1" w14:textId="21C80F1D" w:rsidR="001923F3" w:rsidRPr="00D83CAF" w:rsidRDefault="001923F3">
                      <w:pPr>
                        <w:rPr>
                          <w:lang w:val="es-EC"/>
                        </w:rPr>
                      </w:pPr>
                      <w:r>
                        <w:rPr>
                          <w:lang w:val="es-EC"/>
                        </w:rPr>
                        <w:t>Proceso Propuesto: Reserva de Libro (</w:t>
                      </w:r>
                      <w:proofErr w:type="spellStart"/>
                      <w:r>
                        <w:rPr>
                          <w:lang w:val="es-EC"/>
                        </w:rPr>
                        <w:t>To</w:t>
                      </w:r>
                      <w:proofErr w:type="spellEnd"/>
                      <w:r>
                        <w:rPr>
                          <w:lang w:val="es-EC"/>
                        </w:rPr>
                        <w:t xml:space="preserve"> Be)</w:t>
                      </w:r>
                    </w:p>
                  </w:txbxContent>
                </v:textbox>
              </v:shape>
            </w:pict>
          </mc:Fallback>
        </mc:AlternateContent>
      </w:r>
      <w:r w:rsidRPr="00D83CAF">
        <w:rPr>
          <w:noProof/>
          <w:color w:val="000000" w:themeColor="text1"/>
          <w:lang w:val="es-EC" w:eastAsia="es-EC"/>
        </w:rPr>
        <w:drawing>
          <wp:anchor distT="0" distB="0" distL="114300" distR="114300" simplePos="0" relativeHeight="251657216" behindDoc="0" locked="0" layoutInCell="1" allowOverlap="1" wp14:anchorId="7FB11574" wp14:editId="3A607569">
            <wp:simplePos x="0" y="0"/>
            <wp:positionH relativeFrom="column">
              <wp:posOffset>-2540</wp:posOffset>
            </wp:positionH>
            <wp:positionV relativeFrom="paragraph">
              <wp:posOffset>325120</wp:posOffset>
            </wp:positionV>
            <wp:extent cx="6120130" cy="81222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812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0D66C" w14:textId="798AB924" w:rsidR="00D83CAF" w:rsidRDefault="00D83CAF" w:rsidP="00837034">
      <w:pPr>
        <w:ind w:left="720"/>
        <w:jc w:val="center"/>
        <w:rPr>
          <w:rFonts w:ascii="Calibri" w:hAnsi="Calibri" w:cs="Book Antiqua"/>
          <w:i/>
          <w:color w:val="0000FF"/>
        </w:rPr>
      </w:pPr>
    </w:p>
    <w:p w14:paraId="07CBF181" w14:textId="77777777" w:rsidR="00C963BB" w:rsidRPr="006F647B" w:rsidRDefault="00C963BB" w:rsidP="00DE2736">
      <w:pPr>
        <w:ind w:left="720"/>
        <w:jc w:val="both"/>
        <w:rPr>
          <w:lang w:val="es-AR"/>
        </w:rPr>
      </w:pPr>
    </w:p>
    <w:p w14:paraId="35FC9EA2" w14:textId="77777777" w:rsidR="00A2466D" w:rsidRPr="00A2466D" w:rsidRDefault="00A2466D" w:rsidP="00EE1907">
      <w:pPr>
        <w:pStyle w:val="Ttulo1"/>
        <w:numPr>
          <w:ilvl w:val="0"/>
          <w:numId w:val="1"/>
        </w:numPr>
        <w:spacing w:before="0" w:after="0"/>
        <w:rPr>
          <w:rFonts w:ascii="Calibri" w:hAnsi="Calibri" w:cs="Book Antiqua"/>
          <w:sz w:val="28"/>
        </w:rPr>
      </w:pPr>
      <w:bookmarkStart w:id="28" w:name="_Toc453064074"/>
      <w:bookmarkStart w:id="29" w:name="_Toc196768059"/>
      <w:r w:rsidRPr="00A2466D">
        <w:rPr>
          <w:rFonts w:ascii="Calibri" w:hAnsi="Calibri" w:cs="Book Antiqua"/>
          <w:sz w:val="28"/>
        </w:rPr>
        <w:t>REQUISITOS</w:t>
      </w:r>
      <w:bookmarkEnd w:id="28"/>
      <w:bookmarkEnd w:id="29"/>
    </w:p>
    <w:p w14:paraId="375E6C3E" w14:textId="77777777" w:rsidR="00A2466D" w:rsidRPr="00A2466D" w:rsidRDefault="00A2466D" w:rsidP="00EE1907">
      <w:pPr>
        <w:pStyle w:val="Ttulo2"/>
        <w:numPr>
          <w:ilvl w:val="1"/>
          <w:numId w:val="1"/>
        </w:numPr>
        <w:ind w:left="1418"/>
        <w:rPr>
          <w:rFonts w:ascii="Calibri" w:hAnsi="Calibri" w:cs="Book Antiqua"/>
          <w:i w:val="0"/>
          <w:sz w:val="24"/>
        </w:rPr>
      </w:pPr>
      <w:bookmarkStart w:id="30" w:name="_Toc453064075"/>
      <w:bookmarkStart w:id="31" w:name="_Toc196768060"/>
      <w:r w:rsidRPr="00A2466D">
        <w:rPr>
          <w:rFonts w:ascii="Calibri" w:hAnsi="Calibri" w:cs="Book Antiqua"/>
          <w:i w:val="0"/>
          <w:sz w:val="24"/>
        </w:rPr>
        <w:t>Funcionales</w:t>
      </w:r>
      <w:bookmarkEnd w:id="30"/>
      <w:bookmarkEnd w:id="31"/>
    </w:p>
    <w:p w14:paraId="3C6B53A0" w14:textId="77777777" w:rsidR="0088178D" w:rsidRPr="007C35BB" w:rsidRDefault="0088178D" w:rsidP="0088178D">
      <w:pPr>
        <w:ind w:left="708" w:firstLine="12"/>
        <w:rPr>
          <w:rFonts w:ascii="Calibri" w:hAnsi="Calibri"/>
          <w:i/>
          <w:color w:val="0000FF"/>
        </w:rPr>
      </w:pPr>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7F888305" w14:textId="77777777" w:rsidTr="0088178D">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73F770" w14:textId="77777777" w:rsidR="0088178D" w:rsidRPr="00DC5536" w:rsidRDefault="0088178D" w:rsidP="00837034">
            <w:pPr>
              <w:keepLines/>
              <w:contextualSpacing/>
              <w:rPr>
                <w:rFonts w:ascii="Calibri" w:hAnsi="Calibri" w:cs="Calibri"/>
                <w:i/>
                <w:lang w:val="es-EC"/>
              </w:rPr>
            </w:pPr>
            <w:bookmarkStart w:id="32" w:name="_Hlk183342637"/>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E88D7C" w14:textId="77777777" w:rsidR="0088178D" w:rsidRPr="00DC5536" w:rsidRDefault="0088178D" w:rsidP="00DC5536">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DC5536" w:rsidRPr="00DC5536">
              <w:rPr>
                <w:rFonts w:ascii="Calibri" w:hAnsi="Calibri" w:cs="Calibri"/>
                <w:b/>
                <w:color w:val="000000" w:themeColor="text1"/>
                <w:lang w:val="es-EC"/>
              </w:rPr>
              <w:t>1</w:t>
            </w:r>
          </w:p>
        </w:tc>
      </w:tr>
      <w:tr w:rsidR="0088178D" w:rsidRPr="0088178D" w14:paraId="44767704" w14:textId="77777777" w:rsidTr="0088178D">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1740C4"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1C730D"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Iniciar Sesión</w:t>
            </w:r>
          </w:p>
        </w:tc>
      </w:tr>
      <w:tr w:rsidR="0088178D" w:rsidRPr="0088178D" w14:paraId="46E34029" w14:textId="77777777" w:rsidTr="0088178D">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C09E43"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42097"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El sistema permitirá el inicio de sesión a usuarios que estén registrados en el sistema.</w:t>
            </w:r>
          </w:p>
        </w:tc>
      </w:tr>
      <w:tr w:rsidR="0088178D" w:rsidRPr="0088178D" w14:paraId="5D80E059" w14:textId="77777777" w:rsidTr="0088178D">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212FC0"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19DD5" w14:textId="77777777" w:rsidR="0088178D" w:rsidRPr="00DC5536" w:rsidRDefault="00C963BB" w:rsidP="00837034">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Autenticación</w:t>
            </w:r>
          </w:p>
        </w:tc>
      </w:tr>
      <w:tr w:rsidR="0088178D" w:rsidRPr="0088178D" w14:paraId="5E6815B9" w14:textId="77777777" w:rsidTr="0088178D">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2BACCB"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90C842"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debe verificar las credenciales del usuario contra la base de datos.</w:t>
            </w:r>
          </w:p>
          <w:p w14:paraId="6F5F3DA7"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recuperación de contraseñas mediante el envío de un correo electrónico de recuperación.</w:t>
            </w:r>
          </w:p>
          <w:p w14:paraId="33CD19EB" w14:textId="77777777" w:rsidR="0088178D"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autenticación de dos factores para mayor seguridad.</w:t>
            </w:r>
          </w:p>
        </w:tc>
      </w:tr>
      <w:tr w:rsidR="0088178D" w:rsidRPr="0088178D" w14:paraId="5A42259A" w14:textId="77777777" w:rsidTr="008817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1653BD"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76B54" w14:textId="62A48B57" w:rsidR="0088178D" w:rsidRPr="00DC5536" w:rsidRDefault="00F33540" w:rsidP="00837034">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3CFD3E0C" w14:textId="77777777" w:rsidR="0088178D" w:rsidRPr="00DC5536" w:rsidRDefault="0088178D"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88178D" w:rsidRPr="0088178D" w14:paraId="7BCD5EC0" w14:textId="77777777" w:rsidTr="0088178D">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A97D95"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43818A" w14:textId="77777777" w:rsidR="0088178D" w:rsidRPr="00DC5536" w:rsidRDefault="00DC5536" w:rsidP="00837034">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0088178D" w:rsidRPr="00DC5536">
              <w:rPr>
                <w:rFonts w:ascii="Calibri" w:hAnsi="Calibri" w:cs="Calibri"/>
                <w:b/>
                <w:bCs/>
                <w:color w:val="0000FF"/>
                <w:kern w:val="24"/>
                <w:lang w:val="es-EC"/>
              </w:rPr>
              <w:t xml:space="preserve"> </w:t>
            </w:r>
          </w:p>
        </w:tc>
      </w:tr>
    </w:tbl>
    <w:p w14:paraId="10B8E0DE" w14:textId="77777777" w:rsidR="00C963BB" w:rsidRDefault="00C963BB" w:rsidP="00C963BB">
      <w:bookmarkStart w:id="33" w:name="_Toc453064076"/>
      <w:bookmarkEnd w:id="32"/>
    </w:p>
    <w:tbl>
      <w:tblPr>
        <w:tblW w:w="9062" w:type="dxa"/>
        <w:tblInd w:w="571" w:type="dxa"/>
        <w:tblCellMar>
          <w:left w:w="0" w:type="dxa"/>
          <w:right w:w="0" w:type="dxa"/>
        </w:tblCellMar>
        <w:tblLook w:val="0600" w:firstRow="0" w:lastRow="0" w:firstColumn="0" w:lastColumn="0" w:noHBand="1" w:noVBand="1"/>
      </w:tblPr>
      <w:tblGrid>
        <w:gridCol w:w="1608"/>
        <w:gridCol w:w="7454"/>
      </w:tblGrid>
      <w:tr w:rsidR="00C963BB" w:rsidRPr="0088178D" w14:paraId="12648340"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F975488"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29B82" w14:textId="77777777" w:rsidR="00C963BB" w:rsidRPr="00DC5536" w:rsidRDefault="00C963B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2</w:t>
            </w:r>
          </w:p>
        </w:tc>
      </w:tr>
      <w:tr w:rsidR="00C963BB" w:rsidRPr="0088178D" w14:paraId="33C37F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0BEA7E"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FBF1D" w14:textId="77777777" w:rsidR="00C963BB" w:rsidRPr="00DC5536" w:rsidRDefault="00C963B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Gestión de Libros</w:t>
            </w:r>
          </w:p>
        </w:tc>
      </w:tr>
      <w:tr w:rsidR="00C963BB" w:rsidRPr="0088178D" w14:paraId="70491A4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F09BF4"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9BDBB9" w14:textId="77777777" w:rsidR="00C963BB" w:rsidRPr="00DC5536" w:rsidRDefault="00C963BB" w:rsidP="00C963B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libros</w:t>
            </w:r>
            <w:r w:rsidR="00331E48">
              <w:rPr>
                <w:rFonts w:ascii="Calibri" w:hAnsi="Calibri" w:cs="Calibri"/>
                <w:color w:val="000000" w:themeColor="text1"/>
                <w:kern w:val="24"/>
                <w:lang w:val="es-EC"/>
              </w:rPr>
              <w:t xml:space="preserve"> en el sistema</w:t>
            </w:r>
            <w:r>
              <w:rPr>
                <w:rFonts w:ascii="Calibri" w:hAnsi="Calibri" w:cs="Calibri"/>
                <w:color w:val="000000" w:themeColor="text1"/>
                <w:kern w:val="24"/>
                <w:lang w:val="es-EC"/>
              </w:rPr>
              <w:t>.</w:t>
            </w:r>
          </w:p>
        </w:tc>
      </w:tr>
      <w:tr w:rsidR="00C963BB" w:rsidRPr="0088178D" w14:paraId="731D707C" w14:textId="77777777" w:rsidTr="00331E48">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81057B"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C1FD1" w14:textId="77777777" w:rsidR="00C963BB"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C963BB" w:rsidRPr="0088178D" w14:paraId="14265C1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7143E6"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46BC53" w14:textId="77777777" w:rsidR="00C963BB"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 modificar y eliminar libros, manteniendo la siguiente información: Título, Autor, Año, Número de páginas y Género Literario.</w:t>
            </w:r>
          </w:p>
          <w:p w14:paraId="5BB399F6" w14:textId="77777777" w:rsidR="00331E48"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La eliminación de cualquier libro debe ser permanente y eliminar todos los datos relacionados con el libro.</w:t>
            </w:r>
          </w:p>
        </w:tc>
      </w:tr>
      <w:tr w:rsidR="00C963BB" w:rsidRPr="0088178D" w14:paraId="129433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A7C383"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04344F" w14:textId="70A822D2" w:rsidR="00C963B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D578BA0" w14:textId="77777777" w:rsidR="00C963BB" w:rsidRPr="00DC5536" w:rsidRDefault="00C963B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C963BB" w:rsidRPr="0088178D" w14:paraId="1313FC7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7CD63C"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33AA2C" w14:textId="77777777" w:rsidR="00C963BB" w:rsidRPr="00DC5536" w:rsidRDefault="00C963B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0C8B6E7" w14:textId="77777777" w:rsidR="00C963BB" w:rsidRDefault="00C963BB" w:rsidP="00C963BB"/>
    <w:p w14:paraId="2F1D6E59" w14:textId="77777777" w:rsidR="00331E48" w:rsidRDefault="00331E48" w:rsidP="00C963BB"/>
    <w:p w14:paraId="171F092E" w14:textId="77777777" w:rsidR="00331E48" w:rsidRDefault="00331E48" w:rsidP="00C963BB"/>
    <w:p w14:paraId="1CAFD536"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31E48" w:rsidRPr="0088178D" w14:paraId="39BAAFF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9329E3"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A9A35" w14:textId="77777777" w:rsidR="00331E48" w:rsidRPr="00DC5536" w:rsidRDefault="00331E48"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3</w:t>
            </w:r>
          </w:p>
        </w:tc>
      </w:tr>
      <w:tr w:rsidR="00331E48" w:rsidRPr="0088178D" w14:paraId="1B617C8A"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FC9A0D"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EB4F8" w14:textId="77777777" w:rsidR="00331E48" w:rsidRPr="00DC5536" w:rsidRDefault="00331E48"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Existencias</w:t>
            </w:r>
          </w:p>
        </w:tc>
      </w:tr>
      <w:tr w:rsidR="00331E48" w:rsidRPr="0088178D" w14:paraId="3DCAF6D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F38A1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51A33" w14:textId="77777777" w:rsidR="00331E48" w:rsidRPr="00DC5536" w:rsidRDefault="00331E48" w:rsidP="00331E48">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existencias de libros</w:t>
            </w:r>
          </w:p>
        </w:tc>
      </w:tr>
      <w:tr w:rsidR="00331E48" w:rsidRPr="0088178D" w14:paraId="2650B8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6B4CC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6D1F25" w14:textId="77777777" w:rsidR="00331E48"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331E48" w:rsidRPr="0088178D" w14:paraId="7B1BD5A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CD0761"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A0D55A" w14:textId="77777777" w:rsidR="00331E48" w:rsidRPr="00D7568D" w:rsidRDefault="00331E48"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w:t>
            </w:r>
            <w:r w:rsidR="005265EF" w:rsidRPr="00D7568D">
              <w:rPr>
                <w:rFonts w:ascii="Calibri" w:hAnsi="Calibri" w:cs="Calibri"/>
                <w:color w:val="000000" w:themeColor="text1"/>
                <w:szCs w:val="36"/>
                <w:lang w:val="es-EC"/>
              </w:rPr>
              <w:t xml:space="preserve"> las existencias de los libros</w:t>
            </w:r>
            <w:r w:rsidRPr="00D7568D">
              <w:rPr>
                <w:rFonts w:ascii="Calibri" w:hAnsi="Calibri" w:cs="Calibri"/>
                <w:color w:val="000000" w:themeColor="text1"/>
                <w:szCs w:val="36"/>
                <w:lang w:val="es-EC"/>
              </w:rPr>
              <w:t xml:space="preserve"> manteniendo la siguiente información:</w:t>
            </w:r>
            <w:r w:rsidR="005265EF" w:rsidRPr="00D7568D">
              <w:rPr>
                <w:rFonts w:ascii="Calibri" w:hAnsi="Calibri" w:cs="Calibri"/>
                <w:color w:val="000000" w:themeColor="text1"/>
                <w:szCs w:val="36"/>
                <w:lang w:val="es-EC"/>
              </w:rPr>
              <w:t xml:space="preserve"> Id del libro, Ubicación y Estado.</w:t>
            </w:r>
          </w:p>
          <w:p w14:paraId="0225B19F" w14:textId="77777777" w:rsidR="00331E48" w:rsidRPr="00D7568D" w:rsidRDefault="005265EF"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 una confirmación adicional para evitar duplicaciones accidentales</w:t>
            </w:r>
            <w:r w:rsidR="00331E48" w:rsidRPr="00D7568D">
              <w:rPr>
                <w:rFonts w:ascii="Calibri" w:hAnsi="Calibri" w:cs="Calibri"/>
                <w:color w:val="000000" w:themeColor="text1"/>
                <w:szCs w:val="36"/>
                <w:lang w:val="es-EC"/>
              </w:rPr>
              <w:t>.</w:t>
            </w:r>
          </w:p>
        </w:tc>
      </w:tr>
      <w:tr w:rsidR="00331E48" w:rsidRPr="0088178D" w14:paraId="6EF4F7D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E09760"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C2CB2" w14:textId="0659875A" w:rsidR="00331E48"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7EB7505" w14:textId="77777777" w:rsidR="00331E48" w:rsidRPr="00DC5536" w:rsidRDefault="00331E48"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31E48" w:rsidRPr="0088178D" w14:paraId="58A73277"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D3CCD7"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662BB2" w14:textId="77777777" w:rsidR="00331E48" w:rsidRPr="00DC5536" w:rsidRDefault="00331E48"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147E12A" w14:textId="77777777" w:rsidR="00331E48" w:rsidRDefault="00331E48" w:rsidP="00C963BB"/>
    <w:p w14:paraId="5D95CB3E"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5265EF" w:rsidRPr="0088178D" w14:paraId="5B6DA03E"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A2F232"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25EDA" w14:textId="77777777" w:rsidR="005265EF" w:rsidRPr="00DC5536" w:rsidRDefault="005265EF"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4</w:t>
            </w:r>
          </w:p>
        </w:tc>
      </w:tr>
      <w:tr w:rsidR="005265EF" w:rsidRPr="0088178D" w14:paraId="566E7D9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A95C91"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0EBAF" w14:textId="77777777" w:rsidR="005265EF" w:rsidRPr="00DC5536" w:rsidRDefault="005265EF"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Prestaciones</w:t>
            </w:r>
          </w:p>
        </w:tc>
      </w:tr>
      <w:tr w:rsidR="005265EF" w:rsidRPr="0088178D" w14:paraId="0080F5E3"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D46AE8"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1645CF"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w:t>
            </w:r>
            <w:r w:rsidR="0089583E" w:rsidRPr="0089583E">
              <w:rPr>
                <w:rFonts w:ascii="Calibri" w:hAnsi="Calibri" w:cs="Calibri"/>
                <w:color w:val="000000" w:themeColor="text1"/>
                <w:kern w:val="24"/>
                <w:lang w:val="es-EC"/>
              </w:rPr>
              <w:t>la visualización de las prestaciones de libros</w:t>
            </w:r>
            <w:r w:rsidR="0089583E">
              <w:rPr>
                <w:rFonts w:ascii="Calibri" w:hAnsi="Calibri" w:cs="Calibri"/>
                <w:color w:val="000000" w:themeColor="text1"/>
                <w:kern w:val="24"/>
                <w:lang w:val="es-EC"/>
              </w:rPr>
              <w:t>.</w:t>
            </w:r>
          </w:p>
        </w:tc>
      </w:tr>
      <w:tr w:rsidR="005265EF" w:rsidRPr="0088178D" w14:paraId="65B83739"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65B737"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32AA33" w14:textId="77777777" w:rsidR="005265EF"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5265EF" w:rsidRPr="0088178D" w14:paraId="2FC00A6D"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2B7799"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980605"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El sistema permitirá </w:t>
            </w:r>
            <w:r w:rsidR="0089583E" w:rsidRPr="00D7568D">
              <w:rPr>
                <w:rFonts w:ascii="Calibri" w:hAnsi="Calibri" w:cs="Calibri"/>
                <w:color w:val="000000" w:themeColor="text1"/>
                <w:szCs w:val="36"/>
                <w:lang w:val="es-EC"/>
              </w:rPr>
              <w:t>visualizar las prestaciones</w:t>
            </w:r>
            <w:r w:rsidRPr="00D7568D">
              <w:rPr>
                <w:rFonts w:ascii="Calibri" w:hAnsi="Calibri" w:cs="Calibri"/>
                <w:color w:val="000000" w:themeColor="text1"/>
                <w:szCs w:val="36"/>
                <w:lang w:val="es-EC"/>
              </w:rPr>
              <w:t xml:space="preserve"> de los libros manteniendo la siguiente información: </w:t>
            </w:r>
            <w:r w:rsidR="0089583E" w:rsidRPr="00D7568D">
              <w:rPr>
                <w:rFonts w:ascii="Calibri" w:hAnsi="Calibri" w:cs="Calibri"/>
                <w:color w:val="000000" w:themeColor="text1"/>
                <w:szCs w:val="36"/>
                <w:lang w:val="es-EC"/>
              </w:rPr>
              <w:t>Id del préstamo, Fecha de emisión, Fecha de Finalización y Fecha de devolución, Estado del préstamo, nombres y apellidos junto al número de Cédula del Lector</w:t>
            </w:r>
            <w:r w:rsidRPr="00D7568D">
              <w:rPr>
                <w:rFonts w:ascii="Calibri" w:hAnsi="Calibri" w:cs="Calibri"/>
                <w:color w:val="000000" w:themeColor="text1"/>
                <w:szCs w:val="36"/>
                <w:lang w:val="es-EC"/>
              </w:rPr>
              <w:t>.</w:t>
            </w:r>
          </w:p>
          <w:p w14:paraId="282BB4B3"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C5522B" w:rsidRPr="00D7568D">
              <w:rPr>
                <w:rFonts w:ascii="Calibri" w:hAnsi="Calibri" w:cs="Calibri"/>
                <w:color w:val="000000" w:themeColor="text1"/>
                <w:szCs w:val="36"/>
                <w:lang w:val="es-EC"/>
              </w:rPr>
              <w:t>mantener y visualizar la información actualizada</w:t>
            </w:r>
            <w:r w:rsidRPr="00D7568D">
              <w:rPr>
                <w:rFonts w:ascii="Calibri" w:hAnsi="Calibri" w:cs="Calibri"/>
                <w:color w:val="000000" w:themeColor="text1"/>
                <w:szCs w:val="36"/>
                <w:lang w:val="es-EC"/>
              </w:rPr>
              <w:t>.</w:t>
            </w:r>
          </w:p>
        </w:tc>
      </w:tr>
      <w:tr w:rsidR="005265EF" w:rsidRPr="0088178D" w14:paraId="03A5EC1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5CB17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101E96" w14:textId="269B426A" w:rsidR="005265EF"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5720E94"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5265EF" w:rsidRPr="0088178D" w14:paraId="57E3B42C"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5E982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FEB147" w14:textId="77777777" w:rsidR="005265EF" w:rsidRPr="00DC5536" w:rsidRDefault="005265EF"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83D945"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7A1966" w:rsidRPr="0088178D" w14:paraId="396CAA0D"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330B6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83D83" w14:textId="77777777" w:rsidR="007A1966" w:rsidRPr="00DC5536" w:rsidRDefault="007A1966"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5</w:t>
            </w:r>
          </w:p>
        </w:tc>
      </w:tr>
      <w:tr w:rsidR="007A1966" w:rsidRPr="0088178D" w14:paraId="7BC7E0F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C477F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E30A" w14:textId="77777777" w:rsidR="007A1966" w:rsidRPr="00DC5536" w:rsidRDefault="007A1966"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Prestamos</w:t>
            </w:r>
          </w:p>
        </w:tc>
      </w:tr>
      <w:tr w:rsidR="007A1966" w:rsidRPr="0088178D" w14:paraId="3148825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0DE72D"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6A90F9" w14:textId="77777777" w:rsidR="007A1966" w:rsidRPr="00DC5536" w:rsidRDefault="007A1966" w:rsidP="007A1966">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prestaciones de libros por parte del lector.</w:t>
            </w:r>
          </w:p>
        </w:tc>
      </w:tr>
      <w:tr w:rsidR="007A1966" w:rsidRPr="0088178D" w14:paraId="29AC84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BC1971"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28F0D8" w14:textId="77777777" w:rsidR="007A1966"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7A1966" w:rsidRPr="0088178D" w14:paraId="7B0FDA96"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6EBF3A"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AAF45A"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las prestaciones de los libros manteniendo la siguiente información: Id del préstamo, Fecha de emisión, Fecha de Finalización y Fecha de devolución, Estado del préstamo, nombres y apellidos junto al número de Cédula del Lector.</w:t>
            </w:r>
          </w:p>
          <w:p w14:paraId="6A6D0A31" w14:textId="77777777" w:rsidR="00E6363B" w:rsidRPr="00D7568D" w:rsidRDefault="00E6363B"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Cada préstamo debe tener las fechas de emisión y de devolución correctas, caso contrario mostrar mensaje de error.</w:t>
            </w:r>
          </w:p>
          <w:p w14:paraId="742CF069"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E6363B" w:rsidRPr="00D7568D">
              <w:rPr>
                <w:rFonts w:ascii="Calibri" w:hAnsi="Calibri" w:cs="Calibri"/>
                <w:color w:val="000000" w:themeColor="text1"/>
                <w:szCs w:val="36"/>
                <w:lang w:val="es-EC"/>
              </w:rPr>
              <w:t>actualizarse en tiempo real según los prestamos realizados.</w:t>
            </w:r>
          </w:p>
        </w:tc>
      </w:tr>
      <w:tr w:rsidR="007A1966" w:rsidRPr="0088178D" w14:paraId="6203BA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41A2CE"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0F8B7C" w14:textId="6344A655" w:rsidR="007A1966"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7666D4EF" w14:textId="77777777" w:rsidR="007A1966" w:rsidRPr="00DC5536" w:rsidRDefault="007A1966"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7A1966" w:rsidRPr="0088178D" w14:paraId="79011E09"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0B2D97"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0C561" w14:textId="77777777" w:rsidR="007A1966" w:rsidRPr="00DC5536" w:rsidRDefault="007A1966"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3AEA2C97"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2A3977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D774B"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65B4D"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6</w:t>
            </w:r>
          </w:p>
        </w:tc>
      </w:tr>
      <w:tr w:rsidR="00203B9A" w:rsidRPr="0088178D" w14:paraId="461BA7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B41EB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A8EF9"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Devolución</w:t>
            </w:r>
          </w:p>
        </w:tc>
      </w:tr>
      <w:tr w:rsidR="00203B9A" w:rsidRPr="0088178D" w14:paraId="1D6E18F5"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E720B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DFA949" w14:textId="77777777" w:rsidR="00203B9A" w:rsidRPr="00DC5536" w:rsidRDefault="00203B9A"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el registro de </w:t>
            </w:r>
            <w:r w:rsidR="00DC3227">
              <w:rPr>
                <w:rFonts w:ascii="Calibri" w:hAnsi="Calibri" w:cs="Calibri"/>
                <w:color w:val="000000" w:themeColor="text1"/>
                <w:kern w:val="24"/>
                <w:lang w:val="es-EC"/>
              </w:rPr>
              <w:t>devoluciones</w:t>
            </w:r>
            <w:r>
              <w:rPr>
                <w:rFonts w:ascii="Calibri" w:hAnsi="Calibri" w:cs="Calibri"/>
                <w:color w:val="000000" w:themeColor="text1"/>
                <w:kern w:val="24"/>
                <w:lang w:val="es-EC"/>
              </w:rPr>
              <w:t xml:space="preserve"> de libros por parte del lector.</w:t>
            </w:r>
          </w:p>
        </w:tc>
      </w:tr>
      <w:tr w:rsidR="00203B9A" w:rsidRPr="0088178D" w14:paraId="7D065B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034C4"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4FACD"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203B9A" w:rsidRPr="0088178D" w14:paraId="034B5BD2" w14:textId="77777777" w:rsidTr="00D7568D">
        <w:trPr>
          <w:trHeight w:val="109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FB717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D3828" w14:textId="77777777" w:rsidR="00203B9A"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libro por parte del lector con la Fecha de Entrega.</w:t>
            </w:r>
          </w:p>
          <w:p w14:paraId="3B9FFA1F" w14:textId="77777777" w:rsidR="00DC3227"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203B9A" w:rsidRPr="0088178D" w14:paraId="7600A0DB" w14:textId="77777777" w:rsidTr="00D7568D">
        <w:trPr>
          <w:trHeight w:val="81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0E319F"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292A8" w14:textId="3E0600A6"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611052F"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7B6C700F"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27E80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CE866"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A13FBF2" w14:textId="77777777" w:rsidR="00203B9A" w:rsidRDefault="00203B9A" w:rsidP="00C963BB"/>
    <w:p w14:paraId="3BB5163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12BD6F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21B7F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A2D03"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7</w:t>
            </w:r>
          </w:p>
        </w:tc>
      </w:tr>
      <w:tr w:rsidR="00E6363B" w:rsidRPr="0088178D" w14:paraId="79E022C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752AA4"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1874C"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Cubículos</w:t>
            </w:r>
          </w:p>
        </w:tc>
      </w:tr>
      <w:tr w:rsidR="00E6363B" w:rsidRPr="0088178D" w14:paraId="51A77FE4"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A3C67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07C25"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visualización de los cubículos en el sistema.</w:t>
            </w:r>
          </w:p>
        </w:tc>
      </w:tr>
      <w:tr w:rsidR="00E6363B" w:rsidRPr="0088178D" w14:paraId="5CF89D53"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E22FC3"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4F0ED3"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E6363B" w:rsidRPr="0088178D" w14:paraId="0B0838D5"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B86FEA"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A3A06" w14:textId="777777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los cubículos de la biblioteca manteniendo la siguiente información: Id del cubículo, Nombre, Equipamiento y Capacidad.</w:t>
            </w:r>
          </w:p>
          <w:p w14:paraId="2B80E61A" w14:textId="321F4F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actualizarse de manera inmediata la lis</w:t>
            </w:r>
            <w:r w:rsidR="00061E9E">
              <w:rPr>
                <w:rFonts w:ascii="Calibri" w:hAnsi="Calibri" w:cs="Calibri"/>
                <w:color w:val="000000" w:themeColor="text1"/>
                <w:szCs w:val="36"/>
                <w:lang w:val="es-EC"/>
              </w:rPr>
              <w:t>ta cada que un cubículo creado.</w:t>
            </w:r>
          </w:p>
        </w:tc>
      </w:tr>
      <w:tr w:rsidR="00E6363B" w:rsidRPr="0088178D" w14:paraId="0D4E1A9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78FE7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8340B" w14:textId="2FB1CACA"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4813EAC"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1B40A36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5DC42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9FA36"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19C8E888"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7B0FE249"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8D5B88"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D5E1B"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8</w:t>
            </w:r>
          </w:p>
        </w:tc>
      </w:tr>
      <w:tr w:rsidR="00E6363B" w:rsidRPr="0088178D" w14:paraId="0BE1F5A9"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68F85E"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CECB6"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 Cubículos</w:t>
            </w:r>
          </w:p>
        </w:tc>
      </w:tr>
      <w:tr w:rsidR="00E6363B" w:rsidRPr="0088178D" w14:paraId="142938DE"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9A0B7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B6C17B"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cubículos: crear, modificar y eliminar cubículos del sistema.</w:t>
            </w:r>
          </w:p>
        </w:tc>
      </w:tr>
      <w:tr w:rsidR="00E6363B" w:rsidRPr="0088178D" w14:paraId="5A142E5E"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77646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4AA40"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información </w:t>
            </w:r>
          </w:p>
        </w:tc>
      </w:tr>
      <w:tr w:rsidR="00E6363B" w:rsidRPr="0088178D" w14:paraId="570BAE31"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43B32D"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D95D2"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cubículos de la biblioteca manteniendo la siguiente información: Id del cubículo, Nombre, Equipamiento y Capacidad.</w:t>
            </w:r>
          </w:p>
          <w:p w14:paraId="40A97646"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incrementarse el Id de los cubículo de manera automática.</w:t>
            </w:r>
          </w:p>
          <w:p w14:paraId="402B453B" w14:textId="77777777" w:rsidR="00E876DD" w:rsidRPr="00D7568D" w:rsidRDefault="00E876DD"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la información asociada al cubículo.</w:t>
            </w:r>
          </w:p>
        </w:tc>
      </w:tr>
      <w:tr w:rsidR="00E6363B" w:rsidRPr="0088178D" w14:paraId="77797CD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266BC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0E923" w14:textId="4AF0BAEE"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CFCC0B4"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6A1566FE"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B696C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C307F8"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21D1D6D" w14:textId="77777777" w:rsidR="00E6363B" w:rsidRDefault="00E6363B" w:rsidP="00C963BB"/>
    <w:p w14:paraId="41FEC1CE"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00D17F23"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DC23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FC125"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9</w:t>
            </w:r>
          </w:p>
        </w:tc>
      </w:tr>
      <w:tr w:rsidR="00DC3227" w:rsidRPr="0088178D" w14:paraId="3EDFE9FD"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071B4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ADA000"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Alquiler Cubículos</w:t>
            </w:r>
          </w:p>
        </w:tc>
      </w:tr>
      <w:tr w:rsidR="00DC3227" w:rsidRPr="0088178D" w14:paraId="51F0443F"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0754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40D9CD"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préstamo de cubículo en el sistema.</w:t>
            </w:r>
          </w:p>
        </w:tc>
      </w:tr>
      <w:tr w:rsidR="00DC3227" w:rsidRPr="0088178D" w14:paraId="20032145"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76F643"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225DB"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01E23709"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201E52"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3809DA"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La información para el alquiler de los cubículos es: Id del lector, Id del cubículo, Fecha de Inicio, Fecha de Fin.</w:t>
            </w:r>
          </w:p>
          <w:p w14:paraId="6ADED6C5"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incluirse en el alquiler el tiempo de uso que el usuario lector alquiló el cubículo.</w:t>
            </w:r>
          </w:p>
        </w:tc>
      </w:tr>
      <w:tr w:rsidR="00DC3227" w:rsidRPr="0088178D" w14:paraId="2661A94D"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66044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BFC203" w14:textId="073C8749" w:rsidR="00DC3227"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7982B4DE" w14:textId="77777777" w:rsidR="00DC3227" w:rsidRPr="00DC5536" w:rsidRDefault="00DC3227"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47BE22F7"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A8C42B"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7A6D40"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64503B17"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37811AFC"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F7C7A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2695E"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10</w:t>
            </w:r>
          </w:p>
        </w:tc>
      </w:tr>
      <w:tr w:rsidR="00DC3227" w:rsidRPr="0088178D" w14:paraId="74785CD6"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F4F53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0E7C5"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devolución Cubículos</w:t>
            </w:r>
          </w:p>
        </w:tc>
      </w:tr>
      <w:tr w:rsidR="00DC3227" w:rsidRPr="0088178D" w14:paraId="75B50182"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8E69A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7781A3"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devolución de cubículos del sistema.</w:t>
            </w:r>
          </w:p>
        </w:tc>
      </w:tr>
      <w:tr w:rsidR="00DC3227" w:rsidRPr="0088178D" w14:paraId="16025246"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07DA6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518259"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4A1E11A7" w14:textId="77777777" w:rsidTr="00D7568D">
        <w:trPr>
          <w:trHeight w:val="113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1AF4E9"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2724D"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cubículo por parte del lector con la Fecha de Entrega.</w:t>
            </w:r>
          </w:p>
          <w:p w14:paraId="1D57BDEE"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DC3227" w:rsidRPr="0088178D" w14:paraId="417AD667" w14:textId="77777777" w:rsidTr="00D756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98045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EC55AE" w14:textId="0AA54FE7" w:rsidR="00DC3227" w:rsidRPr="00DC5536" w:rsidRDefault="00F33540" w:rsidP="00D7568D">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0D9FAB49" w14:textId="77777777" w:rsidR="00DC3227" w:rsidRPr="00DC5536" w:rsidRDefault="00DC3227" w:rsidP="00D7568D">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084C671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8000D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AC0BC5"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761BFE73" w14:textId="77777777" w:rsidR="00DC3227" w:rsidRDefault="00DC3227" w:rsidP="00C963BB"/>
    <w:p w14:paraId="2AFD6FD9"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B7EA3" w:rsidRPr="0088178D" w14:paraId="70B0765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B8AB3A"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DB047" w14:textId="77777777" w:rsidR="003B7EA3" w:rsidRPr="00DC5536" w:rsidRDefault="003B7EA3"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11</w:t>
            </w:r>
          </w:p>
        </w:tc>
      </w:tr>
      <w:tr w:rsidR="003B7EA3" w:rsidRPr="0088178D" w14:paraId="52660707"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B8228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13688" w14:textId="73253D7C" w:rsidR="003B7EA3"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 xml:space="preserve">Gestionar </w:t>
            </w:r>
            <w:r w:rsidR="00203B9A">
              <w:rPr>
                <w:rFonts w:ascii="Calibri" w:hAnsi="Calibri" w:cs="Calibri"/>
                <w:color w:val="000000" w:themeColor="text1"/>
                <w:kern w:val="24"/>
                <w:lang w:val="es-EC"/>
              </w:rPr>
              <w:t>Usuarios Lectores</w:t>
            </w:r>
          </w:p>
        </w:tc>
      </w:tr>
      <w:tr w:rsidR="003B7EA3" w:rsidRPr="0088178D" w14:paraId="4280F18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868B1"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451D47"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usuarios</w:t>
            </w:r>
            <w:r w:rsidR="00203B9A">
              <w:rPr>
                <w:rFonts w:ascii="Calibri" w:hAnsi="Calibri" w:cs="Calibri"/>
                <w:color w:val="000000" w:themeColor="text1"/>
                <w:kern w:val="24"/>
                <w:lang w:val="es-EC"/>
              </w:rPr>
              <w:t xml:space="preserve"> lectores</w:t>
            </w:r>
            <w:r>
              <w:rPr>
                <w:rFonts w:ascii="Calibri" w:hAnsi="Calibri" w:cs="Calibri"/>
                <w:color w:val="000000" w:themeColor="text1"/>
                <w:kern w:val="24"/>
                <w:lang w:val="es-EC"/>
              </w:rPr>
              <w:t>: crear, modificar y eliminar usuarios lectores del sistema.</w:t>
            </w:r>
          </w:p>
        </w:tc>
      </w:tr>
      <w:tr w:rsidR="003B7EA3" w:rsidRPr="0088178D" w14:paraId="5D569395"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BDAAFE"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55B6E6" w14:textId="77777777" w:rsidR="003B7EA3" w:rsidRPr="00DC5536" w:rsidRDefault="003B7EA3"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3B7EA3" w:rsidRPr="0088178D" w14:paraId="39E5DAC9"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68A90C"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2A1D1C"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lectores de la biblioteca manteniendo la siguiente información: Nombre, Apellido, Cédula, Correo Electrónico, Teléfono, Dirección y Estado de Lector.</w:t>
            </w:r>
          </w:p>
          <w:p w14:paraId="51AB764A"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toda la información asociada al usuario lector del sistema.</w:t>
            </w:r>
          </w:p>
        </w:tc>
      </w:tr>
      <w:tr w:rsidR="003B7EA3" w:rsidRPr="0088178D" w14:paraId="11E5F52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072C0F"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20987" w14:textId="57204301" w:rsidR="003B7EA3"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2A43DDC"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B7EA3" w:rsidRPr="0088178D" w14:paraId="36F0FA3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FA463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64612E" w14:textId="77777777" w:rsidR="003B7EA3" w:rsidRPr="00DC5536" w:rsidRDefault="003B7EA3"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BB6439"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6918432B"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00B58D"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A9B4"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12</w:t>
            </w:r>
          </w:p>
        </w:tc>
      </w:tr>
      <w:tr w:rsidR="00203B9A" w:rsidRPr="0088178D" w14:paraId="4DBB2A5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D5AE3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9A63C" w14:textId="5DBD08D7" w:rsidR="00203B9A"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w:t>
            </w:r>
            <w:r w:rsidR="00203B9A">
              <w:rPr>
                <w:rFonts w:ascii="Calibri" w:hAnsi="Calibri" w:cs="Calibri"/>
                <w:color w:val="000000" w:themeColor="text1"/>
                <w:kern w:val="24"/>
                <w:lang w:val="es-EC"/>
              </w:rPr>
              <w:t xml:space="preserve"> Usuarios Bibliotecarios</w:t>
            </w:r>
          </w:p>
        </w:tc>
      </w:tr>
      <w:tr w:rsidR="00203B9A" w:rsidRPr="0088178D" w14:paraId="095D0C9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54C7BE"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F7FF7"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al usuario administrador la gestión de usuarios bibliotecario: crear, modificar y eliminar usuarios lectores del sistema.</w:t>
            </w:r>
          </w:p>
        </w:tc>
      </w:tr>
      <w:tr w:rsidR="00203B9A" w:rsidRPr="0088178D" w14:paraId="7BBED8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B79E18"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8D7E3"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203B9A" w:rsidRPr="0088178D" w14:paraId="619F1B3B"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8F6F2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A75C92" w14:textId="007A7B2B"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bibliotecario de la biblioteca manteniendo la siguiente información: Nombre, Apellido, Cédula, Correo Electrónico, Teléfono, Dirección</w:t>
            </w:r>
            <w:r w:rsidR="00651F90">
              <w:rPr>
                <w:rFonts w:ascii="Calibri" w:hAnsi="Calibri" w:cs="Calibri"/>
                <w:color w:val="000000" w:themeColor="text1"/>
                <w:szCs w:val="36"/>
                <w:lang w:val="es-EC"/>
              </w:rPr>
              <w:t>, Nombre de usuario y contraseña</w:t>
            </w:r>
            <w:r w:rsidRPr="00D7568D">
              <w:rPr>
                <w:rFonts w:ascii="Calibri" w:hAnsi="Calibri" w:cs="Calibri"/>
                <w:color w:val="000000" w:themeColor="text1"/>
                <w:szCs w:val="36"/>
                <w:lang w:val="es-EC"/>
              </w:rPr>
              <w:t>.</w:t>
            </w:r>
          </w:p>
          <w:p w14:paraId="7F97121F" w14:textId="77777777"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tc>
      </w:tr>
      <w:tr w:rsidR="00203B9A" w:rsidRPr="0088178D" w14:paraId="376C1A8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E49CE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3DDB2" w14:textId="1445C6CF"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423CF411"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19FD7A4A"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4170A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8C5DF5"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C492D2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1B4A30" w:rsidRPr="0088178D" w14:paraId="645CD6D1"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5AA21"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C649F" w14:textId="77777777" w:rsidR="001B4A30" w:rsidRPr="00DC5536" w:rsidRDefault="001B4A30"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13</w:t>
            </w:r>
          </w:p>
        </w:tc>
      </w:tr>
      <w:tr w:rsidR="001B4A30" w:rsidRPr="0088178D" w14:paraId="23F5AFD5"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A9EC7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E15139" w14:textId="5CF3C2B6" w:rsidR="001B4A30" w:rsidRPr="007E6B83" w:rsidRDefault="007E6B83" w:rsidP="008C0D87">
            <w:pPr>
              <w:keepLines/>
              <w:contextualSpacing/>
              <w:rPr>
                <w:rFonts w:ascii="Calibri" w:hAnsi="Calibri" w:cs="Calibri"/>
                <w:color w:val="000000" w:themeColor="text1"/>
                <w:lang w:val="es-EC"/>
              </w:rPr>
            </w:pPr>
            <w:r>
              <w:rPr>
                <w:rFonts w:ascii="Calibri" w:hAnsi="Calibri" w:cs="Calibri"/>
                <w:color w:val="000000" w:themeColor="text1"/>
                <w:lang w:val="es-EC"/>
              </w:rPr>
              <w:t>Gestionar Existencias</w:t>
            </w:r>
          </w:p>
        </w:tc>
      </w:tr>
      <w:tr w:rsidR="001B4A30" w:rsidRPr="0088178D" w14:paraId="0FEEB818"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6733BB"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84CFF" w14:textId="6EF1D539"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al usuario administrador la gestión </w:t>
            </w:r>
            <w:r w:rsidR="007E6B83">
              <w:rPr>
                <w:rFonts w:ascii="Calibri" w:hAnsi="Calibri" w:cs="Calibri"/>
                <w:color w:val="000000" w:themeColor="text1"/>
                <w:kern w:val="24"/>
                <w:lang w:val="es-EC"/>
              </w:rPr>
              <w:t>existencias de ejemplares se podrá</w:t>
            </w:r>
            <w:r>
              <w:rPr>
                <w:rFonts w:ascii="Calibri" w:hAnsi="Calibri" w:cs="Calibri"/>
                <w:color w:val="000000" w:themeColor="text1"/>
                <w:kern w:val="24"/>
                <w:lang w:val="es-EC"/>
              </w:rPr>
              <w:t xml:space="preserve">: modificar y eliminar </w:t>
            </w:r>
            <w:r w:rsidR="007E6B83">
              <w:rPr>
                <w:rFonts w:ascii="Calibri" w:hAnsi="Calibri" w:cs="Calibri"/>
                <w:color w:val="000000" w:themeColor="text1"/>
                <w:kern w:val="24"/>
                <w:lang w:val="es-EC"/>
              </w:rPr>
              <w:t>ejemplares</w:t>
            </w:r>
            <w:r>
              <w:rPr>
                <w:rFonts w:ascii="Calibri" w:hAnsi="Calibri" w:cs="Calibri"/>
                <w:color w:val="000000" w:themeColor="text1"/>
                <w:kern w:val="24"/>
                <w:lang w:val="es-EC"/>
              </w:rPr>
              <w:t xml:space="preserve"> del sistema.</w:t>
            </w:r>
          </w:p>
        </w:tc>
      </w:tr>
      <w:tr w:rsidR="001B4A30" w:rsidRPr="0088178D" w14:paraId="7C587969"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1921F2"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27B7" w14:textId="4DB6AB76" w:rsidR="001B4A30" w:rsidRPr="00DC5536" w:rsidRDefault="001B4A30" w:rsidP="008C0D8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0E7C15">
              <w:rPr>
                <w:rFonts w:ascii="Calibri" w:hAnsi="Calibri" w:cs="Book Antiqua"/>
                <w:iCs/>
                <w:color w:val="000000" w:themeColor="text1"/>
                <w:lang w:eastAsia="es-ES"/>
              </w:rPr>
              <w:t>existencias</w:t>
            </w:r>
          </w:p>
        </w:tc>
      </w:tr>
      <w:tr w:rsidR="001B4A30" w:rsidRPr="0088178D" w14:paraId="65C8806D"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9369A7E"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1BC98" w14:textId="78EFAE4D" w:rsidR="001B4A30" w:rsidRPr="000E7C15" w:rsidRDefault="001B4A30" w:rsidP="00EE1907">
            <w:pPr>
              <w:pStyle w:val="Prrafodelista"/>
              <w:numPr>
                <w:ilvl w:val="0"/>
                <w:numId w:val="10"/>
              </w:numPr>
              <w:rPr>
                <w:rFonts w:ascii="Calibri" w:hAnsi="Calibri" w:cs="Calibri"/>
                <w:color w:val="000000" w:themeColor="text1"/>
                <w:szCs w:val="36"/>
                <w:lang w:val="es-EC"/>
              </w:rPr>
            </w:pPr>
            <w:r w:rsidRPr="000E7C15">
              <w:rPr>
                <w:rFonts w:ascii="Calibri" w:hAnsi="Calibri" w:cs="Calibri"/>
                <w:color w:val="000000" w:themeColor="text1"/>
                <w:szCs w:val="36"/>
                <w:lang w:val="es-EC"/>
              </w:rPr>
              <w:t xml:space="preserve">El sistema permitirá la gestión </w:t>
            </w:r>
            <w:r w:rsidR="000E7C15" w:rsidRPr="000E7C15">
              <w:rPr>
                <w:rFonts w:ascii="Calibri" w:hAnsi="Calibri" w:cs="Calibri"/>
                <w:color w:val="000000" w:themeColor="text1"/>
                <w:szCs w:val="36"/>
                <w:lang w:val="es-EC"/>
              </w:rPr>
              <w:t xml:space="preserve">existencia de ejemplares </w:t>
            </w:r>
            <w:r w:rsidRPr="000E7C15">
              <w:rPr>
                <w:rFonts w:ascii="Calibri" w:hAnsi="Calibri" w:cs="Calibri"/>
                <w:color w:val="000000" w:themeColor="text1"/>
                <w:szCs w:val="36"/>
                <w:lang w:val="es-EC"/>
              </w:rPr>
              <w:t>de la biblioteca manteniendo la siguiente información:</w:t>
            </w:r>
            <w:r w:rsidR="000E7C15" w:rsidRPr="000E7C15">
              <w:rPr>
                <w:rFonts w:ascii="Calibri" w:hAnsi="Calibri" w:cs="Calibri"/>
                <w:color w:val="000000" w:themeColor="text1"/>
                <w:szCs w:val="36"/>
                <w:lang w:val="es-EC"/>
              </w:rPr>
              <w:t xml:space="preserve"> Id del libro, Ubicación y Estado.</w:t>
            </w:r>
          </w:p>
          <w:p w14:paraId="4E00340C" w14:textId="77777777" w:rsidR="001B4A30" w:rsidRDefault="001B4A30" w:rsidP="00EE1907">
            <w:pPr>
              <w:pStyle w:val="Prrafodelista"/>
              <w:keepLines/>
              <w:numPr>
                <w:ilvl w:val="0"/>
                <w:numId w:val="1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p w14:paraId="7F3D17D7" w14:textId="3DC89A13" w:rsidR="000E7C15" w:rsidRPr="00D7568D" w:rsidRDefault="000E7C15" w:rsidP="00EE1907">
            <w:pPr>
              <w:pStyle w:val="Prrafodelista"/>
              <w:keepLines/>
              <w:numPr>
                <w:ilvl w:val="0"/>
                <w:numId w:val="10"/>
              </w:numPr>
              <w:rPr>
                <w:rFonts w:ascii="Calibri" w:hAnsi="Calibri" w:cs="Calibri"/>
                <w:color w:val="000000" w:themeColor="text1"/>
                <w:szCs w:val="36"/>
                <w:lang w:val="es-EC"/>
              </w:rPr>
            </w:pPr>
            <w:r>
              <w:rPr>
                <w:rFonts w:ascii="Calibri" w:hAnsi="Calibri" w:cs="Calibri"/>
                <w:color w:val="000000" w:themeColor="text1"/>
                <w:szCs w:val="36"/>
                <w:lang w:val="es-EC"/>
              </w:rPr>
              <w:t xml:space="preserve">La eliminación de la existencia será permanente e irreversible en el sistema. </w:t>
            </w:r>
          </w:p>
        </w:tc>
      </w:tr>
      <w:tr w:rsidR="001B4A30" w:rsidRPr="0088178D" w14:paraId="62B1AA68"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F3B009"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B52C53" w14:textId="21125838" w:rsidR="001B4A30"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53724AF0" w14:textId="77777777"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1B4A30" w:rsidRPr="0088178D" w14:paraId="7F002B6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E3541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DB6F2" w14:textId="65152EE2" w:rsidR="001B4A30" w:rsidRPr="00DC5536" w:rsidRDefault="000E7C15" w:rsidP="008C0D87">
            <w:pPr>
              <w:keepLines/>
              <w:contextualSpacing/>
              <w:rPr>
                <w:rFonts w:ascii="Calibri" w:hAnsi="Calibri" w:cs="Calibri"/>
                <w:color w:val="0000FF"/>
                <w:sz w:val="36"/>
                <w:szCs w:val="36"/>
                <w:lang w:val="es-EC"/>
              </w:rPr>
            </w:pPr>
            <w:r>
              <w:rPr>
                <w:rFonts w:ascii="Calibri" w:hAnsi="Calibri" w:cs="Calibri"/>
                <w:b/>
                <w:bCs/>
                <w:color w:val="000000" w:themeColor="text1"/>
                <w:kern w:val="24"/>
                <w:lang w:val="es-EC"/>
              </w:rPr>
              <w:t>Media</w:t>
            </w:r>
          </w:p>
        </w:tc>
      </w:tr>
    </w:tbl>
    <w:p w14:paraId="448E88FA" w14:textId="77777777" w:rsidR="001B4A30" w:rsidRDefault="001B4A30"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436DC637"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734CC5"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55175B"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RF-14</w:t>
            </w:r>
          </w:p>
        </w:tc>
      </w:tr>
      <w:tr w:rsidR="00E717FC" w14:paraId="2836333E"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A02BF"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284043" w14:textId="77777777" w:rsidR="00E717FC" w:rsidRDefault="00E717FC">
            <w:pPr>
              <w:keepLines/>
              <w:rPr>
                <w:rFonts w:asciiTheme="minorHAnsi" w:hAnsiTheme="minorHAnsi" w:cstheme="minorHAnsi"/>
                <w:color w:val="000000" w:themeColor="text1"/>
                <w:szCs w:val="36"/>
                <w:lang w:val="es-EC"/>
              </w:rPr>
            </w:pPr>
            <w:r>
              <w:rPr>
                <w:rFonts w:asciiTheme="minorHAnsi" w:hAnsiTheme="minorHAnsi" w:cstheme="minorHAnsi"/>
                <w:color w:val="000000" w:themeColor="text1"/>
                <w:szCs w:val="36"/>
                <w:lang w:val="es-EC"/>
              </w:rPr>
              <w:t>Búsqueda de Lector</w:t>
            </w:r>
          </w:p>
        </w:tc>
      </w:tr>
      <w:tr w:rsidR="00E717FC" w14:paraId="7C54D940"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589063"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A80F0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buscar lectores.</w:t>
            </w:r>
          </w:p>
        </w:tc>
      </w:tr>
      <w:tr w:rsidR="00E717FC" w14:paraId="2DB2CFC9"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1F736B" w14:textId="77777777" w:rsidR="00E717FC" w:rsidRDefault="00E717FC">
            <w:pPr>
              <w:keepLines/>
              <w:rPr>
                <w:rFonts w:ascii="Calibri" w:hAnsi="Calibri" w:cs="Calibri"/>
                <w:i/>
                <w:lang w:val="es-EC"/>
              </w:rPr>
            </w:pPr>
            <w:r>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9BC3C8" w14:textId="77777777"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E717FC" w14:paraId="6A694E57" w14:textId="77777777" w:rsidTr="00E717FC">
        <w:trPr>
          <w:trHeight w:val="10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A1CE0"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928276"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Los usuarios podrán buscar a los lectores por Cédula o Id del lector.</w:t>
            </w:r>
          </w:p>
          <w:p w14:paraId="68A3AE79"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El sistema debe mostrar las búsquedas automáticamente.</w:t>
            </w:r>
          </w:p>
        </w:tc>
      </w:tr>
      <w:tr w:rsidR="00E717FC" w14:paraId="701F91D4" w14:textId="77777777" w:rsidTr="00E717FC">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EF5F82"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2FDA63" w14:textId="3E53D4D0"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1CD9F1D7"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534672B6"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2A723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6CA018"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6B6A255D" w14:textId="77777777" w:rsidR="001B4A30" w:rsidRDefault="001B4A30" w:rsidP="00C963BB"/>
    <w:p w14:paraId="0DF12BE9" w14:textId="77777777" w:rsidR="00E717FC" w:rsidRDefault="00E717FC"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382EFF69"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78BD48"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022AC1"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RF-15</w:t>
            </w:r>
          </w:p>
        </w:tc>
      </w:tr>
      <w:tr w:rsidR="00E717FC" w14:paraId="336F4C54"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093C0D"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351C7EB" w14:textId="0CE603B1" w:rsidR="00E717FC" w:rsidRDefault="00E717FC">
            <w:pPr>
              <w:keepLines/>
              <w:rPr>
                <w:rFonts w:ascii="Calibri" w:hAnsi="Calibri" w:cs="Calibri"/>
                <w:color w:val="000000" w:themeColor="text1"/>
                <w:szCs w:val="36"/>
                <w:lang w:val="es-EC"/>
              </w:rPr>
            </w:pPr>
            <w:r>
              <w:rPr>
                <w:rFonts w:ascii="Calibri" w:hAnsi="Calibri" w:cs="Calibri"/>
                <w:color w:val="000000" w:themeColor="text1"/>
                <w:szCs w:val="36"/>
                <w:lang w:val="es-EC"/>
              </w:rPr>
              <w:t>Filtro de Búsquedas</w:t>
            </w:r>
            <w:r w:rsidR="009F7452">
              <w:rPr>
                <w:rFonts w:ascii="Calibri" w:hAnsi="Calibri" w:cs="Calibri"/>
                <w:color w:val="000000" w:themeColor="text1"/>
                <w:szCs w:val="36"/>
                <w:lang w:val="es-EC"/>
              </w:rPr>
              <w:t xml:space="preserve"> Existencia</w:t>
            </w:r>
          </w:p>
        </w:tc>
      </w:tr>
      <w:tr w:rsidR="00E717FC" w14:paraId="24B3CDAC"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CFF0B5"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52207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p>
        </w:tc>
      </w:tr>
      <w:tr w:rsidR="00E717FC" w14:paraId="2F7DC8C7"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E5F68F" w14:textId="77777777" w:rsidR="00E717FC" w:rsidRDefault="00E717FC">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13092D5" w14:textId="7379555E"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E00202">
              <w:rPr>
                <w:rFonts w:ascii="Calibri" w:hAnsi="Calibri" w:cs="Book Antiqua"/>
                <w:iCs/>
                <w:color w:val="000000" w:themeColor="text1"/>
                <w:lang w:eastAsia="es-ES"/>
              </w:rPr>
              <w:t>libros</w:t>
            </w:r>
          </w:p>
        </w:tc>
      </w:tr>
      <w:tr w:rsidR="00E717FC" w14:paraId="0D61A9B0" w14:textId="77777777" w:rsidTr="00E717FC">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8C3424"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8B9053F" w14:textId="79F02ACA"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 xml:space="preserve">Los filtros disponibles deberán utilizar id o </w:t>
            </w:r>
            <w:r w:rsidR="004160D5">
              <w:rPr>
                <w:rFonts w:ascii="Calibri" w:hAnsi="Calibri" w:cs="Calibri"/>
                <w:color w:val="000000" w:themeColor="text1"/>
                <w:szCs w:val="36"/>
                <w:lang w:val="es-EC"/>
              </w:rPr>
              <w:t>géneros</w:t>
            </w:r>
            <w:r>
              <w:rPr>
                <w:rFonts w:ascii="Calibri" w:hAnsi="Calibri" w:cs="Calibri"/>
                <w:color w:val="000000" w:themeColor="text1"/>
                <w:szCs w:val="36"/>
                <w:lang w:val="es-EC"/>
              </w:rPr>
              <w:t>.</w:t>
            </w:r>
          </w:p>
          <w:p w14:paraId="5D0B1641" w14:textId="77777777"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E717FC" w14:paraId="164703FA" w14:textId="77777777" w:rsidTr="00E717FC">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B771E4"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99376E" w14:textId="0372577B"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6EF05DAF"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00CC2EA0"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05BF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85243E"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362DFF6C" w14:textId="77777777" w:rsidR="001B4A30" w:rsidRDefault="001B4A30" w:rsidP="00C963BB"/>
    <w:p w14:paraId="6F284323"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09C7EDF3"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E6B900"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53F417" w14:textId="2AB28F33"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RF-16</w:t>
            </w:r>
          </w:p>
        </w:tc>
      </w:tr>
      <w:tr w:rsidR="009F7452" w14:paraId="2900967F"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0043B7"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32A569" w14:textId="4C881189" w:rsidR="009F7452" w:rsidRDefault="007E47AA"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Cancelar Reserva</w:t>
            </w:r>
          </w:p>
        </w:tc>
      </w:tr>
      <w:tr w:rsidR="009F7452" w14:paraId="490D987F"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9A4873"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7DA341A" w14:textId="6807C1F4"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w:t>
            </w:r>
            <w:r w:rsidR="007E47AA">
              <w:rPr>
                <w:rFonts w:ascii="Calibri" w:hAnsi="Calibri" w:cs="Calibri"/>
                <w:color w:val="000000" w:themeColor="text1"/>
                <w:kern w:val="24"/>
                <w:lang w:val="es-EC"/>
              </w:rPr>
              <w:t xml:space="preserve"> la cancelación de reservas de libros o cubículos </w:t>
            </w:r>
            <w:r w:rsidR="00E00202">
              <w:rPr>
                <w:rFonts w:ascii="Calibri" w:hAnsi="Calibri" w:cs="Calibri"/>
                <w:color w:val="000000" w:themeColor="text1"/>
                <w:kern w:val="24"/>
                <w:lang w:val="es-EC"/>
              </w:rPr>
              <w:t>previamente registrados en el sistema</w:t>
            </w:r>
            <w:r>
              <w:rPr>
                <w:rFonts w:ascii="Calibri" w:hAnsi="Calibri" w:cs="Calibri"/>
                <w:color w:val="000000" w:themeColor="text1"/>
                <w:kern w:val="24"/>
                <w:lang w:val="es-EC"/>
              </w:rPr>
              <w:t>.</w:t>
            </w:r>
          </w:p>
        </w:tc>
      </w:tr>
      <w:tr w:rsidR="009F7452" w14:paraId="114056D5"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A00BD1"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F215EE" w14:textId="649C6AD9"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reservas</w:t>
            </w:r>
          </w:p>
        </w:tc>
      </w:tr>
      <w:tr w:rsidR="009F7452" w14:paraId="2A269436"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4FD728" w14:textId="77777777" w:rsidR="009F7452" w:rsidRDefault="009F7452" w:rsidP="00327F82">
            <w:pPr>
              <w:keepLines/>
              <w:rPr>
                <w:rFonts w:ascii="Calibri" w:hAnsi="Calibri" w:cs="Calibri"/>
                <w:i/>
                <w:lang w:val="es-EC"/>
              </w:rPr>
            </w:pPr>
            <w:r>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0E2C1C" w14:textId="77777777" w:rsidR="009F745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Al realizar la cancelación, el sistema debe actualizar automáticamente el estado de la reserva en la base de datos a "Cancelada".</w:t>
            </w:r>
          </w:p>
          <w:p w14:paraId="28143449" w14:textId="6B4A72E5" w:rsidR="00E0020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El sistema debe validar que la cancelación no afecte reservas en curso</w:t>
            </w:r>
            <w:r>
              <w:rPr>
                <w:rFonts w:ascii="Calibri" w:hAnsi="Calibri" w:cs="Calibri"/>
                <w:color w:val="000000" w:themeColor="text1"/>
                <w:szCs w:val="36"/>
                <w:lang w:val="es-EC"/>
              </w:rPr>
              <w:t>.</w:t>
            </w:r>
          </w:p>
        </w:tc>
      </w:tr>
      <w:tr w:rsidR="009F7452" w14:paraId="2A4A100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109E3B"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930345" w14:textId="1B924987"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67F12CA1"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548C20CA"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55B9D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C6D953"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6A48B80"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37A1CB6E"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D2C4D8"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D655AF" w14:textId="223A7232"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RF-17</w:t>
            </w:r>
          </w:p>
        </w:tc>
      </w:tr>
      <w:tr w:rsidR="009F7452" w14:paraId="529872C2"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05FEEC"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1173E8" w14:textId="7279DFE1" w:rsidR="009F7452" w:rsidRDefault="00456248"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Gestionar Multa</w:t>
            </w:r>
          </w:p>
        </w:tc>
      </w:tr>
      <w:tr w:rsidR="009F7452" w14:paraId="26F5721C"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75066"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541D51" w14:textId="76B8BEDD" w:rsidR="009F7452" w:rsidRDefault="00456248" w:rsidP="00327F82">
            <w:pPr>
              <w:keepLines/>
              <w:rPr>
                <w:rFonts w:ascii="Calibri" w:hAnsi="Calibri" w:cs="Calibri"/>
                <w:color w:val="000000" w:themeColor="text1"/>
                <w:sz w:val="36"/>
                <w:szCs w:val="36"/>
                <w:lang w:val="es-EC"/>
              </w:rPr>
            </w:pPr>
            <w:r w:rsidRPr="00456248">
              <w:rPr>
                <w:rFonts w:ascii="Calibri" w:hAnsi="Calibri" w:cs="Calibri"/>
                <w:color w:val="000000" w:themeColor="text1"/>
                <w:kern w:val="24"/>
                <w:lang w:val="es-EC"/>
              </w:rPr>
              <w:t>El sistema permitirá a los usuarios gestionar las multas asociadas a retrasos en la devolución de libros o el uso indebido de recursos, incluyendo la generación de nuevas multas y el registro de pagos.</w:t>
            </w:r>
          </w:p>
        </w:tc>
      </w:tr>
      <w:tr w:rsidR="009F7452" w14:paraId="4CB9B462"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27732A"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79E7AD" w14:textId="6EE80648"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multas</w:t>
            </w:r>
            <w:r>
              <w:rPr>
                <w:rFonts w:ascii="Calibri" w:hAnsi="Calibri" w:cs="Book Antiqua"/>
                <w:iCs/>
                <w:color w:val="000000" w:themeColor="text1"/>
                <w:lang w:eastAsia="es-ES"/>
              </w:rPr>
              <w:t xml:space="preserve"> </w:t>
            </w:r>
          </w:p>
        </w:tc>
      </w:tr>
      <w:tr w:rsidR="009F7452" w14:paraId="770A78AB"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49F9F5"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A726DC" w14:textId="77777777" w:rsidR="00456248" w:rsidRPr="00456248"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El sistema debe generar automáticamente multas en función de las reglas predefinidas, como días de retraso en la devolución de libros o incumplimiento en el uso de cubículos.</w:t>
            </w:r>
          </w:p>
          <w:p w14:paraId="14765F96" w14:textId="77777777" w:rsidR="009F7452"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Los administradores y bibliotecarios deben poder registrar manualmente nuevas multas, especificando el motivo, monto y usuario asociado.</w:t>
            </w:r>
          </w:p>
          <w:p w14:paraId="136A7B57" w14:textId="53A2A8D7" w:rsidR="006A0230" w:rsidRDefault="006A0230" w:rsidP="00EE1907">
            <w:pPr>
              <w:pStyle w:val="Prrafodelista"/>
              <w:keepLines/>
              <w:numPr>
                <w:ilvl w:val="0"/>
                <w:numId w:val="9"/>
              </w:numPr>
              <w:rPr>
                <w:rFonts w:ascii="Calibri" w:hAnsi="Calibri" w:cs="Calibri"/>
                <w:color w:val="000000" w:themeColor="text1"/>
                <w:szCs w:val="36"/>
                <w:lang w:val="es-EC"/>
              </w:rPr>
            </w:pPr>
            <w:r w:rsidRPr="006A0230">
              <w:rPr>
                <w:rFonts w:ascii="Calibri" w:hAnsi="Calibri" w:cs="Calibri"/>
                <w:color w:val="000000" w:themeColor="text1"/>
                <w:szCs w:val="36"/>
                <w:lang w:val="es-EC"/>
              </w:rPr>
              <w:t>El sistema debe actualizar automáticamente el estado de la multa a "Pagada" al completarse el pago.</w:t>
            </w:r>
          </w:p>
        </w:tc>
      </w:tr>
      <w:tr w:rsidR="009F7452" w14:paraId="3C8D289E"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C41D92"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AF6824" w14:textId="77A9D5C9"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93B21D2"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0FBB8707"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BF92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716EFB"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1889C05"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1792481F"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6BDC62"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F296DD" w14:textId="4775EE2E"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RF-18</w:t>
            </w:r>
          </w:p>
        </w:tc>
      </w:tr>
      <w:tr w:rsidR="009F7452" w14:paraId="2BAA2DBA"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E58AB4"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06F322" w14:textId="09BA53E4" w:rsidR="009F7452" w:rsidRDefault="009F7452"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 xml:space="preserve">Filtro de Búsquedas </w:t>
            </w:r>
            <w:r w:rsidR="00AB08CA">
              <w:rPr>
                <w:rFonts w:ascii="Calibri" w:hAnsi="Calibri" w:cs="Calibri"/>
                <w:color w:val="000000" w:themeColor="text1"/>
                <w:szCs w:val="36"/>
                <w:lang w:val="es-EC"/>
              </w:rPr>
              <w:t>Libros</w:t>
            </w:r>
          </w:p>
        </w:tc>
      </w:tr>
      <w:tr w:rsidR="009F7452" w14:paraId="23F5B289"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A91243" w14:textId="77777777" w:rsidR="009F7452" w:rsidRDefault="009F7452" w:rsidP="00327F82">
            <w:pPr>
              <w:keepLines/>
              <w:rPr>
                <w:rFonts w:ascii="Calibri" w:hAnsi="Calibri" w:cs="Calibri"/>
                <w:i/>
                <w:lang w:val="es-EC"/>
              </w:rPr>
            </w:pPr>
            <w:r>
              <w:rPr>
                <w:rFonts w:ascii="Calibri" w:hAnsi="Calibri" w:cs="Calibri"/>
                <w:i/>
                <w:lang w:val="es-EC"/>
              </w:rPr>
              <w:lastRenderedPageBreak/>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2E5814" w14:textId="7327FFE1"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r w:rsidR="00AB08CA">
              <w:rPr>
                <w:rFonts w:ascii="Calibri" w:hAnsi="Calibri" w:cs="Calibri"/>
                <w:color w:val="000000" w:themeColor="text1"/>
                <w:kern w:val="24"/>
                <w:lang w:val="es-EC"/>
              </w:rPr>
              <w:t xml:space="preserve"> en los libros que posee el sistema</w:t>
            </w:r>
            <w:r>
              <w:rPr>
                <w:rFonts w:ascii="Calibri" w:hAnsi="Calibri" w:cs="Calibri"/>
                <w:color w:val="000000" w:themeColor="text1"/>
                <w:kern w:val="24"/>
                <w:lang w:val="es-EC"/>
              </w:rPr>
              <w:t>.</w:t>
            </w:r>
          </w:p>
        </w:tc>
      </w:tr>
      <w:tr w:rsidR="009F7452" w14:paraId="746B0EB1"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EFF40"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22FDAF" w14:textId="773E2960"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AB08CA">
              <w:rPr>
                <w:rFonts w:ascii="Calibri" w:hAnsi="Calibri" w:cs="Book Antiqua"/>
                <w:iCs/>
                <w:color w:val="000000" w:themeColor="text1"/>
                <w:lang w:eastAsia="es-ES"/>
              </w:rPr>
              <w:t>libros</w:t>
            </w:r>
          </w:p>
        </w:tc>
      </w:tr>
      <w:tr w:rsidR="009F7452" w14:paraId="1755210E"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1FA0A0"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A61EB93" w14:textId="3ACD8451"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Los filtros disponibles deberán utilizar id</w:t>
            </w:r>
            <w:r w:rsidR="00AB08CA">
              <w:rPr>
                <w:rFonts w:ascii="Calibri" w:hAnsi="Calibri" w:cs="Calibri"/>
                <w:color w:val="000000" w:themeColor="text1"/>
                <w:szCs w:val="36"/>
                <w:lang w:val="es-EC"/>
              </w:rPr>
              <w:t xml:space="preserve">, </w:t>
            </w:r>
            <w:r>
              <w:rPr>
                <w:rFonts w:ascii="Calibri" w:hAnsi="Calibri" w:cs="Calibri"/>
                <w:color w:val="000000" w:themeColor="text1"/>
                <w:szCs w:val="36"/>
                <w:lang w:val="es-EC"/>
              </w:rPr>
              <w:t>géneros</w:t>
            </w:r>
            <w:r w:rsidR="00AB08CA">
              <w:rPr>
                <w:rFonts w:ascii="Calibri" w:hAnsi="Calibri" w:cs="Calibri"/>
                <w:color w:val="000000" w:themeColor="text1"/>
                <w:szCs w:val="36"/>
                <w:lang w:val="es-EC"/>
              </w:rPr>
              <w:t>, autor, titulo y editorial</w:t>
            </w:r>
            <w:r>
              <w:rPr>
                <w:rFonts w:ascii="Calibri" w:hAnsi="Calibri" w:cs="Calibri"/>
                <w:color w:val="000000" w:themeColor="text1"/>
                <w:szCs w:val="36"/>
                <w:lang w:val="es-EC"/>
              </w:rPr>
              <w:t>.</w:t>
            </w:r>
          </w:p>
          <w:p w14:paraId="59972AE3" w14:textId="77777777"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9F7452" w14:paraId="2FDB7A3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E1E0B7"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76A305" w14:textId="203B1051"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3558EF27"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23194771"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EC8206"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44E530"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837C421" w14:textId="4CA72242"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27353914"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1D4F88"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80EDF3" w14:textId="1E7C9451"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RF-19</w:t>
            </w:r>
          </w:p>
        </w:tc>
      </w:tr>
      <w:tr w:rsidR="00CF58F7" w14:paraId="43C143F4"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B77C7" w14:textId="77777777" w:rsidR="00CF58F7" w:rsidRDefault="00CF58F7" w:rsidP="00576CA6">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EF105" w14:textId="1DAC308D" w:rsidR="00CF58F7" w:rsidRDefault="00B67E14" w:rsidP="00576CA6">
            <w:pPr>
              <w:keepLines/>
              <w:rPr>
                <w:rFonts w:ascii="Calibri" w:hAnsi="Calibri" w:cs="Calibri"/>
                <w:color w:val="000000" w:themeColor="text1"/>
                <w:szCs w:val="36"/>
                <w:lang w:val="es-EC"/>
              </w:rPr>
            </w:pPr>
            <w:r>
              <w:rPr>
                <w:rFonts w:ascii="Calibri" w:hAnsi="Calibri" w:cs="Calibri"/>
                <w:color w:val="000000" w:themeColor="text1"/>
                <w:szCs w:val="36"/>
                <w:lang w:val="es-EC"/>
              </w:rPr>
              <w:t>Recuperar Contraseña</w:t>
            </w:r>
          </w:p>
        </w:tc>
      </w:tr>
      <w:tr w:rsidR="00CF58F7" w14:paraId="552CBC29"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58BA22"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EE9AA08" w14:textId="40F5C104"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w:t>
            </w:r>
            <w:r w:rsidR="00B67E14" w:rsidRPr="00B67E14">
              <w:rPr>
                <w:rFonts w:ascii="Calibri" w:hAnsi="Calibri" w:cs="Calibri"/>
                <w:color w:val="000000" w:themeColor="text1"/>
                <w:kern w:val="24"/>
                <w:lang w:val="es-EC"/>
              </w:rPr>
              <w:t>ecuperar sus contraseñas en caso de olvido mediante un proceso de verificación segura</w:t>
            </w:r>
            <w:r>
              <w:rPr>
                <w:rFonts w:ascii="Calibri" w:hAnsi="Calibri" w:cs="Calibri"/>
                <w:color w:val="000000" w:themeColor="text1"/>
                <w:kern w:val="24"/>
                <w:lang w:val="es-EC"/>
              </w:rPr>
              <w:t>.</w:t>
            </w:r>
          </w:p>
        </w:tc>
      </w:tr>
      <w:tr w:rsidR="00CF58F7" w14:paraId="2B11CB0C"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3B6722"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F04EF4" w14:textId="1907D7DC"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B67E14">
              <w:rPr>
                <w:rFonts w:ascii="Calibri" w:hAnsi="Calibri" w:cs="Book Antiqua"/>
                <w:iCs/>
                <w:color w:val="000000" w:themeColor="text1"/>
                <w:lang w:eastAsia="es-ES"/>
              </w:rPr>
              <w:t>seguridad</w:t>
            </w:r>
          </w:p>
        </w:tc>
      </w:tr>
      <w:tr w:rsidR="00CF58F7" w14:paraId="69BA8F25"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A74E1E"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4644C7" w14:textId="77777777" w:rsid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sistema debe incluir un enlace de "¿Olvidaste tu contraseña?" en la pantalla de inicio de sesión</w:t>
            </w:r>
          </w:p>
          <w:p w14:paraId="5E6F1BD3"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Solicitar el correo electrónico registrado en el sistema.</w:t>
            </w:r>
          </w:p>
          <w:p w14:paraId="678B4F48"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Enviar un correo con un enlace único para restablecer la contraseña.</w:t>
            </w:r>
          </w:p>
          <w:p w14:paraId="464F4298" w14:textId="666D70FE" w:rsidR="00CF58F7"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enlace debe tener una validez de 24 horas y expirar después de ser usado</w:t>
            </w:r>
          </w:p>
        </w:tc>
      </w:tr>
      <w:tr w:rsidR="00CF58F7" w14:paraId="32261A4C"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126026"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FF6640" w14:textId="00AF297A"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D0273EE"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7B42F791"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CBAF38"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0E00D6"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42DA096E" w14:textId="41A8976E" w:rsidR="00CF58F7" w:rsidRDefault="00CF58F7" w:rsidP="00C963BB"/>
    <w:p w14:paraId="7BC621F6" w14:textId="7B11D3BF" w:rsidR="00CF58F7" w:rsidRDefault="00CF58F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5D6E728C"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52A7B7"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F8EB79" w14:textId="29514B14"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RF-20</w:t>
            </w:r>
          </w:p>
        </w:tc>
      </w:tr>
      <w:tr w:rsidR="00CF58F7" w14:paraId="5BE7B203"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2D4CC8" w14:textId="77777777" w:rsidR="00CF58F7" w:rsidRDefault="00CF58F7" w:rsidP="00576CA6">
            <w:pPr>
              <w:keepLines/>
              <w:rPr>
                <w:rFonts w:ascii="Calibri" w:hAnsi="Calibri" w:cs="Calibri"/>
                <w:i/>
                <w:lang w:val="es-EC"/>
              </w:rPr>
            </w:pPr>
            <w:r>
              <w:rPr>
                <w:rFonts w:ascii="Calibri" w:hAnsi="Calibri" w:cs="Calibri"/>
                <w:i/>
                <w:lang w:val="es-EC"/>
              </w:rPr>
              <w:lastRenderedPageBreak/>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E79262" w14:textId="51A81351" w:rsidR="00CF58F7" w:rsidRDefault="00B67E14" w:rsidP="00576CA6">
            <w:pPr>
              <w:keepLines/>
              <w:rPr>
                <w:rFonts w:ascii="Calibri" w:hAnsi="Calibri" w:cs="Calibri"/>
                <w:color w:val="000000" w:themeColor="text1"/>
                <w:szCs w:val="36"/>
                <w:lang w:val="es-EC"/>
              </w:rPr>
            </w:pPr>
            <w:r w:rsidRPr="00B67E14">
              <w:rPr>
                <w:rFonts w:ascii="Calibri" w:hAnsi="Calibri" w:cs="Calibri"/>
                <w:color w:val="000000" w:themeColor="text1"/>
                <w:szCs w:val="36"/>
                <w:lang w:val="es-EC"/>
              </w:rPr>
              <w:t>Configurar Permisos</w:t>
            </w:r>
          </w:p>
        </w:tc>
      </w:tr>
      <w:tr w:rsidR="00CF58F7" w14:paraId="0EECA16E"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4F308"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D0C60DB" w14:textId="2496DCB4" w:rsidR="00CF58F7" w:rsidRDefault="00B67E14" w:rsidP="00576CA6">
            <w:pPr>
              <w:keepLines/>
              <w:rPr>
                <w:rFonts w:ascii="Calibri" w:hAnsi="Calibri" w:cs="Calibri"/>
                <w:color w:val="000000" w:themeColor="text1"/>
                <w:sz w:val="36"/>
                <w:szCs w:val="36"/>
                <w:lang w:val="es-EC"/>
              </w:rPr>
            </w:pPr>
            <w:r w:rsidRPr="00B67E14">
              <w:rPr>
                <w:rFonts w:ascii="Calibri" w:hAnsi="Calibri" w:cs="Calibri"/>
                <w:color w:val="000000" w:themeColor="text1"/>
                <w:kern w:val="24"/>
                <w:lang w:val="es-EC"/>
              </w:rPr>
              <w:t>El sistema permitirá al administrador configurar y gestionar los permisos de los bibliotecarios para acceder y gestionar módulos específicos como lectores, existencias, multas y cubículos.</w:t>
            </w:r>
          </w:p>
        </w:tc>
      </w:tr>
      <w:tr w:rsidR="00CF58F7" w14:paraId="52B02A18"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F9B3C8"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72C9AF" w14:textId="77777777"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libros</w:t>
            </w:r>
          </w:p>
        </w:tc>
      </w:tr>
      <w:tr w:rsidR="00CF58F7" w14:paraId="4A716E52"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4BCDA9"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1D984C" w14:textId="10010651" w:rsidR="00CF58F7" w:rsidRDefault="00B67E14"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 xml:space="preserve">El administrador podrá dar o revocar </w:t>
            </w:r>
            <w:r w:rsidR="00CF58F7">
              <w:rPr>
                <w:rFonts w:ascii="Calibri" w:hAnsi="Calibri" w:cs="Calibri"/>
                <w:color w:val="000000" w:themeColor="text1"/>
                <w:szCs w:val="36"/>
                <w:lang w:val="es-EC"/>
              </w:rPr>
              <w:t>l</w:t>
            </w:r>
            <w:r>
              <w:rPr>
                <w:rFonts w:ascii="Calibri" w:hAnsi="Calibri" w:cs="Calibri"/>
                <w:color w:val="000000" w:themeColor="text1"/>
                <w:szCs w:val="36"/>
                <w:lang w:val="es-EC"/>
              </w:rPr>
              <w:t>os permisos a los bibliotecarios</w:t>
            </w:r>
            <w:r w:rsidR="00CF58F7">
              <w:rPr>
                <w:rFonts w:ascii="Calibri" w:hAnsi="Calibri" w:cs="Calibri"/>
                <w:color w:val="000000" w:themeColor="text1"/>
                <w:szCs w:val="36"/>
                <w:lang w:val="es-EC"/>
              </w:rPr>
              <w:t>.</w:t>
            </w:r>
          </w:p>
          <w:p w14:paraId="28687586" w14:textId="2062C80F" w:rsidR="00CF58F7"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Asignar permisos específicos a los bibliotecarios para acceder a módulos como: Gestión de lectores</w:t>
            </w:r>
            <w:r>
              <w:rPr>
                <w:rFonts w:ascii="Calibri" w:hAnsi="Calibri" w:cs="Calibri"/>
                <w:color w:val="000000" w:themeColor="text1"/>
                <w:szCs w:val="36"/>
                <w:lang w:val="es-EC"/>
              </w:rPr>
              <w:t>,</w:t>
            </w:r>
            <w:r w:rsidRPr="00B67E14">
              <w:rPr>
                <w:rFonts w:ascii="Calibri" w:hAnsi="Calibri" w:cs="Calibri"/>
                <w:color w:val="000000" w:themeColor="text1"/>
                <w:szCs w:val="36"/>
                <w:lang w:val="es-EC"/>
              </w:rPr>
              <w:t xml:space="preserve"> Gestión de existencias</w:t>
            </w:r>
            <w:r>
              <w:rPr>
                <w:rFonts w:ascii="Calibri" w:hAnsi="Calibri" w:cs="Calibri"/>
                <w:color w:val="000000" w:themeColor="text1"/>
                <w:szCs w:val="36"/>
                <w:lang w:val="es-EC"/>
              </w:rPr>
              <w:t xml:space="preserve">, </w:t>
            </w:r>
            <w:r w:rsidRPr="00B67E14">
              <w:rPr>
                <w:rFonts w:ascii="Calibri" w:hAnsi="Calibri" w:cs="Calibri"/>
                <w:color w:val="000000" w:themeColor="text1"/>
                <w:szCs w:val="36"/>
                <w:lang w:val="es-EC"/>
              </w:rPr>
              <w:t>Gestión de multas</w:t>
            </w:r>
            <w:r>
              <w:rPr>
                <w:rFonts w:ascii="Calibri" w:hAnsi="Calibri" w:cs="Calibri"/>
                <w:color w:val="000000" w:themeColor="text1"/>
                <w:szCs w:val="36"/>
                <w:lang w:val="es-EC"/>
              </w:rPr>
              <w:t xml:space="preserve"> y </w:t>
            </w:r>
            <w:r w:rsidRPr="00B67E14">
              <w:rPr>
                <w:rFonts w:ascii="Calibri" w:hAnsi="Calibri" w:cs="Calibri"/>
                <w:color w:val="000000" w:themeColor="text1"/>
                <w:szCs w:val="36"/>
                <w:lang w:val="es-EC"/>
              </w:rPr>
              <w:t>Gestión de cubículos.</w:t>
            </w:r>
          </w:p>
        </w:tc>
      </w:tr>
      <w:tr w:rsidR="00CF58F7" w14:paraId="4BE44752"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A2150E"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0EAF0C" w14:textId="7EBD37D3"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5B5E4E07"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5F1AB71E"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90FA65"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E2B3DB"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5F5507A" w14:textId="77777777" w:rsidR="00CF58F7" w:rsidRDefault="00CF58F7" w:rsidP="00C963BB"/>
    <w:p w14:paraId="1DACA69B" w14:textId="77777777" w:rsidR="00A2466D" w:rsidRDefault="00A2466D" w:rsidP="00EE1907">
      <w:pPr>
        <w:pStyle w:val="Ttulo2"/>
        <w:numPr>
          <w:ilvl w:val="1"/>
          <w:numId w:val="1"/>
        </w:numPr>
        <w:ind w:left="1418"/>
        <w:rPr>
          <w:rFonts w:ascii="Calibri" w:hAnsi="Calibri" w:cs="Book Antiqua"/>
          <w:i w:val="0"/>
          <w:sz w:val="24"/>
        </w:rPr>
      </w:pPr>
      <w:bookmarkStart w:id="34" w:name="_Toc196768061"/>
      <w:r w:rsidRPr="00A2466D">
        <w:rPr>
          <w:rFonts w:ascii="Calibri" w:hAnsi="Calibri" w:cs="Book Antiqua"/>
          <w:i w:val="0"/>
          <w:sz w:val="24"/>
        </w:rPr>
        <w:t>No funcionales</w:t>
      </w:r>
      <w:bookmarkEnd w:id="33"/>
      <w:bookmarkEnd w:id="34"/>
    </w:p>
    <w:p w14:paraId="03805005" w14:textId="77777777" w:rsidR="00837034" w:rsidRDefault="00837034" w:rsidP="00837034">
      <w:pPr>
        <w:ind w:left="720"/>
        <w:jc w:val="both"/>
        <w:rPr>
          <w:rFonts w:ascii="Calibri" w:hAnsi="Calibri" w:cs="Book Antiqua"/>
          <w:i/>
          <w:color w:val="0000FF"/>
        </w:rPr>
      </w:pPr>
    </w:p>
    <w:tbl>
      <w:tblPr>
        <w:tblW w:w="7934" w:type="dxa"/>
        <w:jc w:val="center"/>
        <w:tblCellMar>
          <w:left w:w="0" w:type="dxa"/>
          <w:right w:w="0" w:type="dxa"/>
        </w:tblCellMar>
        <w:tblLook w:val="0600" w:firstRow="0" w:lastRow="0" w:firstColumn="0" w:lastColumn="0" w:noHBand="1" w:noVBand="1"/>
      </w:tblPr>
      <w:tblGrid>
        <w:gridCol w:w="1608"/>
        <w:gridCol w:w="6326"/>
      </w:tblGrid>
      <w:tr w:rsidR="00837034" w:rsidRPr="00C514B7" w14:paraId="438B0559" w14:textId="77777777" w:rsidTr="007B6759">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8A7CC5"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1912C" w14:textId="77777777" w:rsidR="00837034" w:rsidRPr="00F140FA" w:rsidRDefault="00837034" w:rsidP="00CF3B6A">
            <w:pPr>
              <w:rPr>
                <w:rFonts w:ascii="Calibri" w:hAnsi="Calibri" w:cs="Calibri"/>
                <w:b/>
                <w:i/>
                <w:color w:val="000000" w:themeColor="text1"/>
              </w:rPr>
            </w:pPr>
            <w:r w:rsidRPr="00F140FA">
              <w:rPr>
                <w:rFonts w:ascii="Calibri" w:hAnsi="Calibri" w:cs="Calibri"/>
                <w:b/>
                <w:i/>
                <w:color w:val="000000" w:themeColor="text1"/>
                <w:lang w:val="en-US"/>
              </w:rPr>
              <w:t>RN-</w:t>
            </w:r>
            <w:r w:rsidR="00CF3B6A" w:rsidRPr="00F140FA">
              <w:rPr>
                <w:rFonts w:ascii="Calibri" w:hAnsi="Calibri" w:cs="Calibri"/>
                <w:b/>
                <w:color w:val="000000" w:themeColor="text1"/>
                <w:lang w:val="en-US"/>
              </w:rPr>
              <w:t>1</w:t>
            </w:r>
          </w:p>
        </w:tc>
      </w:tr>
      <w:tr w:rsidR="00837034" w:rsidRPr="00C514B7" w14:paraId="428828C8" w14:textId="77777777" w:rsidTr="007B6759">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59024B"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9E4B8" w14:textId="77777777" w:rsidR="00837034" w:rsidRPr="00CF3B6A" w:rsidRDefault="00CF3B6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Sistema Operativo</w:t>
            </w:r>
          </w:p>
        </w:tc>
      </w:tr>
      <w:tr w:rsidR="00837034" w:rsidRPr="00C514B7" w14:paraId="7D84467B" w14:textId="77777777" w:rsidTr="007B6759">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91547F"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639627" w14:textId="4862A749" w:rsidR="00837034" w:rsidRPr="00CF3B6A" w:rsidRDefault="00837034" w:rsidP="00F140FA">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Book Antiqua"/>
                <w:color w:val="000000" w:themeColor="text1"/>
              </w:rPr>
              <w:t>El sistema está preparado para ser operado a través de</w:t>
            </w:r>
            <w:r w:rsidR="00F140FA">
              <w:rPr>
                <w:rFonts w:ascii="Calibri" w:hAnsi="Calibri" w:cs="Book Antiqua"/>
                <w:color w:val="000000" w:themeColor="text1"/>
              </w:rPr>
              <w:t>l sistema oper</w:t>
            </w:r>
            <w:r w:rsidR="00382CB0">
              <w:rPr>
                <w:rFonts w:ascii="Calibri" w:hAnsi="Calibri" w:cs="Book Antiqua"/>
                <w:color w:val="000000" w:themeColor="text1"/>
              </w:rPr>
              <w:t>ativo de Windows 10</w:t>
            </w:r>
            <w:r w:rsidRPr="00CF3B6A">
              <w:rPr>
                <w:rFonts w:ascii="Calibri" w:hAnsi="Calibri" w:cs="Book Antiqua"/>
                <w:color w:val="000000" w:themeColor="text1"/>
              </w:rPr>
              <w:t>.</w:t>
            </w:r>
          </w:p>
        </w:tc>
      </w:tr>
      <w:tr w:rsidR="00837034" w:rsidRPr="00C514B7" w14:paraId="04A1023C" w14:textId="77777777" w:rsidTr="007B6759">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90E7AD"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4AF98" w14:textId="77777777" w:rsidR="00837034" w:rsidRPr="00CF3B6A" w:rsidRDefault="00F140F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No funcional - Usabilidad</w:t>
            </w:r>
          </w:p>
        </w:tc>
      </w:tr>
      <w:tr w:rsidR="00837034" w:rsidRPr="00C514B7" w14:paraId="28625E1C" w14:textId="77777777" w:rsidTr="007B6759">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DF6B20"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D6E5D" w14:textId="77777777" w:rsidR="00F140FA" w:rsidRPr="00F140FA" w:rsidRDefault="00F140FA" w:rsidP="00F140FA">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El sistema será apto para sistemas operativos como:</w:t>
            </w:r>
          </w:p>
          <w:p w14:paraId="7D72638F" w14:textId="4D2D67C6" w:rsidR="00837034" w:rsidRPr="00382CB0" w:rsidRDefault="00F140FA" w:rsidP="00382CB0">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Windows 10</w:t>
            </w:r>
          </w:p>
        </w:tc>
      </w:tr>
      <w:tr w:rsidR="00837034" w:rsidRPr="00C514B7" w14:paraId="23F8D022" w14:textId="77777777" w:rsidTr="007B6759">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C12712"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04C1A4" w14:textId="26A4B04A" w:rsidR="00837034" w:rsidRPr="00CF3B6A" w:rsidRDefault="003B31C1" w:rsidP="007B6759">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6A85A431" w14:textId="77777777" w:rsidR="00837034" w:rsidRPr="00CF3B6A" w:rsidRDefault="00837034" w:rsidP="007B6759">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837034" w:rsidRPr="00C514B7" w14:paraId="48591431" w14:textId="77777777" w:rsidTr="007B6759">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556426"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FB755" w14:textId="77777777" w:rsidR="00837034" w:rsidRPr="00F140FA" w:rsidRDefault="00837034" w:rsidP="00F140FA">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Alta</w:t>
            </w:r>
            <w:r w:rsidR="00F140FA" w:rsidRPr="00F140FA">
              <w:rPr>
                <w:rFonts w:ascii="Calibri" w:hAnsi="Calibri" w:cs="Calibri"/>
                <w:b/>
                <w:bCs/>
                <w:color w:val="000000" w:themeColor="text1"/>
                <w:kern w:val="24"/>
                <w:lang w:val="en-US"/>
              </w:rPr>
              <w:t xml:space="preserve"> </w:t>
            </w:r>
          </w:p>
        </w:tc>
      </w:tr>
    </w:tbl>
    <w:p w14:paraId="6D33F4BB" w14:textId="77777777" w:rsidR="00F140FA" w:rsidRDefault="00F140FA" w:rsidP="00F140FA">
      <w:bookmarkStart w:id="35" w:name="_Toc453064077"/>
    </w:p>
    <w:tbl>
      <w:tblPr>
        <w:tblpPr w:leftFromText="141" w:rightFromText="141" w:vertAnchor="text" w:horzAnchor="margin" w:tblpXSpec="center" w:tblpY="-50"/>
        <w:tblW w:w="7934" w:type="dxa"/>
        <w:tblCellMar>
          <w:left w:w="0" w:type="dxa"/>
          <w:right w:w="0" w:type="dxa"/>
        </w:tblCellMar>
        <w:tblLook w:val="0600" w:firstRow="0" w:lastRow="0" w:firstColumn="0" w:lastColumn="0" w:noHBand="1" w:noVBand="1"/>
      </w:tblPr>
      <w:tblGrid>
        <w:gridCol w:w="1608"/>
        <w:gridCol w:w="6326"/>
      </w:tblGrid>
      <w:tr w:rsidR="00F140FA" w14:paraId="5915FC35" w14:textId="77777777" w:rsidTr="00F140F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40AAE2" w14:textId="77777777" w:rsidR="00F140FA" w:rsidRDefault="00F140FA" w:rsidP="00F140FA">
            <w:pPr>
              <w:rPr>
                <w:rFonts w:ascii="Calibri" w:hAnsi="Calibri" w:cs="Calibri"/>
                <w:i/>
              </w:rPr>
            </w:pPr>
            <w:proofErr w:type="spellStart"/>
            <w:r>
              <w:rPr>
                <w:rFonts w:ascii="Calibri" w:hAnsi="Calibri" w:cs="Calibri"/>
                <w:i/>
                <w:iCs/>
                <w:lang w:val="en-US"/>
              </w:rPr>
              <w:lastRenderedPageBreak/>
              <w:t>Número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E8912B" w14:textId="77777777" w:rsidR="00F140FA" w:rsidRDefault="00F140FA" w:rsidP="00F140FA">
            <w:pPr>
              <w:rPr>
                <w:rFonts w:ascii="Calibri" w:hAnsi="Calibri" w:cs="Calibri"/>
                <w:i/>
              </w:rPr>
            </w:pPr>
            <w:r>
              <w:rPr>
                <w:rFonts w:ascii="Calibri" w:hAnsi="Calibri" w:cs="Calibri"/>
                <w:b/>
                <w:i/>
                <w:lang w:val="en-US"/>
              </w:rPr>
              <w:t>RN- 2</w:t>
            </w:r>
          </w:p>
        </w:tc>
      </w:tr>
      <w:tr w:rsidR="00F140FA" w14:paraId="33E0F00B" w14:textId="77777777" w:rsidTr="00F140FA">
        <w:trPr>
          <w:trHeight w:val="32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795213" w14:textId="77777777" w:rsidR="00F140FA" w:rsidRDefault="00F140FA" w:rsidP="00F140FA">
            <w:pPr>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84E6E0E"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Mantenibilidad</w:t>
            </w:r>
          </w:p>
        </w:tc>
      </w:tr>
      <w:tr w:rsidR="00F140FA" w14:paraId="6033B37D" w14:textId="77777777" w:rsidTr="00F140F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65B17C" w14:textId="77777777" w:rsidR="00F140FA" w:rsidRDefault="00F140FA" w:rsidP="00F140FA">
            <w:pPr>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56B391"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El sistema debe ser fácil de mantener y actualizar.</w:t>
            </w:r>
          </w:p>
        </w:tc>
      </w:tr>
      <w:tr w:rsidR="00F140FA" w14:paraId="74250FF4" w14:textId="77777777" w:rsidTr="00F140FA">
        <w:trPr>
          <w:trHeight w:val="34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79BF51" w14:textId="77777777" w:rsidR="00F140FA" w:rsidRDefault="00F140FA" w:rsidP="00F140FA">
            <w:pPr>
              <w:rPr>
                <w:rFonts w:ascii="Calibri" w:hAnsi="Calibri" w:cs="Calibri"/>
                <w:i/>
              </w:rPr>
            </w:pPr>
            <w:r>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AD5865" w14:textId="77777777" w:rsidR="00F140FA" w:rsidRDefault="00AB684C"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No funcional - M</w:t>
            </w:r>
            <w:r w:rsidR="00F140FA">
              <w:rPr>
                <w:rFonts w:ascii="Calibri" w:hAnsi="Calibri" w:cs="Calibri"/>
                <w:iCs/>
                <w:color w:val="000000" w:themeColor="text1"/>
              </w:rPr>
              <w:t>antenibilidad</w:t>
            </w:r>
          </w:p>
        </w:tc>
      </w:tr>
      <w:tr w:rsidR="00F140FA" w14:paraId="0B6C363C" w14:textId="77777777" w:rsidTr="00F140FA">
        <w:trPr>
          <w:trHeight w:val="100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E1E7D2" w14:textId="77777777" w:rsidR="00F140FA" w:rsidRDefault="00F140FA" w:rsidP="00F140FA">
            <w:pPr>
              <w:rPr>
                <w:rFonts w:ascii="Calibri" w:hAnsi="Calibri" w:cs="Calibri"/>
                <w:i/>
              </w:rPr>
            </w:pPr>
            <w:r>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1873796" w14:textId="77777777" w:rsidR="00F140FA" w:rsidRDefault="00F140FA" w:rsidP="00EE1907">
            <w:pPr>
              <w:pStyle w:val="Prrafodelista"/>
              <w:numPr>
                <w:ilvl w:val="0"/>
                <w:numId w:val="8"/>
              </w:numPr>
              <w:jc w:val="both"/>
              <w:textAlignment w:val="baseline"/>
              <w:rPr>
                <w:rFonts w:ascii="Calibri" w:hAnsi="Calibri" w:cs="Calibri"/>
                <w:iCs/>
                <w:color w:val="000000" w:themeColor="text1"/>
              </w:rPr>
            </w:pPr>
            <w:r>
              <w:rPr>
                <w:rFonts w:ascii="Calibri" w:hAnsi="Calibri" w:cs="Calibri"/>
                <w:iCs/>
                <w:color w:val="000000" w:themeColor="text1"/>
              </w:rPr>
              <w:t>La documentación del sistema debe ser clara y completa, permitiendo que nuevos desarrolladores puedan entender y trabajar con el sistema con mínima capacitación.</w:t>
            </w:r>
          </w:p>
        </w:tc>
      </w:tr>
      <w:tr w:rsidR="00F140FA" w14:paraId="6852717A" w14:textId="77777777" w:rsidTr="00F140FA">
        <w:trPr>
          <w:trHeight w:val="85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694CE0" w14:textId="77777777" w:rsidR="00F140FA" w:rsidRDefault="00F140FA" w:rsidP="00F140FA">
            <w:pPr>
              <w:rPr>
                <w:rFonts w:ascii="Calibri" w:hAnsi="Calibri" w:cs="Calibri"/>
                <w:i/>
              </w:rPr>
            </w:pPr>
            <w:r>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B7063D" w14:textId="176C194B" w:rsidR="00F140FA" w:rsidRDefault="003B31C1" w:rsidP="00F140FA">
            <w:pPr>
              <w:pStyle w:val="NormalWeb"/>
              <w:spacing w:before="0" w:beforeAutospacing="0" w:after="0" w:afterAutospacing="0"/>
              <w:textAlignment w:val="baseline"/>
              <w:rPr>
                <w:rFonts w:ascii="Calibri" w:hAnsi="Calibri" w:cs="Calibri"/>
                <w:iCs/>
                <w:color w:val="000000" w:themeColor="text1"/>
                <w:sz w:val="36"/>
                <w:szCs w:val="36"/>
              </w:rPr>
            </w:pPr>
            <w:r>
              <w:rPr>
                <w:rFonts w:ascii="Calibri" w:hAnsi="Calibri" w:cs="Calibri"/>
                <w:iCs/>
                <w:color w:val="000000" w:themeColor="text1"/>
                <w:kern w:val="24"/>
                <w:lang w:val="en-US"/>
              </w:rPr>
              <w:t>19/04/2025</w:t>
            </w:r>
          </w:p>
          <w:p w14:paraId="3B773C56"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kern w:val="24"/>
                <w:lang w:val="en-US"/>
              </w:rPr>
              <w:t>Versión1.0</w:t>
            </w:r>
          </w:p>
        </w:tc>
      </w:tr>
      <w:tr w:rsidR="00F140FA" w14:paraId="444AA124" w14:textId="77777777" w:rsidTr="00F140FA">
        <w:trPr>
          <w:trHeight w:val="378"/>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D8450A" w14:textId="77777777" w:rsidR="00F140FA" w:rsidRDefault="00F140FA" w:rsidP="00F140FA">
            <w:pPr>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CDD63CE" w14:textId="77777777" w:rsidR="00F140FA" w:rsidRDefault="00F140FA" w:rsidP="00F140FA">
            <w:pPr>
              <w:pStyle w:val="NormalWeb"/>
              <w:spacing w:before="0" w:beforeAutospacing="0" w:after="0" w:afterAutospacing="0"/>
              <w:textAlignment w:val="baseline"/>
              <w:rPr>
                <w:rFonts w:ascii="Calibri" w:hAnsi="Calibri" w:cs="Calibri"/>
                <w:b/>
                <w:bCs/>
                <w:iCs/>
                <w:color w:val="000000" w:themeColor="text1"/>
              </w:rPr>
            </w:pPr>
            <w:r>
              <w:rPr>
                <w:rFonts w:ascii="Calibri" w:hAnsi="Calibri" w:cs="Calibri"/>
                <w:b/>
                <w:bCs/>
                <w:iCs/>
                <w:color w:val="000000" w:themeColor="text1"/>
              </w:rPr>
              <w:t>Alta</w:t>
            </w:r>
          </w:p>
        </w:tc>
      </w:tr>
    </w:tbl>
    <w:p w14:paraId="7E14AA9B" w14:textId="77777777" w:rsidR="00F140FA" w:rsidRDefault="00F140FA" w:rsidP="00F140FA"/>
    <w:p w14:paraId="79E1F5EA" w14:textId="77777777" w:rsidR="00F140FA" w:rsidRDefault="00F140FA" w:rsidP="00F140FA"/>
    <w:p w14:paraId="6CA40AB7" w14:textId="77777777" w:rsidR="00F140FA" w:rsidRDefault="00F140FA" w:rsidP="00F140FA"/>
    <w:p w14:paraId="6C3C004B" w14:textId="77777777" w:rsidR="00F140FA" w:rsidRDefault="00F140FA" w:rsidP="00F140FA"/>
    <w:p w14:paraId="54E43A27" w14:textId="77777777" w:rsidR="00F140FA" w:rsidRDefault="00F140FA" w:rsidP="00F140FA"/>
    <w:p w14:paraId="5297BC37" w14:textId="77777777" w:rsidR="00F140FA" w:rsidRDefault="00F140FA" w:rsidP="00F140FA"/>
    <w:p w14:paraId="221C5FDA" w14:textId="77777777" w:rsidR="00F140FA" w:rsidRDefault="00F140FA" w:rsidP="00F140FA"/>
    <w:p w14:paraId="3595E7D1" w14:textId="77777777" w:rsidR="00F140FA" w:rsidRDefault="00F140FA" w:rsidP="00F140FA"/>
    <w:p w14:paraId="52EB0A8D" w14:textId="77777777" w:rsidR="00F140FA" w:rsidRDefault="00F140FA" w:rsidP="00F140FA"/>
    <w:p w14:paraId="1E00A3F5" w14:textId="77777777" w:rsidR="00F140FA" w:rsidRDefault="00F140FA" w:rsidP="00F140FA"/>
    <w:p w14:paraId="199EB497" w14:textId="77777777" w:rsidR="00F140FA" w:rsidRDefault="00F140FA" w:rsidP="00F140FA"/>
    <w:p w14:paraId="7882BC60" w14:textId="77777777" w:rsidR="00F140FA" w:rsidRDefault="00F140FA" w:rsidP="00F140FA"/>
    <w:p w14:paraId="0B3A332C" w14:textId="77777777" w:rsidR="00F140FA" w:rsidRDefault="00F140FA" w:rsidP="00F140FA"/>
    <w:p w14:paraId="1BF9BB31" w14:textId="77777777" w:rsidR="001B7126" w:rsidRDefault="001B7126" w:rsidP="00F140FA"/>
    <w:p w14:paraId="568F0776" w14:textId="77777777" w:rsidR="001B7126" w:rsidRDefault="001B7126" w:rsidP="00F140FA"/>
    <w:p w14:paraId="481E30B4" w14:textId="77777777" w:rsidR="001B7126" w:rsidRDefault="001B7126" w:rsidP="00F140FA"/>
    <w:p w14:paraId="493F4660" w14:textId="77777777" w:rsidR="001B7126" w:rsidRDefault="001B7126" w:rsidP="00F140FA"/>
    <w:p w14:paraId="1B7BBAAD" w14:textId="77777777" w:rsidR="001B7126" w:rsidRDefault="001B7126" w:rsidP="00F140FA"/>
    <w:tbl>
      <w:tblPr>
        <w:tblW w:w="7934" w:type="dxa"/>
        <w:jc w:val="center"/>
        <w:tblCellMar>
          <w:left w:w="0" w:type="dxa"/>
          <w:right w:w="0" w:type="dxa"/>
        </w:tblCellMar>
        <w:tblLook w:val="0600" w:firstRow="0" w:lastRow="0" w:firstColumn="0" w:lastColumn="0" w:noHBand="1" w:noVBand="1"/>
      </w:tblPr>
      <w:tblGrid>
        <w:gridCol w:w="1608"/>
        <w:gridCol w:w="6326"/>
      </w:tblGrid>
      <w:tr w:rsidR="00F140FA" w:rsidRPr="00C514B7" w14:paraId="0D73DDED" w14:textId="77777777" w:rsidTr="008C0D87">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C9C738"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EC9DF1" w14:textId="77777777" w:rsidR="00F140FA" w:rsidRPr="00F140FA" w:rsidRDefault="00F140FA" w:rsidP="008C0D87">
            <w:pPr>
              <w:rPr>
                <w:rFonts w:ascii="Calibri" w:hAnsi="Calibri" w:cs="Calibri"/>
                <w:b/>
                <w:i/>
                <w:color w:val="000000" w:themeColor="text1"/>
              </w:rPr>
            </w:pPr>
            <w:r w:rsidRPr="00F140FA">
              <w:rPr>
                <w:rFonts w:ascii="Calibri" w:hAnsi="Calibri" w:cs="Calibri"/>
                <w:b/>
                <w:i/>
                <w:color w:val="000000" w:themeColor="text1"/>
                <w:lang w:val="en-US"/>
              </w:rPr>
              <w:t>RN-</w:t>
            </w:r>
            <w:r>
              <w:rPr>
                <w:rFonts w:ascii="Calibri" w:hAnsi="Calibri" w:cs="Calibri"/>
                <w:b/>
                <w:color w:val="000000" w:themeColor="text1"/>
                <w:lang w:val="en-US"/>
              </w:rPr>
              <w:t>3</w:t>
            </w:r>
          </w:p>
        </w:tc>
      </w:tr>
      <w:tr w:rsidR="00F140FA" w:rsidRPr="00C514B7" w14:paraId="4F0B4048" w14:textId="77777777" w:rsidTr="008C0D87">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15897E"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869B0" w14:textId="77777777" w:rsidR="00F140FA" w:rsidRPr="00CF3B6A"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Rendimiento</w:t>
            </w:r>
          </w:p>
        </w:tc>
      </w:tr>
      <w:tr w:rsidR="00F140FA" w:rsidRPr="00C514B7" w14:paraId="77230B1C" w14:textId="77777777" w:rsidTr="008C0D87">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ADDE9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188A0" w14:textId="77777777" w:rsidR="00F140FA" w:rsidRPr="00907E9D"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El sistema debe mantener un rendimiento óptimo para el tiempo de respuesta de diferentes procesos.</w:t>
            </w:r>
          </w:p>
        </w:tc>
      </w:tr>
      <w:tr w:rsidR="00F140FA" w:rsidRPr="00C514B7" w14:paraId="4AF4DAF6" w14:textId="77777777" w:rsidTr="008C0D87">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6E18BA"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4C3F" w14:textId="77777777" w:rsidR="00F140FA" w:rsidRPr="00CF3B6A" w:rsidRDefault="003252C8"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No funcional - </w:t>
            </w:r>
            <w:r w:rsidR="00F140FA">
              <w:rPr>
                <w:rFonts w:ascii="Calibri" w:hAnsi="Calibri" w:cs="Calibri"/>
                <w:color w:val="000000" w:themeColor="text1"/>
              </w:rPr>
              <w:t>Usabilidad</w:t>
            </w:r>
          </w:p>
        </w:tc>
      </w:tr>
      <w:tr w:rsidR="00F140FA" w:rsidRPr="00C514B7" w14:paraId="413B1F0A" w14:textId="77777777" w:rsidTr="008C0D87">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0F38C"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C1615" w14:textId="77777777" w:rsidR="00F140FA"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las búsquedas por filtros deben ser menores a 2 segundos.</w:t>
            </w:r>
          </w:p>
          <w:p w14:paraId="7EB7DD65" w14:textId="77777777" w:rsid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procesamiento de datos en los registro de usuarios debe ser menor a 3 segundos.</w:t>
            </w:r>
          </w:p>
          <w:p w14:paraId="6EB56D9D" w14:textId="77777777" w:rsidR="00907E9D" w:rsidRP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búsquedas sin filtros deben ser menores a 3 segundos.</w:t>
            </w:r>
          </w:p>
        </w:tc>
      </w:tr>
      <w:tr w:rsidR="00F140FA" w:rsidRPr="00C514B7" w14:paraId="22F105CD" w14:textId="77777777" w:rsidTr="008C0D87">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2297FB"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D2764" w14:textId="6652C3DE" w:rsidR="00F140FA" w:rsidRPr="00CF3B6A" w:rsidRDefault="003B31C1" w:rsidP="008C0D87">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754CEB6F" w14:textId="77777777" w:rsidR="00F140FA" w:rsidRPr="00CF3B6A" w:rsidRDefault="00F140FA" w:rsidP="008C0D87">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F140FA" w:rsidRPr="00C514B7" w14:paraId="205696CC" w14:textId="77777777" w:rsidTr="008C0D87">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378425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5FEA4" w14:textId="77777777" w:rsidR="00F140FA" w:rsidRPr="00F140FA" w:rsidRDefault="00F140FA" w:rsidP="008C0D87">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 xml:space="preserve">Alta </w:t>
            </w:r>
          </w:p>
        </w:tc>
      </w:tr>
    </w:tbl>
    <w:p w14:paraId="34E3D2F2" w14:textId="77777777" w:rsidR="00F140FA" w:rsidRDefault="00F140FA" w:rsidP="00F140FA"/>
    <w:p w14:paraId="232068A8" w14:textId="77777777" w:rsidR="00F140FA" w:rsidRDefault="00F140FA" w:rsidP="00F140FA"/>
    <w:p w14:paraId="2D5BA73C" w14:textId="77777777" w:rsidR="00A2466D" w:rsidRPr="00A2466D" w:rsidRDefault="00A2466D" w:rsidP="00EE1907">
      <w:pPr>
        <w:pStyle w:val="Ttulo3"/>
        <w:numPr>
          <w:ilvl w:val="2"/>
          <w:numId w:val="1"/>
        </w:numPr>
        <w:ind w:left="1843"/>
        <w:rPr>
          <w:rFonts w:ascii="Calibri" w:hAnsi="Calibri" w:cs="Calibri"/>
          <w:sz w:val="24"/>
          <w:szCs w:val="24"/>
        </w:rPr>
      </w:pPr>
      <w:bookmarkStart w:id="36" w:name="_Toc196768062"/>
      <w:r w:rsidRPr="00A2466D">
        <w:rPr>
          <w:rFonts w:ascii="Calibri" w:hAnsi="Calibri" w:cs="Calibri"/>
          <w:sz w:val="24"/>
          <w:szCs w:val="24"/>
        </w:rPr>
        <w:t>Tamaño y rendimiento</w:t>
      </w:r>
      <w:bookmarkEnd w:id="35"/>
      <w:bookmarkEnd w:id="36"/>
    </w:p>
    <w:p w14:paraId="6F17D858" w14:textId="0AF2AA0D" w:rsidR="00DB091E" w:rsidRDefault="00DB091E" w:rsidP="00933418">
      <w:pPr>
        <w:spacing w:line="360" w:lineRule="auto"/>
        <w:ind w:left="1134" w:firstLine="709"/>
        <w:jc w:val="both"/>
        <w:rPr>
          <w:rFonts w:ascii="Calibri" w:hAnsi="Calibri" w:cs="Book Antiqua"/>
          <w:iCs/>
          <w:color w:val="000000" w:themeColor="text1"/>
        </w:rPr>
      </w:pPr>
      <w:r>
        <w:rPr>
          <w:rFonts w:ascii="Calibri" w:hAnsi="Calibri" w:cs="Book Antiqua"/>
          <w:iCs/>
          <w:color w:val="000000" w:themeColor="text1"/>
        </w:rPr>
        <w:t>Como ya entendemos del proyecto a desarrollar, vamos a definir el tamaño y el rendimiento esperado del sistema.</w:t>
      </w:r>
    </w:p>
    <w:p w14:paraId="6C837A2B" w14:textId="1D5A1AEB" w:rsidR="00DB091E" w:rsidRPr="00DB091E" w:rsidRDefault="00DB091E" w:rsidP="00933418">
      <w:pPr>
        <w:spacing w:line="360" w:lineRule="auto"/>
        <w:ind w:left="1134" w:firstLine="709"/>
        <w:jc w:val="both"/>
        <w:rPr>
          <w:rFonts w:ascii="Calibri" w:hAnsi="Calibri" w:cs="Book Antiqua"/>
          <w:b/>
          <w:bCs/>
          <w:iCs/>
          <w:color w:val="000000" w:themeColor="text1"/>
        </w:rPr>
      </w:pPr>
      <w:r w:rsidRPr="00DB091E">
        <w:rPr>
          <w:rFonts w:ascii="Calibri" w:hAnsi="Calibri" w:cs="Book Antiqua"/>
          <w:b/>
          <w:bCs/>
          <w:iCs/>
          <w:color w:val="000000" w:themeColor="text1"/>
        </w:rPr>
        <w:lastRenderedPageBreak/>
        <w:t>El número de elementos clave que el sistema deberá manejar:</w:t>
      </w:r>
    </w:p>
    <w:p w14:paraId="24C7597A" w14:textId="4A300985"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Usuarios registrados: Para todos los usuarios registrados, el sistema deberá manejar un hasta 150 usuarios, teniendo un crecimiento exponencial en los próximos años de un total de 700 usuarios registrados en el sistema.</w:t>
      </w:r>
    </w:p>
    <w:p w14:paraId="2FEA1AA5" w14:textId="11267080"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Libros Gestionados: El sistema deberá gestionar toda la información asociada a los libros, hasta unos 3000 libros con una proyección de crecimiento en los próximos años de un total de 9000 libros.</w:t>
      </w:r>
    </w:p>
    <w:p w14:paraId="0AB688EA" w14:textId="73976C86" w:rsid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Gestionar reservas: El sistema deberá gestionar tanto las reservas de libros y cubículos con un total de 10 mil reservas, contando con una proyección de crecimiento en los siguientes años de hasta un</w:t>
      </w:r>
      <w:r w:rsidR="00053641">
        <w:rPr>
          <w:rFonts w:ascii="Calibri" w:hAnsi="Calibri" w:cs="Book Antiqua"/>
          <w:iCs/>
          <w:color w:val="000000" w:themeColor="text1"/>
        </w:rPr>
        <w:t>as</w:t>
      </w:r>
      <w:r w:rsidRPr="00DB091E">
        <w:rPr>
          <w:rFonts w:ascii="Calibri" w:hAnsi="Calibri" w:cs="Book Antiqua"/>
          <w:iCs/>
          <w:color w:val="000000" w:themeColor="text1"/>
        </w:rPr>
        <w:t xml:space="preserve"> 40 mil reservas.</w:t>
      </w:r>
    </w:p>
    <w:p w14:paraId="19718CDB" w14:textId="5A02F854" w:rsidR="00DB091E" w:rsidRPr="00B34D90" w:rsidRDefault="00DB091E"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Tiempo medio de respuesta para sucesos claves:</w:t>
      </w:r>
    </w:p>
    <w:p w14:paraId="3EFD92EC" w14:textId="19F8B27C"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en que responderá el sistema al inicio de sesión debe ser menor a 3 segundos.</w:t>
      </w:r>
    </w:p>
    <w:p w14:paraId="74E3EE06" w14:textId="248ABFA1"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realizaciones de reservas de cualquier índole deben tener un tiempo de respuesta menor a 3 segundos.</w:t>
      </w:r>
    </w:p>
    <w:p w14:paraId="79E64173" w14:textId="2C27A898"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búsquedas en el sistema ya sea por aplicación de filtros o solo por ID deberán emplear un tiempo de respuesta menor a 4 segundos.</w:t>
      </w:r>
    </w:p>
    <w:p w14:paraId="087B9C66" w14:textId="5F71F4E9" w:rsid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de procesamiento de un pago debe ser menor a 2 segundos.</w:t>
      </w:r>
    </w:p>
    <w:p w14:paraId="31CD70E0" w14:textId="5F470DA7" w:rsidR="006D5CC9" w:rsidRDefault="006D5CC9" w:rsidP="00933418">
      <w:pPr>
        <w:spacing w:line="360" w:lineRule="auto"/>
        <w:ind w:firstLine="709"/>
        <w:jc w:val="both"/>
        <w:rPr>
          <w:rFonts w:ascii="Calibri" w:hAnsi="Calibri" w:cs="Book Antiqua"/>
          <w:iCs/>
          <w:color w:val="000000" w:themeColor="text1"/>
        </w:rPr>
      </w:pPr>
    </w:p>
    <w:p w14:paraId="43E3AB0A" w14:textId="337AC867" w:rsidR="006D5CC9" w:rsidRDefault="00B34D90"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Índices</w:t>
      </w:r>
      <w:r w:rsidR="006D5CC9" w:rsidRPr="00B34D90">
        <w:rPr>
          <w:rFonts w:ascii="Calibri" w:hAnsi="Calibri" w:cs="Book Antiqua"/>
          <w:b/>
          <w:bCs/>
          <w:iCs/>
          <w:color w:val="000000" w:themeColor="text1"/>
        </w:rPr>
        <w:t xml:space="preserve"> de rendimiento medio, mínimo y máximo</w:t>
      </w:r>
      <w:r w:rsidR="005F6AD8">
        <w:rPr>
          <w:rFonts w:ascii="Calibri" w:hAnsi="Calibri" w:cs="Book Antiqua"/>
          <w:b/>
          <w:bCs/>
          <w:iCs/>
          <w:color w:val="000000" w:themeColor="text1"/>
        </w:rPr>
        <w:t>:</w:t>
      </w:r>
    </w:p>
    <w:p w14:paraId="0866D636" w14:textId="6EB63039" w:rsidR="005F6AD8" w:rsidRPr="005F6AD8" w:rsidRDefault="005F6AD8" w:rsidP="00933418">
      <w:pPr>
        <w:spacing w:line="360" w:lineRule="auto"/>
        <w:ind w:left="1123" w:firstLine="709"/>
        <w:jc w:val="both"/>
        <w:rPr>
          <w:rFonts w:ascii="Calibri" w:hAnsi="Calibri" w:cs="Book Antiqua"/>
          <w:iCs/>
          <w:color w:val="000000" w:themeColor="text1"/>
        </w:rPr>
      </w:pPr>
      <w:r>
        <w:rPr>
          <w:rFonts w:ascii="Calibri" w:hAnsi="Calibri" w:cs="Book Antiqua"/>
          <w:iCs/>
          <w:color w:val="000000" w:themeColor="text1"/>
        </w:rPr>
        <w:t>Estos índices deben ser los promedios de transacciones y operaciones que realiza el sistema.</w:t>
      </w:r>
    </w:p>
    <w:p w14:paraId="13E1B41C" w14:textId="12F403F5" w:rsidR="006D5CC9" w:rsidRPr="005F6AD8" w:rsidRDefault="006D5CC9"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 xml:space="preserve">El </w:t>
      </w:r>
      <w:r w:rsidR="00B34D90" w:rsidRPr="005F6AD8">
        <w:rPr>
          <w:rFonts w:ascii="Calibri" w:hAnsi="Calibri" w:cs="Book Antiqua"/>
          <w:iCs/>
          <w:color w:val="000000" w:themeColor="text1"/>
        </w:rPr>
        <w:t>rendimiento</w:t>
      </w:r>
      <w:r w:rsidRPr="005F6AD8">
        <w:rPr>
          <w:rFonts w:ascii="Calibri" w:hAnsi="Calibri" w:cs="Book Antiqua"/>
          <w:iCs/>
          <w:color w:val="000000" w:themeColor="text1"/>
        </w:rPr>
        <w:t xml:space="preserve"> medio o en este caso promedio </w:t>
      </w:r>
      <w:r w:rsidR="00B34D90" w:rsidRPr="005F6AD8">
        <w:rPr>
          <w:rFonts w:ascii="Calibri" w:hAnsi="Calibri" w:cs="Book Antiqua"/>
          <w:iCs/>
          <w:color w:val="000000" w:themeColor="text1"/>
        </w:rPr>
        <w:t>debe ser menor a 3 segundos.</w:t>
      </w:r>
    </w:p>
    <w:p w14:paraId="36489B2E" w14:textId="34941DC6"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El rendimiento máximo debe ser menor que 5 segundo.</w:t>
      </w:r>
    </w:p>
    <w:p w14:paraId="3146FCCA" w14:textId="58065372"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lastRenderedPageBreak/>
        <w:t>El rendimiento mínimo para una capacidad muy pequeña debe ser menor a 2 segundos.</w:t>
      </w:r>
    </w:p>
    <w:p w14:paraId="2938461A" w14:textId="5E64F1EB" w:rsidR="00DB091E" w:rsidRDefault="00DB091E" w:rsidP="00933418">
      <w:pPr>
        <w:spacing w:line="360" w:lineRule="auto"/>
        <w:ind w:left="1123" w:firstLine="709"/>
        <w:jc w:val="both"/>
        <w:rPr>
          <w:rFonts w:ascii="Calibri" w:hAnsi="Calibri" w:cs="Book Antiqua"/>
          <w:iCs/>
          <w:color w:val="000000" w:themeColor="text1"/>
        </w:rPr>
      </w:pPr>
    </w:p>
    <w:p w14:paraId="61A19DE9" w14:textId="784D8E6A" w:rsidR="005F6AD8" w:rsidRPr="00EF3DEF" w:rsidRDefault="001953D5" w:rsidP="00933418">
      <w:pPr>
        <w:spacing w:line="360" w:lineRule="auto"/>
        <w:ind w:left="1123" w:firstLine="709"/>
        <w:jc w:val="both"/>
        <w:rPr>
          <w:rFonts w:ascii="Calibri" w:hAnsi="Calibri" w:cs="Book Antiqua"/>
          <w:b/>
          <w:bCs/>
          <w:iCs/>
          <w:color w:val="000000" w:themeColor="text1"/>
        </w:rPr>
      </w:pPr>
      <w:r w:rsidRPr="00EF3DEF">
        <w:rPr>
          <w:rFonts w:ascii="Calibri" w:hAnsi="Calibri" w:cs="Book Antiqua"/>
          <w:b/>
          <w:bCs/>
          <w:iCs/>
          <w:color w:val="000000" w:themeColor="text1"/>
        </w:rPr>
        <w:t>Recursos Utilizados</w:t>
      </w:r>
      <w:r w:rsidR="005F6AD8" w:rsidRPr="00EF3DEF">
        <w:rPr>
          <w:rFonts w:ascii="Calibri" w:hAnsi="Calibri" w:cs="Book Antiqua"/>
          <w:b/>
          <w:bCs/>
          <w:iCs/>
          <w:color w:val="000000" w:themeColor="text1"/>
        </w:rPr>
        <w:t>:</w:t>
      </w:r>
    </w:p>
    <w:p w14:paraId="0FE055D9" w14:textId="431CA887"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 xml:space="preserve">El sistema requerirá como mínimo 8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 xml:space="preserve"> para que tenga un rendimiento estable</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Se recomienda utilizar un serv</w:t>
      </w:r>
      <w:r w:rsidR="00EF3DEF" w:rsidRPr="00EF3DEF">
        <w:rPr>
          <w:rFonts w:ascii="Calibri" w:hAnsi="Calibri" w:cs="Book Antiqua"/>
          <w:iCs/>
          <w:color w:val="000000" w:themeColor="text1"/>
        </w:rPr>
        <w:t>i</w:t>
      </w:r>
      <w:r w:rsidRPr="00EF3DEF">
        <w:rPr>
          <w:rFonts w:ascii="Calibri" w:hAnsi="Calibri" w:cs="Book Antiqua"/>
          <w:iCs/>
          <w:color w:val="000000" w:themeColor="text1"/>
        </w:rPr>
        <w:t>dor</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 xml:space="preserve">con una capacidad de 16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w:t>
      </w:r>
    </w:p>
    <w:p w14:paraId="0D28B523" w14:textId="6F8BD1AB"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 xml:space="preserve">Para el disco duro se necesita 1 </w:t>
      </w:r>
      <w:proofErr w:type="spellStart"/>
      <w:r w:rsidRPr="00EF3DEF">
        <w:rPr>
          <w:rFonts w:ascii="Calibri" w:hAnsi="Calibri" w:cs="Book Antiqua"/>
          <w:iCs/>
          <w:color w:val="000000" w:themeColor="text1"/>
        </w:rPr>
        <w:t>tb</w:t>
      </w:r>
      <w:proofErr w:type="spellEnd"/>
      <w:r w:rsidRPr="00EF3DEF">
        <w:rPr>
          <w:rFonts w:ascii="Calibri" w:hAnsi="Calibri" w:cs="Book Antiqua"/>
          <w:iCs/>
          <w:color w:val="000000" w:themeColor="text1"/>
        </w:rPr>
        <w:t xml:space="preserve"> de almacenamiento en el servidor como mínimo para un rendimiento estable. Como recomendación se necesitará 2TB de almacenamiento.</w:t>
      </w:r>
    </w:p>
    <w:p w14:paraId="0E84CCCE"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7" w:name="_Toc453064078"/>
      <w:bookmarkStart w:id="38" w:name="_Toc196768063"/>
      <w:r w:rsidRPr="00A2466D">
        <w:rPr>
          <w:rFonts w:ascii="Calibri" w:hAnsi="Calibri" w:cs="Calibri"/>
          <w:sz w:val="24"/>
          <w:szCs w:val="24"/>
        </w:rPr>
        <w:t>Calidad</w:t>
      </w:r>
      <w:bookmarkEnd w:id="37"/>
      <w:bookmarkEnd w:id="38"/>
    </w:p>
    <w:p w14:paraId="125F30F4"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Requisitos de rendimiento operativo</w:t>
      </w:r>
    </w:p>
    <w:p w14:paraId="3CDC7368" w14:textId="26A8809C"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medio entre anomalías (MTBF):</w:t>
      </w:r>
      <w:r w:rsidRPr="00F7246B">
        <w:rPr>
          <w:rFonts w:ascii="Calibri" w:hAnsi="Calibri" w:cs="Book Antiqua"/>
          <w:iCs/>
          <w:color w:val="000000" w:themeColor="text1"/>
        </w:rPr>
        <w:t xml:space="preserve"> El sistema está diseñado para un MTBF de al menos 1,000 horas, garantizando un funcionamiento continuo con mínima interrupción.</w:t>
      </w:r>
    </w:p>
    <w:p w14:paraId="06012BA4" w14:textId="39CCAD4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de respuesta:</w:t>
      </w:r>
      <w:r w:rsidRPr="00F7246B">
        <w:rPr>
          <w:rFonts w:ascii="Calibri" w:hAnsi="Calibri" w:cs="Book Antiqua"/>
          <w:iCs/>
          <w:color w:val="000000" w:themeColor="text1"/>
        </w:rPr>
        <w:t xml:space="preserve"> Las operaciones comunes, como registrar, buscar o modificar datos, deben completarse en menos de 3 segundos en condiciones normales.</w:t>
      </w:r>
    </w:p>
    <w:p w14:paraId="2A1AE9C2" w14:textId="48EE332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Capacidad de manejo de datos:</w:t>
      </w:r>
      <w:r w:rsidRPr="00F7246B">
        <w:rPr>
          <w:rFonts w:ascii="Calibri" w:hAnsi="Calibri" w:cs="Book Antiqua"/>
          <w:iCs/>
          <w:color w:val="000000" w:themeColor="text1"/>
        </w:rPr>
        <w:t xml:space="preserve"> El sistema soportará hasta 10,000 registros de libros, lectores y transacciones sin pérdida de rendimiento.</w:t>
      </w:r>
    </w:p>
    <w:p w14:paraId="65867F55"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73CFC122"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Destinos de calidad</w:t>
      </w:r>
    </w:p>
    <w:p w14:paraId="5B818023" w14:textId="5ED0DEBD"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Tiempo de inactividad no planificado:</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debe garantizar un tiempo de inactividad no planificado inferior al 1% anual, asegurando disponibilidad en horarios operativos regulares de la librería.</w:t>
      </w:r>
    </w:p>
    <w:p w14:paraId="16F6344B" w14:textId="51B65182"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Detección de errores: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Los errores o inconsistencias en las entradas de datos serán identificados automáticamente con mensajes claros y específicos para el usuario.</w:t>
      </w:r>
    </w:p>
    <w:p w14:paraId="7E40D1DF"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17C053CC"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ampliables</w:t>
      </w:r>
    </w:p>
    <w:p w14:paraId="189870B7" w14:textId="55F9776D"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Actualizaciones en caliente: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software está diseñado para recibir actualizaciones menores sin necesidad de detener el sistema, siempre que estas no modifiquen su estructura principal de datos.</w:t>
      </w:r>
    </w:p>
    <w:p w14:paraId="58097850" w14:textId="678DC620"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Escalabilidad:</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permitirá agregar nuevas funcionalidades, como gestión de eventos literarios o promociones, sin reescribir la base del código.</w:t>
      </w:r>
    </w:p>
    <w:p w14:paraId="7E597664"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491FD8A8"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con portabilidad</w:t>
      </w:r>
    </w:p>
    <w:p w14:paraId="2EB7BEF8" w14:textId="101E516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Plataformas de hardware: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será compatible con hardware de nivel empresarial estándar, incluyendo estaciones de trabajo con procesadores Intel o AMD de arquitectura x64.</w:t>
      </w:r>
    </w:p>
    <w:p w14:paraId="000A4AFE" w14:textId="3CEF54A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Sistemas operativos: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estará optimizado para ejecutarse en Windows 10 o superior.</w:t>
      </w:r>
    </w:p>
    <w:p w14:paraId="17B1C2B2" w14:textId="60FB1E7F" w:rsidR="00A2466D"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Lenguajes de programación:</w:t>
      </w:r>
      <w:r w:rsidRPr="00F7246B">
        <w:rPr>
          <w:rFonts w:ascii="Calibri" w:hAnsi="Calibri" w:cs="Book Antiqua"/>
          <w:iCs/>
          <w:color w:val="000000" w:themeColor="text1"/>
        </w:rPr>
        <w:t xml:space="preserve"> Desarrollado en C# con integración a SQL Server, lo que permite alta portabilidad en infraestructuras empresariales modernas.</w:t>
      </w:r>
    </w:p>
    <w:p w14:paraId="1986E18F"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9" w:name="_Toc453064079"/>
      <w:bookmarkStart w:id="40" w:name="_Toc196768064"/>
      <w:r w:rsidRPr="00A2466D">
        <w:rPr>
          <w:rFonts w:ascii="Calibri" w:hAnsi="Calibri" w:cs="Calibri"/>
          <w:sz w:val="24"/>
          <w:szCs w:val="24"/>
        </w:rPr>
        <w:t>Otros</w:t>
      </w:r>
      <w:bookmarkEnd w:id="39"/>
      <w:bookmarkEnd w:id="40"/>
    </w:p>
    <w:p w14:paraId="2F043D80" w14:textId="77777777" w:rsidR="00F7246B" w:rsidRPr="00F7246B" w:rsidRDefault="00F7246B" w:rsidP="00EE1907">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Requisitos de seguridad:</w:t>
      </w:r>
      <w:r w:rsidRPr="00F7246B">
        <w:rPr>
          <w:rFonts w:ascii="Calibri" w:hAnsi="Calibri" w:cs="Book Antiqua"/>
        </w:rPr>
        <w:t xml:space="preserve"> La arquitectura implementará un sistema de autenticación de múltiples factores (MFA) para usuarios médicos y administrativos.</w:t>
      </w:r>
    </w:p>
    <w:p w14:paraId="63F3AE1D" w14:textId="0CC63425" w:rsidR="00A32EED" w:rsidRDefault="00F7246B" w:rsidP="001E78FE">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Escalabilidad:</w:t>
      </w:r>
      <w:r w:rsidRPr="00F7246B">
        <w:rPr>
          <w:rFonts w:ascii="Calibri" w:hAnsi="Calibri" w:cs="Book Antiqua"/>
        </w:rPr>
        <w:t xml:space="preserve"> La infraestructura permitirá la integración de módulos adicionales, como un sistema de gestión de inventarios, sin afectar la estructura base del sistema.</w:t>
      </w:r>
      <w:bookmarkEnd w:id="10"/>
    </w:p>
    <w:p w14:paraId="2ACB398C" w14:textId="46277EB1" w:rsidR="00383C17" w:rsidRDefault="00383C17" w:rsidP="00383C17">
      <w:pPr>
        <w:spacing w:line="360" w:lineRule="auto"/>
        <w:jc w:val="both"/>
        <w:rPr>
          <w:rFonts w:ascii="Calibri" w:hAnsi="Calibri" w:cs="Book Antiqua"/>
        </w:rPr>
      </w:pPr>
    </w:p>
    <w:p w14:paraId="743418FD" w14:textId="0DAF8B6A" w:rsidR="00383C17" w:rsidRDefault="00383C17" w:rsidP="00383C17">
      <w:pPr>
        <w:spacing w:line="360" w:lineRule="auto"/>
        <w:jc w:val="both"/>
        <w:rPr>
          <w:rFonts w:ascii="Calibri" w:hAnsi="Calibri" w:cs="Book Antiqua"/>
        </w:rPr>
      </w:pPr>
    </w:p>
    <w:p w14:paraId="22840B65" w14:textId="3EB5E9C6" w:rsidR="00383C17" w:rsidRDefault="00383C17" w:rsidP="00383C17">
      <w:pPr>
        <w:spacing w:line="360" w:lineRule="auto"/>
        <w:jc w:val="both"/>
        <w:rPr>
          <w:rFonts w:ascii="Calibri" w:hAnsi="Calibri" w:cs="Book Antiqua"/>
        </w:rPr>
      </w:pPr>
    </w:p>
    <w:p w14:paraId="7FB3CE25" w14:textId="77777777" w:rsidR="00383C17" w:rsidRDefault="00383C17" w:rsidP="00383C17">
      <w:pPr>
        <w:pStyle w:val="Ttulo1"/>
        <w:numPr>
          <w:ilvl w:val="0"/>
          <w:numId w:val="1"/>
        </w:numPr>
        <w:tabs>
          <w:tab w:val="num" w:pos="360"/>
        </w:tabs>
        <w:spacing w:before="0" w:after="0"/>
        <w:rPr>
          <w:rFonts w:ascii="Calibri" w:hAnsi="Calibri" w:cs="Book Antiqua"/>
          <w:sz w:val="28"/>
        </w:rPr>
      </w:pPr>
      <w:bookmarkStart w:id="41" w:name="_Toc391994523"/>
      <w:bookmarkStart w:id="42" w:name="_Toc183625567"/>
      <w:bookmarkStart w:id="43" w:name="_Toc196768065"/>
      <w:r w:rsidRPr="00C67250">
        <w:rPr>
          <w:rFonts w:ascii="Calibri" w:hAnsi="Calibri" w:cs="Book Antiqua"/>
          <w:sz w:val="28"/>
        </w:rPr>
        <w:lastRenderedPageBreak/>
        <w:t>Arquitectura del Producto/Sistema</w:t>
      </w:r>
      <w:bookmarkEnd w:id="41"/>
      <w:bookmarkEnd w:id="42"/>
      <w:bookmarkEnd w:id="43"/>
      <w:r w:rsidRPr="00C67250">
        <w:rPr>
          <w:rFonts w:ascii="Calibri" w:hAnsi="Calibri" w:cs="Book Antiqua"/>
          <w:sz w:val="28"/>
        </w:rPr>
        <w:t xml:space="preserve"> </w:t>
      </w:r>
    </w:p>
    <w:p w14:paraId="2FF86E15" w14:textId="77777777" w:rsidR="00383C17" w:rsidRDefault="00383C17" w:rsidP="00383C17">
      <w:pPr>
        <w:pStyle w:val="Ttulo2"/>
        <w:numPr>
          <w:ilvl w:val="1"/>
          <w:numId w:val="1"/>
        </w:numPr>
        <w:ind w:left="1418"/>
        <w:rPr>
          <w:rFonts w:ascii="Calibri" w:hAnsi="Calibri" w:cs="Book Antiqua"/>
          <w:i w:val="0"/>
          <w:sz w:val="24"/>
        </w:rPr>
      </w:pPr>
      <w:bookmarkStart w:id="44" w:name="_Toc183625568"/>
      <w:bookmarkStart w:id="45" w:name="_Toc196768066"/>
      <w:r w:rsidRPr="002D4328">
        <w:rPr>
          <w:rFonts w:ascii="Calibri" w:hAnsi="Calibri" w:cs="Book Antiqua"/>
          <w:i w:val="0"/>
          <w:sz w:val="24"/>
        </w:rPr>
        <w:t>Vista de Casos de Uso</w:t>
      </w:r>
      <w:bookmarkEnd w:id="44"/>
      <w:bookmarkEnd w:id="45"/>
      <w:r w:rsidRPr="002D4328">
        <w:rPr>
          <w:rFonts w:ascii="Calibri" w:hAnsi="Calibri" w:cs="Book Antiqua"/>
          <w:i w:val="0"/>
          <w:sz w:val="24"/>
        </w:rPr>
        <w:t xml:space="preserve"> </w:t>
      </w:r>
    </w:p>
    <w:p w14:paraId="68A3F338" w14:textId="77777777" w:rsidR="00383C17" w:rsidRPr="002D4328" w:rsidRDefault="00383C17" w:rsidP="00383C17">
      <w:pPr>
        <w:pStyle w:val="Ttulo3"/>
        <w:numPr>
          <w:ilvl w:val="2"/>
          <w:numId w:val="1"/>
        </w:numPr>
        <w:ind w:left="1843"/>
        <w:rPr>
          <w:rFonts w:ascii="Calibri" w:hAnsi="Calibri" w:cs="Calibri"/>
          <w:sz w:val="24"/>
          <w:szCs w:val="24"/>
        </w:rPr>
      </w:pPr>
      <w:bookmarkStart w:id="46" w:name="_Toc183625569"/>
      <w:bookmarkStart w:id="47" w:name="_Toc196768067"/>
      <w:r>
        <w:rPr>
          <w:rFonts w:ascii="Calibri" w:hAnsi="Calibri" w:cs="Calibri"/>
          <w:sz w:val="24"/>
          <w:szCs w:val="24"/>
        </w:rPr>
        <w:t>Actores</w:t>
      </w:r>
      <w:bookmarkEnd w:id="46"/>
      <w:bookmarkEnd w:id="47"/>
    </w:p>
    <w:p w14:paraId="74B69224" w14:textId="77777777" w:rsidR="00383C17" w:rsidRPr="00F305B8" w:rsidRDefault="00383C17" w:rsidP="00383C17"/>
    <w:p w14:paraId="1B117760"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6744E7CB"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1D60F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CA077"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1</w:t>
            </w:r>
            <w:r w:rsidRPr="00D57FF0">
              <w:rPr>
                <w:b/>
                <w:bCs/>
                <w:iCs/>
                <w:color w:val="000000" w:themeColor="text1"/>
                <w:lang w:val="es-EC"/>
              </w:rPr>
              <w:t xml:space="preserve"> </w:t>
            </w:r>
          </w:p>
        </w:tc>
      </w:tr>
      <w:tr w:rsidR="00383C17" w:rsidRPr="00954F96" w14:paraId="6080B9DD"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97D4C88"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EDEBED"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Administrador</w:t>
            </w:r>
          </w:p>
        </w:tc>
      </w:tr>
      <w:tr w:rsidR="00383C17" w:rsidRPr="00954F96" w14:paraId="3EE393F9"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5673A2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F1FCC"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 xml:space="preserve">Persona encargada de administrar la biblioteca y que cuenta con una cuenta en el sistema. Es un actor Primario. </w:t>
            </w:r>
            <w:proofErr w:type="gramStart"/>
            <w:r>
              <w:rPr>
                <w:color w:val="000000" w:themeColor="text1"/>
                <w:lang w:val="es-EC"/>
              </w:rPr>
              <w:t>Posee  todas</w:t>
            </w:r>
            <w:proofErr w:type="gramEnd"/>
            <w:r>
              <w:rPr>
                <w:color w:val="000000" w:themeColor="text1"/>
                <w:lang w:val="es-EC"/>
              </w:rPr>
              <w:t xml:space="preserve"> las responsabilidades del sistema.</w:t>
            </w:r>
          </w:p>
        </w:tc>
      </w:tr>
      <w:tr w:rsidR="00383C17" w:rsidRPr="00954F96" w14:paraId="5A805474"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BB0A08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A6808"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en el sistema.</w:t>
            </w:r>
          </w:p>
          <w:p w14:paraId="6445B559"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614B0B3F" w14:textId="77777777" w:rsidR="00383C17" w:rsidRDefault="00383C17" w:rsidP="00FC16C8">
            <w:pPr>
              <w:keepLines/>
              <w:widowControl w:val="0"/>
              <w:numPr>
                <w:ilvl w:val="0"/>
                <w:numId w:val="3"/>
              </w:numPr>
              <w:suppressAutoHyphens w:val="0"/>
              <w:spacing w:after="160"/>
              <w:contextualSpacing/>
              <w:rPr>
                <w:color w:val="000000" w:themeColor="text1"/>
                <w:lang w:val="es-EC"/>
              </w:rPr>
            </w:pPr>
            <w:proofErr w:type="gramStart"/>
            <w:r>
              <w:rPr>
                <w:color w:val="000000" w:themeColor="text1"/>
                <w:lang w:val="es-EC"/>
              </w:rPr>
              <w:t>Gestionar  Cubículos</w:t>
            </w:r>
            <w:proofErr w:type="gramEnd"/>
          </w:p>
          <w:p w14:paraId="16FB60A8"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existencias</w:t>
            </w:r>
          </w:p>
          <w:p w14:paraId="44B7CEAB"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Permisos</w:t>
            </w:r>
          </w:p>
        </w:tc>
      </w:tr>
      <w:tr w:rsidR="00383C17" w:rsidRPr="00954F96" w14:paraId="0ECBC793"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34DA4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A6C476"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B40AAD"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57D02DF8"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80A5223"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DC08A"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2</w:t>
            </w:r>
          </w:p>
        </w:tc>
      </w:tr>
      <w:tr w:rsidR="00383C17" w:rsidRPr="00954F96" w14:paraId="4B43751A"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68807A0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D55C52"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Bibliotecario</w:t>
            </w:r>
          </w:p>
        </w:tc>
      </w:tr>
      <w:tr w:rsidR="00383C17" w:rsidRPr="00954F96" w14:paraId="74E0EA0A"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F052F0"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AC1FE"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Persona encargada de realizar diferentes gestiones de procesos de la biblioteca y que cuenta con una cuenta en el sistema. Es un actor Primario</w:t>
            </w:r>
          </w:p>
        </w:tc>
      </w:tr>
      <w:tr w:rsidR="00383C17" w:rsidRPr="00954F96" w14:paraId="220A06B1"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37F676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E0E36"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lectores en el sistema.</w:t>
            </w:r>
          </w:p>
          <w:p w14:paraId="25643850"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10D110EF" w14:textId="77777777" w:rsidR="00383C17" w:rsidRDefault="00383C17" w:rsidP="00FC16C8">
            <w:pPr>
              <w:keepLines/>
              <w:widowControl w:val="0"/>
              <w:numPr>
                <w:ilvl w:val="0"/>
                <w:numId w:val="3"/>
              </w:numPr>
              <w:suppressAutoHyphens w:val="0"/>
              <w:spacing w:after="160"/>
              <w:contextualSpacing/>
              <w:rPr>
                <w:color w:val="000000" w:themeColor="text1"/>
                <w:lang w:val="es-EC"/>
              </w:rPr>
            </w:pPr>
            <w:proofErr w:type="gramStart"/>
            <w:r>
              <w:rPr>
                <w:color w:val="000000" w:themeColor="text1"/>
                <w:lang w:val="es-EC"/>
              </w:rPr>
              <w:t>Gestionar  Cubículos</w:t>
            </w:r>
            <w:proofErr w:type="gramEnd"/>
            <w:r>
              <w:rPr>
                <w:color w:val="000000" w:themeColor="text1"/>
                <w:lang w:val="es-EC"/>
              </w:rPr>
              <w:t>.</w:t>
            </w:r>
          </w:p>
          <w:p w14:paraId="3F835952"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Registrar Libros.</w:t>
            </w:r>
          </w:p>
          <w:p w14:paraId="2D0676FB"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Realizar búsquedas.</w:t>
            </w:r>
          </w:p>
          <w:p w14:paraId="6C0F4D01"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Reservas.</w:t>
            </w:r>
          </w:p>
        </w:tc>
      </w:tr>
      <w:tr w:rsidR="00383C17" w:rsidRPr="00954F96" w14:paraId="60DA8827"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AF7A5B"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5EEE4"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A62C84" w14:textId="77777777" w:rsidR="00383C17" w:rsidRDefault="00383C17" w:rsidP="00383C17">
      <w:pPr>
        <w:ind w:left="1134"/>
        <w:jc w:val="both"/>
        <w:rPr>
          <w:rFonts w:ascii="Calibri" w:hAnsi="Calibri" w:cs="Book Antiqua"/>
          <w:i/>
          <w:color w:val="0000FF"/>
        </w:rPr>
      </w:pPr>
    </w:p>
    <w:p w14:paraId="14069075" w14:textId="77777777" w:rsidR="00383C17" w:rsidRDefault="00383C17" w:rsidP="00383C17"/>
    <w:p w14:paraId="5AE09D70" w14:textId="77777777" w:rsidR="00383C17" w:rsidRDefault="00383C17" w:rsidP="00383C17">
      <w:pPr>
        <w:suppressAutoHyphens w:val="0"/>
      </w:pPr>
      <w:r>
        <w:br w:type="page"/>
      </w:r>
    </w:p>
    <w:p w14:paraId="7604AFB8" w14:textId="77777777" w:rsidR="00383C17" w:rsidRPr="00A3332F" w:rsidRDefault="00383C17" w:rsidP="00383C17"/>
    <w:p w14:paraId="2CD62479" w14:textId="77777777" w:rsidR="00383C17" w:rsidRPr="002D4328" w:rsidRDefault="00383C17" w:rsidP="00383C17">
      <w:pPr>
        <w:pStyle w:val="Ttulo3"/>
        <w:numPr>
          <w:ilvl w:val="2"/>
          <w:numId w:val="1"/>
        </w:numPr>
        <w:ind w:left="1843"/>
        <w:rPr>
          <w:rFonts w:ascii="Calibri" w:hAnsi="Calibri" w:cs="Calibri"/>
          <w:sz w:val="24"/>
          <w:szCs w:val="24"/>
        </w:rPr>
      </w:pPr>
      <w:bookmarkStart w:id="48" w:name="_Toc183625570"/>
      <w:bookmarkStart w:id="49" w:name="_Toc196768068"/>
      <w:r w:rsidRPr="002D4328">
        <w:rPr>
          <w:rFonts w:ascii="Calibri" w:hAnsi="Calibri" w:cs="Calibri"/>
          <w:sz w:val="24"/>
          <w:szCs w:val="24"/>
        </w:rPr>
        <w:t>Modelo de casos de Uso</w:t>
      </w:r>
      <w:bookmarkEnd w:id="48"/>
      <w:bookmarkEnd w:id="49"/>
    </w:p>
    <w:p w14:paraId="2E420EE6" w14:textId="77777777" w:rsidR="00383C17" w:rsidRDefault="00383C17" w:rsidP="00383C17">
      <w:pPr>
        <w:ind w:left="1134"/>
        <w:jc w:val="both"/>
        <w:rPr>
          <w:rFonts w:ascii="Calibri" w:hAnsi="Calibri" w:cs="Book Antiqua"/>
          <w:i/>
          <w:color w:val="0000FF"/>
        </w:rPr>
      </w:pPr>
      <w:r>
        <w:rPr>
          <w:noProof/>
          <w:lang w:val="es-EC" w:eastAsia="es-EC"/>
        </w:rPr>
        <w:drawing>
          <wp:anchor distT="0" distB="0" distL="114300" distR="114300" simplePos="0" relativeHeight="251663360" behindDoc="0" locked="0" layoutInCell="1" allowOverlap="1" wp14:anchorId="75C82DDE" wp14:editId="1B949DEE">
            <wp:simplePos x="0" y="0"/>
            <wp:positionH relativeFrom="column">
              <wp:posOffset>-40640</wp:posOffset>
            </wp:positionH>
            <wp:positionV relativeFrom="paragraph">
              <wp:posOffset>583565</wp:posOffset>
            </wp:positionV>
            <wp:extent cx="6650990" cy="65532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2493"/>
                    <a:stretch/>
                  </pic:blipFill>
                  <pic:spPr bwMode="auto">
                    <a:xfrm>
                      <a:off x="0" y="0"/>
                      <a:ext cx="6650990" cy="655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25855" w14:textId="77777777" w:rsidR="00383C17" w:rsidRDefault="00383C17" w:rsidP="00383C17">
      <w:pPr>
        <w:pStyle w:val="NormalWeb"/>
        <w:jc w:val="center"/>
        <w:rPr>
          <w:i/>
          <w:iCs/>
          <w:lang w:val="es-EC" w:eastAsia="es-EC"/>
        </w:rPr>
      </w:pPr>
      <w:r>
        <w:rPr>
          <w:i/>
          <w:iCs/>
          <w:lang w:val="es-EC" w:eastAsia="es-EC"/>
        </w:rPr>
        <w:t>Diagrama General de Caso de Uso del Sistema de Biblioteca</w:t>
      </w:r>
    </w:p>
    <w:p w14:paraId="0743995D" w14:textId="77777777" w:rsidR="00383C17" w:rsidRDefault="00383C17" w:rsidP="00383C17">
      <w:pPr>
        <w:pStyle w:val="NormalWeb"/>
        <w:jc w:val="center"/>
        <w:rPr>
          <w:i/>
          <w:iCs/>
          <w:lang w:val="es-EC" w:eastAsia="es-EC"/>
        </w:rPr>
      </w:pPr>
    </w:p>
    <w:p w14:paraId="475F2827" w14:textId="77777777" w:rsidR="00383C17" w:rsidRDefault="00383C17" w:rsidP="00383C17">
      <w:pPr>
        <w:pStyle w:val="NormalWeb"/>
        <w:jc w:val="center"/>
        <w:rPr>
          <w:i/>
          <w:iCs/>
          <w:lang w:val="es-EC" w:eastAsia="es-EC"/>
        </w:rPr>
      </w:pPr>
    </w:p>
    <w:p w14:paraId="28942FD2" w14:textId="77777777" w:rsidR="00383C17" w:rsidRPr="00576CA6" w:rsidRDefault="00383C17" w:rsidP="00383C17">
      <w:pPr>
        <w:suppressAutoHyphens w:val="0"/>
        <w:rPr>
          <w:lang w:val="es-EC" w:eastAsia="es-EC"/>
        </w:rPr>
      </w:pPr>
      <w:r>
        <w:rPr>
          <w:noProof/>
          <w:lang w:val="es-EC" w:eastAsia="es-EC"/>
        </w:rPr>
        <w:drawing>
          <wp:inline distT="0" distB="0" distL="0" distR="0" wp14:anchorId="2F7B65BD" wp14:editId="2BFAD8EE">
            <wp:extent cx="6067425" cy="2809875"/>
            <wp:effectExtent l="0" t="0" r="9525" b="9525"/>
            <wp:docPr id="3" name="Imagen 3" descr="https://qtngrkcuon.us-04.visual-paradigm.com/rest/diagrams/projects/clipboard/1_vhu6xsmFYDwCB1pF?dummy=WQAGxsmBiw24s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tngrkcuon.us-04.visual-paradigm.com/rest/diagrams/projects/clipboard/1_vhu6xsmFYDwCB1pF?dummy=WQAGxsmBiw24sg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2809875"/>
                    </a:xfrm>
                    <a:prstGeom prst="rect">
                      <a:avLst/>
                    </a:prstGeom>
                    <a:noFill/>
                    <a:ln>
                      <a:noFill/>
                    </a:ln>
                  </pic:spPr>
                </pic:pic>
              </a:graphicData>
            </a:graphic>
          </wp:inline>
        </w:drawing>
      </w:r>
    </w:p>
    <w:p w14:paraId="57FB41FC" w14:textId="77777777" w:rsidR="00383C17" w:rsidRDefault="00383C17" w:rsidP="00383C17">
      <w:pPr>
        <w:pStyle w:val="NormalWeb"/>
        <w:jc w:val="center"/>
        <w:rPr>
          <w:i/>
          <w:iCs/>
          <w:lang w:val="es-EC" w:eastAsia="es-EC"/>
        </w:rPr>
      </w:pPr>
      <w:r>
        <w:rPr>
          <w:i/>
          <w:iCs/>
          <w:lang w:val="es-EC" w:eastAsia="es-EC"/>
        </w:rPr>
        <w:t>Diagrama de Caso de Uso para módulo de gestión de Libros</w:t>
      </w:r>
    </w:p>
    <w:p w14:paraId="5D1F5150" w14:textId="77777777" w:rsidR="00383C17" w:rsidRPr="00D93C49" w:rsidRDefault="00383C17" w:rsidP="00383C17">
      <w:pPr>
        <w:pStyle w:val="NormalWeb"/>
        <w:jc w:val="center"/>
        <w:rPr>
          <w:i/>
          <w:iCs/>
          <w:lang w:val="es-EC" w:eastAsia="es-EC"/>
        </w:rPr>
      </w:pPr>
    </w:p>
    <w:p w14:paraId="157F5211" w14:textId="77777777" w:rsidR="00383C17" w:rsidRPr="00576CA6" w:rsidRDefault="00383C17" w:rsidP="00383C17">
      <w:pPr>
        <w:suppressAutoHyphens w:val="0"/>
        <w:rPr>
          <w:lang w:val="es-EC" w:eastAsia="es-EC"/>
        </w:rPr>
      </w:pPr>
      <w:r>
        <w:rPr>
          <w:noProof/>
          <w:lang w:val="es-EC" w:eastAsia="es-EC"/>
        </w:rPr>
        <w:drawing>
          <wp:inline distT="0" distB="0" distL="0" distR="0" wp14:anchorId="5160F10F" wp14:editId="0F0CBB0C">
            <wp:extent cx="5381625" cy="3048000"/>
            <wp:effectExtent l="0" t="0" r="9525" b="0"/>
            <wp:docPr id="10" name="Imagen 10" descr="https://qtngrkcuon.us-04.visual-paradigm.com/rest/diagrams/projects/clipboard/1_vhu6xsmFYDwCB1pF?dummy=PlRGxsmBiw24sg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vhu6xsmFYDwCB1pF?dummy=PlRGxsmBiw24sgB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pic:spPr>
                </pic:pic>
              </a:graphicData>
            </a:graphic>
          </wp:inline>
        </w:drawing>
      </w:r>
    </w:p>
    <w:p w14:paraId="507C0E26" w14:textId="77777777" w:rsidR="00383C17" w:rsidRPr="002E313A" w:rsidRDefault="00383C17" w:rsidP="00383C17">
      <w:pPr>
        <w:suppressAutoHyphens w:val="0"/>
        <w:jc w:val="center"/>
        <w:rPr>
          <w:lang w:val="es-EC" w:eastAsia="es-EC"/>
        </w:rPr>
      </w:pPr>
    </w:p>
    <w:p w14:paraId="42379595" w14:textId="77777777" w:rsidR="00383C17" w:rsidRDefault="00383C17" w:rsidP="00383C17">
      <w:pPr>
        <w:pStyle w:val="NormalWeb"/>
        <w:jc w:val="center"/>
        <w:rPr>
          <w:i/>
          <w:iCs/>
          <w:lang w:val="es-EC" w:eastAsia="es-EC"/>
        </w:rPr>
      </w:pPr>
      <w:r>
        <w:rPr>
          <w:i/>
          <w:iCs/>
          <w:lang w:val="es-EC" w:eastAsia="es-EC"/>
        </w:rPr>
        <w:t>Diagrama de Caso de Uso para módulo de gestión de Lectores</w:t>
      </w:r>
    </w:p>
    <w:p w14:paraId="69723D6F" w14:textId="77777777" w:rsidR="00383C17" w:rsidRDefault="00383C17" w:rsidP="00383C17">
      <w:pPr>
        <w:pStyle w:val="NormalWeb"/>
        <w:jc w:val="center"/>
        <w:rPr>
          <w:i/>
          <w:iCs/>
          <w:lang w:val="es-EC" w:eastAsia="es-EC"/>
        </w:rPr>
      </w:pPr>
    </w:p>
    <w:p w14:paraId="5EABB007" w14:textId="77777777" w:rsidR="00383C17" w:rsidRDefault="00383C17" w:rsidP="00383C17">
      <w:pPr>
        <w:pStyle w:val="NormalWeb"/>
        <w:jc w:val="center"/>
        <w:rPr>
          <w:i/>
          <w:iCs/>
          <w:lang w:val="es-EC" w:eastAsia="es-EC"/>
        </w:rPr>
      </w:pPr>
    </w:p>
    <w:p w14:paraId="7B8CDB2D" w14:textId="77777777" w:rsidR="00383C17" w:rsidRDefault="00383C17" w:rsidP="00383C17">
      <w:pPr>
        <w:pStyle w:val="NormalWeb"/>
        <w:jc w:val="center"/>
        <w:rPr>
          <w:i/>
          <w:iCs/>
          <w:lang w:val="es-EC" w:eastAsia="es-EC"/>
        </w:rPr>
      </w:pPr>
    </w:p>
    <w:p w14:paraId="65C136FF" w14:textId="77777777" w:rsidR="00383C17" w:rsidRDefault="00383C17" w:rsidP="00383C17">
      <w:pPr>
        <w:pStyle w:val="NormalWeb"/>
        <w:jc w:val="center"/>
        <w:rPr>
          <w:i/>
          <w:iCs/>
          <w:lang w:val="es-EC" w:eastAsia="es-EC"/>
        </w:rPr>
      </w:pPr>
    </w:p>
    <w:p w14:paraId="4067B2F9" w14:textId="77777777" w:rsidR="00383C17" w:rsidRPr="002E313A" w:rsidRDefault="00383C17" w:rsidP="00383C17">
      <w:pPr>
        <w:suppressAutoHyphens w:val="0"/>
        <w:jc w:val="center"/>
        <w:rPr>
          <w:lang w:val="es-EC" w:eastAsia="es-EC"/>
        </w:rPr>
      </w:pPr>
      <w:r>
        <w:rPr>
          <w:noProof/>
          <w:lang w:val="es-EC" w:eastAsia="es-EC"/>
        </w:rPr>
        <w:drawing>
          <wp:inline distT="0" distB="0" distL="0" distR="0" wp14:anchorId="767072BA" wp14:editId="52EE52B0">
            <wp:extent cx="3409950" cy="2819400"/>
            <wp:effectExtent l="0" t="0" r="0" b="0"/>
            <wp:docPr id="6" name="Imagen 6" descr="https://qtngrkcuon.us-04.visual-paradigm.com/rest/diagrams/projects/clipboard/1_8BSpBsmFYDwCB9dO?dummy=IuTZBsmD6JAMyw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8BSpBsmFYDwCB9dO?dummy=IuTZBsmD6JAMywH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819400"/>
                    </a:xfrm>
                    <a:prstGeom prst="rect">
                      <a:avLst/>
                    </a:prstGeom>
                    <a:noFill/>
                    <a:ln>
                      <a:noFill/>
                    </a:ln>
                  </pic:spPr>
                </pic:pic>
              </a:graphicData>
            </a:graphic>
          </wp:inline>
        </w:drawing>
      </w:r>
    </w:p>
    <w:p w14:paraId="6549C83B" w14:textId="77777777" w:rsidR="00383C17" w:rsidRDefault="00383C17" w:rsidP="00383C17">
      <w:pPr>
        <w:pStyle w:val="NormalWeb"/>
        <w:jc w:val="center"/>
        <w:rPr>
          <w:i/>
          <w:iCs/>
          <w:lang w:val="es-EC" w:eastAsia="es-EC"/>
        </w:rPr>
      </w:pPr>
      <w:r>
        <w:rPr>
          <w:i/>
          <w:iCs/>
          <w:lang w:val="es-EC" w:eastAsia="es-EC"/>
        </w:rPr>
        <w:t>Diagrama de Caso de Uso para módulo de gestión de Bibliotecarios</w:t>
      </w:r>
    </w:p>
    <w:p w14:paraId="5A936E1A" w14:textId="77777777" w:rsidR="00383C17" w:rsidRPr="00576CA6" w:rsidRDefault="00383C17" w:rsidP="00383C17">
      <w:pPr>
        <w:suppressAutoHyphens w:val="0"/>
        <w:rPr>
          <w:lang w:val="es-EC" w:eastAsia="es-EC"/>
        </w:rPr>
      </w:pPr>
      <w:r>
        <w:rPr>
          <w:noProof/>
          <w:lang w:val="es-EC" w:eastAsia="es-EC"/>
        </w:rPr>
        <w:lastRenderedPageBreak/>
        <w:drawing>
          <wp:inline distT="0" distB="0" distL="0" distR="0" wp14:anchorId="1BE7135D" wp14:editId="0ADEA012">
            <wp:extent cx="5724525" cy="3771900"/>
            <wp:effectExtent l="0" t="0" r="9525" b="0"/>
            <wp:docPr id="19" name="Imagen 19" descr="https://qtngrkcuon.us-04.visual-paradigm.com/rest/diagrams/projects/clipboard/1_vhu6xsmFYDwCB1pF?dummy=EiNRxsmBiw24s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tngrkcuon.us-04.visual-paradigm.com/rest/diagrams/projects/clipboard/1_vhu6xsmFYDwCB1pF?dummy=EiNRxsmBiw24sg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64F3C026" w14:textId="77777777" w:rsidR="00383C17" w:rsidRPr="00D93C49" w:rsidRDefault="00383C17" w:rsidP="00383C17">
      <w:pPr>
        <w:pStyle w:val="NormalWeb"/>
        <w:jc w:val="center"/>
        <w:rPr>
          <w:i/>
          <w:iCs/>
          <w:lang w:val="es-EC" w:eastAsia="es-EC"/>
        </w:rPr>
      </w:pPr>
      <w:r>
        <w:rPr>
          <w:i/>
          <w:iCs/>
          <w:lang w:val="es-EC" w:eastAsia="es-EC"/>
        </w:rPr>
        <w:t>Diagrama de Caso de Uso de gestión de Cubículos</w:t>
      </w:r>
    </w:p>
    <w:p w14:paraId="761F5070" w14:textId="77777777" w:rsidR="00383C17" w:rsidRDefault="00383C17" w:rsidP="00383C17">
      <w:pPr>
        <w:pStyle w:val="NormalWeb"/>
        <w:jc w:val="center"/>
        <w:rPr>
          <w:i/>
          <w:iCs/>
          <w:lang w:val="es-EC" w:eastAsia="es-EC"/>
        </w:rPr>
      </w:pPr>
    </w:p>
    <w:p w14:paraId="2A5DC257" w14:textId="77777777" w:rsidR="00383C17" w:rsidRDefault="00383C17" w:rsidP="00383C17">
      <w:pPr>
        <w:pStyle w:val="NormalWeb"/>
        <w:jc w:val="center"/>
        <w:rPr>
          <w:i/>
          <w:iCs/>
          <w:lang w:val="es-EC" w:eastAsia="es-EC"/>
        </w:rPr>
      </w:pPr>
    </w:p>
    <w:p w14:paraId="69F53B93" w14:textId="77777777" w:rsidR="00383C17" w:rsidRDefault="00383C17" w:rsidP="00383C17">
      <w:pPr>
        <w:pStyle w:val="NormalWeb"/>
        <w:jc w:val="center"/>
        <w:rPr>
          <w:i/>
          <w:iCs/>
          <w:lang w:val="es-EC" w:eastAsia="es-EC"/>
        </w:rPr>
      </w:pPr>
    </w:p>
    <w:p w14:paraId="7FFB6A8A" w14:textId="77777777" w:rsidR="00383C17" w:rsidRPr="00C35D53" w:rsidRDefault="00383C17" w:rsidP="00383C17">
      <w:pPr>
        <w:suppressAutoHyphens w:val="0"/>
        <w:rPr>
          <w:lang w:val="es-EC" w:eastAsia="es-EC"/>
        </w:rPr>
      </w:pPr>
      <w:r>
        <w:rPr>
          <w:noProof/>
          <w:lang w:val="es-EC" w:eastAsia="es-EC"/>
        </w:rPr>
        <w:lastRenderedPageBreak/>
        <w:drawing>
          <wp:inline distT="0" distB="0" distL="0" distR="0" wp14:anchorId="19AF7861" wp14:editId="7BA9F0A9">
            <wp:extent cx="5724525" cy="3009900"/>
            <wp:effectExtent l="0" t="0" r="9525" b="0"/>
            <wp:docPr id="17" name="Imagen 17" descr="https://qtngrkcuon.us-04.visual-paradigm.com/rest/diagrams/projects/clipboard/1_vhu6xsmFYDwCB1pF?dummy=pbGBxsmBiw24sg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tngrkcuon.us-04.visual-paradigm.com/rest/diagrams/projects/clipboard/1_vhu6xsmFYDwCB1pF?dummy=pbGBxsmBiw24sgC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6B331ECD" w14:textId="77777777" w:rsidR="00383C17" w:rsidRDefault="00383C17" w:rsidP="00383C17">
      <w:pPr>
        <w:pStyle w:val="NormalWeb"/>
        <w:jc w:val="center"/>
        <w:rPr>
          <w:i/>
          <w:iCs/>
          <w:lang w:val="es-EC" w:eastAsia="es-EC"/>
        </w:rPr>
      </w:pPr>
      <w:r>
        <w:rPr>
          <w:i/>
          <w:iCs/>
          <w:lang w:val="es-EC" w:eastAsia="es-EC"/>
        </w:rPr>
        <w:t>Diagrama de Caso de Uso de gestión de control</w:t>
      </w:r>
    </w:p>
    <w:p w14:paraId="23318341" w14:textId="77777777" w:rsidR="00383C17" w:rsidRPr="002D4328" w:rsidRDefault="00383C17" w:rsidP="00383C17">
      <w:pPr>
        <w:pStyle w:val="Ttulo3"/>
        <w:numPr>
          <w:ilvl w:val="2"/>
          <w:numId w:val="1"/>
        </w:numPr>
        <w:ind w:left="1843"/>
        <w:rPr>
          <w:rFonts w:ascii="Calibri" w:hAnsi="Calibri" w:cs="Calibri"/>
          <w:sz w:val="24"/>
          <w:szCs w:val="24"/>
        </w:rPr>
      </w:pPr>
      <w:bookmarkStart w:id="50" w:name="_Toc183625571"/>
      <w:bookmarkStart w:id="51" w:name="_Toc196768069"/>
      <w:r w:rsidRPr="002D4328">
        <w:rPr>
          <w:rFonts w:ascii="Calibri" w:hAnsi="Calibri" w:cs="Calibri"/>
          <w:sz w:val="24"/>
          <w:szCs w:val="24"/>
        </w:rPr>
        <w:t>Lista de casos de Uso</w:t>
      </w:r>
      <w:bookmarkEnd w:id="50"/>
      <w:bookmarkEnd w:id="51"/>
      <w:r w:rsidRPr="002D4328">
        <w:rPr>
          <w:rFonts w:ascii="Calibri" w:hAnsi="Calibri" w:cs="Calibri"/>
          <w:sz w:val="24"/>
          <w:szCs w:val="24"/>
        </w:rPr>
        <w:t xml:space="preserve"> </w:t>
      </w:r>
    </w:p>
    <w:p w14:paraId="3D8513EE" w14:textId="77777777" w:rsidR="00383C17" w:rsidRDefault="00383C17" w:rsidP="00383C17">
      <w:pPr>
        <w:ind w:left="709"/>
        <w:jc w:val="both"/>
        <w:rPr>
          <w:rFonts w:ascii="Calibri" w:hAnsi="Calibri" w:cs="Book Antiqua"/>
          <w:i/>
          <w:color w:val="0000FF"/>
        </w:rPr>
      </w:pPr>
    </w:p>
    <w:tbl>
      <w:tblPr>
        <w:tblW w:w="889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3275"/>
        <w:gridCol w:w="1550"/>
        <w:gridCol w:w="1550"/>
        <w:gridCol w:w="1730"/>
      </w:tblGrid>
      <w:tr w:rsidR="00383C17" w:rsidRPr="005F1767" w14:paraId="43251AE5" w14:textId="77777777" w:rsidTr="00FC16C8">
        <w:tc>
          <w:tcPr>
            <w:tcW w:w="790" w:type="dxa"/>
            <w:shd w:val="pct10" w:color="auto" w:fill="auto"/>
          </w:tcPr>
          <w:p w14:paraId="355A5798" w14:textId="77777777" w:rsidR="00383C17" w:rsidRPr="00CF6119" w:rsidRDefault="00383C17" w:rsidP="00FC16C8">
            <w:pPr>
              <w:rPr>
                <w:b/>
              </w:rPr>
            </w:pPr>
            <w:r w:rsidRPr="00CF6119">
              <w:rPr>
                <w:b/>
              </w:rPr>
              <w:t>Id</w:t>
            </w:r>
          </w:p>
        </w:tc>
        <w:tc>
          <w:tcPr>
            <w:tcW w:w="3275" w:type="dxa"/>
            <w:shd w:val="pct10" w:color="auto" w:fill="auto"/>
          </w:tcPr>
          <w:p w14:paraId="65DF3CA8" w14:textId="77777777" w:rsidR="00383C17" w:rsidRPr="005F1767" w:rsidRDefault="00383C17" w:rsidP="00FC16C8">
            <w:pPr>
              <w:rPr>
                <w:b/>
              </w:rPr>
            </w:pPr>
            <w:r w:rsidRPr="005F1767">
              <w:rPr>
                <w:b/>
              </w:rPr>
              <w:t>Caso de Uso</w:t>
            </w:r>
          </w:p>
        </w:tc>
        <w:tc>
          <w:tcPr>
            <w:tcW w:w="1550" w:type="dxa"/>
            <w:shd w:val="pct10" w:color="auto" w:fill="auto"/>
          </w:tcPr>
          <w:p w14:paraId="4026DC16" w14:textId="77777777" w:rsidR="00383C17" w:rsidRPr="005F1767" w:rsidRDefault="00383C17" w:rsidP="00FC16C8">
            <w:pPr>
              <w:rPr>
                <w:b/>
              </w:rPr>
            </w:pPr>
            <w:r>
              <w:rPr>
                <w:b/>
              </w:rPr>
              <w:t>Complejidad</w:t>
            </w:r>
          </w:p>
        </w:tc>
        <w:tc>
          <w:tcPr>
            <w:tcW w:w="1550" w:type="dxa"/>
            <w:shd w:val="pct10" w:color="auto" w:fill="auto"/>
          </w:tcPr>
          <w:p w14:paraId="2DD616C7" w14:textId="77777777" w:rsidR="00383C17" w:rsidRPr="005F1767" w:rsidRDefault="00383C17" w:rsidP="00FC16C8">
            <w:pPr>
              <w:rPr>
                <w:b/>
              </w:rPr>
            </w:pPr>
            <w:r w:rsidRPr="005F1767">
              <w:rPr>
                <w:b/>
              </w:rPr>
              <w:t xml:space="preserve">Prioridad </w:t>
            </w:r>
            <w:r>
              <w:rPr>
                <w:b/>
              </w:rPr>
              <w:t>del cliente</w:t>
            </w:r>
          </w:p>
        </w:tc>
        <w:tc>
          <w:tcPr>
            <w:tcW w:w="1730" w:type="dxa"/>
            <w:shd w:val="pct10" w:color="auto" w:fill="auto"/>
          </w:tcPr>
          <w:p w14:paraId="0934A185" w14:textId="77777777" w:rsidR="00383C17" w:rsidRPr="005F1767" w:rsidRDefault="00383C17" w:rsidP="00FC16C8">
            <w:pPr>
              <w:rPr>
                <w:b/>
              </w:rPr>
            </w:pPr>
            <w:r w:rsidRPr="005F1767">
              <w:rPr>
                <w:b/>
              </w:rPr>
              <w:t>Prioridad Técnica</w:t>
            </w:r>
          </w:p>
        </w:tc>
      </w:tr>
      <w:tr w:rsidR="00383C17" w:rsidRPr="005F1767" w14:paraId="7D13A532" w14:textId="77777777" w:rsidTr="00FC16C8">
        <w:tc>
          <w:tcPr>
            <w:tcW w:w="790" w:type="dxa"/>
          </w:tcPr>
          <w:p w14:paraId="0185AA26" w14:textId="77777777" w:rsidR="00383C17" w:rsidRPr="00091BD0" w:rsidRDefault="00383C17" w:rsidP="00FC16C8">
            <w:pPr>
              <w:rPr>
                <w:color w:val="000000" w:themeColor="text1"/>
              </w:rPr>
            </w:pPr>
            <w:r w:rsidRPr="00091BD0">
              <w:rPr>
                <w:color w:val="000000" w:themeColor="text1"/>
              </w:rPr>
              <w:t>CU1</w:t>
            </w:r>
          </w:p>
        </w:tc>
        <w:tc>
          <w:tcPr>
            <w:tcW w:w="3275" w:type="dxa"/>
          </w:tcPr>
          <w:p w14:paraId="7FDD16F1" w14:textId="77777777" w:rsidR="00383C17" w:rsidRPr="00091BD0" w:rsidRDefault="00383C17" w:rsidP="00FC16C8">
            <w:pPr>
              <w:rPr>
                <w:color w:val="000000" w:themeColor="text1"/>
              </w:rPr>
            </w:pPr>
            <w:r>
              <w:rPr>
                <w:color w:val="000000" w:themeColor="text1"/>
              </w:rPr>
              <w:t>Iniciar</w:t>
            </w:r>
            <w:r w:rsidRPr="00091BD0">
              <w:rPr>
                <w:color w:val="000000" w:themeColor="text1"/>
              </w:rPr>
              <w:t xml:space="preserve"> al Sistema</w:t>
            </w:r>
          </w:p>
        </w:tc>
        <w:tc>
          <w:tcPr>
            <w:tcW w:w="1550" w:type="dxa"/>
          </w:tcPr>
          <w:p w14:paraId="5FC62305"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F3A6BC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459FE4"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5C182FE9" w14:textId="77777777" w:rsidTr="00FC16C8">
        <w:tc>
          <w:tcPr>
            <w:tcW w:w="790" w:type="dxa"/>
          </w:tcPr>
          <w:p w14:paraId="75B57848" w14:textId="77777777" w:rsidR="00383C17" w:rsidRPr="00091BD0" w:rsidRDefault="00383C17" w:rsidP="00FC16C8">
            <w:pPr>
              <w:rPr>
                <w:color w:val="000000" w:themeColor="text1"/>
              </w:rPr>
            </w:pPr>
            <w:r w:rsidRPr="00091BD0">
              <w:rPr>
                <w:color w:val="000000" w:themeColor="text1"/>
              </w:rPr>
              <w:t>CU2</w:t>
            </w:r>
          </w:p>
        </w:tc>
        <w:tc>
          <w:tcPr>
            <w:tcW w:w="3275" w:type="dxa"/>
          </w:tcPr>
          <w:p w14:paraId="4DD44B94" w14:textId="77777777" w:rsidR="00383C17" w:rsidRPr="00091BD0" w:rsidRDefault="00383C17" w:rsidP="00FC16C8">
            <w:pPr>
              <w:rPr>
                <w:color w:val="000000" w:themeColor="text1"/>
              </w:rPr>
            </w:pPr>
            <w:r w:rsidRPr="00091BD0">
              <w:rPr>
                <w:color w:val="000000" w:themeColor="text1"/>
              </w:rPr>
              <w:t>Registrar Lectores</w:t>
            </w:r>
          </w:p>
        </w:tc>
        <w:tc>
          <w:tcPr>
            <w:tcW w:w="1550" w:type="dxa"/>
          </w:tcPr>
          <w:p w14:paraId="64645C7B"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793CD43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DA633A6"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EB3D156" w14:textId="77777777" w:rsidTr="00FC16C8">
        <w:tc>
          <w:tcPr>
            <w:tcW w:w="790" w:type="dxa"/>
          </w:tcPr>
          <w:p w14:paraId="26F2D7DC" w14:textId="77777777" w:rsidR="00383C17" w:rsidRPr="00091BD0" w:rsidRDefault="00383C17" w:rsidP="00FC16C8">
            <w:pPr>
              <w:rPr>
                <w:color w:val="000000" w:themeColor="text1"/>
              </w:rPr>
            </w:pPr>
            <w:r w:rsidRPr="00091BD0">
              <w:rPr>
                <w:color w:val="000000" w:themeColor="text1"/>
              </w:rPr>
              <w:t>CU3</w:t>
            </w:r>
          </w:p>
        </w:tc>
        <w:tc>
          <w:tcPr>
            <w:tcW w:w="3275" w:type="dxa"/>
          </w:tcPr>
          <w:p w14:paraId="4D4FE112" w14:textId="77777777" w:rsidR="00383C17" w:rsidRPr="00091BD0" w:rsidRDefault="00383C17" w:rsidP="00FC16C8">
            <w:pPr>
              <w:rPr>
                <w:color w:val="000000" w:themeColor="text1"/>
              </w:rPr>
            </w:pPr>
            <w:r w:rsidRPr="00091BD0">
              <w:rPr>
                <w:color w:val="000000" w:themeColor="text1"/>
              </w:rPr>
              <w:t>Registrar Bibliotecarios</w:t>
            </w:r>
          </w:p>
        </w:tc>
        <w:tc>
          <w:tcPr>
            <w:tcW w:w="1550" w:type="dxa"/>
          </w:tcPr>
          <w:p w14:paraId="0C7A5AB1"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F5E20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ED53C8" w14:textId="77777777" w:rsidR="00383C17" w:rsidRPr="00091BD0" w:rsidRDefault="00383C17" w:rsidP="00FC16C8">
            <w:pPr>
              <w:jc w:val="center"/>
              <w:rPr>
                <w:color w:val="000000" w:themeColor="text1"/>
              </w:rPr>
            </w:pPr>
            <w:r w:rsidRPr="00091BD0">
              <w:rPr>
                <w:color w:val="000000" w:themeColor="text1"/>
              </w:rPr>
              <w:t xml:space="preserve">Alta </w:t>
            </w:r>
          </w:p>
        </w:tc>
      </w:tr>
      <w:tr w:rsidR="00383C17" w:rsidRPr="005F1767" w14:paraId="08F29311" w14:textId="77777777" w:rsidTr="00FC16C8">
        <w:tc>
          <w:tcPr>
            <w:tcW w:w="790" w:type="dxa"/>
          </w:tcPr>
          <w:p w14:paraId="73729420" w14:textId="77777777" w:rsidR="00383C17" w:rsidRPr="00091BD0" w:rsidRDefault="00383C17" w:rsidP="00FC16C8">
            <w:pPr>
              <w:rPr>
                <w:color w:val="000000" w:themeColor="text1"/>
              </w:rPr>
            </w:pPr>
            <w:r w:rsidRPr="00091BD0">
              <w:rPr>
                <w:color w:val="000000" w:themeColor="text1"/>
              </w:rPr>
              <w:t>CU4</w:t>
            </w:r>
          </w:p>
        </w:tc>
        <w:tc>
          <w:tcPr>
            <w:tcW w:w="3275" w:type="dxa"/>
          </w:tcPr>
          <w:p w14:paraId="0DA97F32" w14:textId="77777777" w:rsidR="00383C17" w:rsidRPr="00091BD0" w:rsidRDefault="00383C17" w:rsidP="00FC16C8">
            <w:pPr>
              <w:rPr>
                <w:color w:val="000000" w:themeColor="text1"/>
              </w:rPr>
            </w:pPr>
            <w:r>
              <w:rPr>
                <w:color w:val="000000" w:themeColor="text1"/>
              </w:rPr>
              <w:t>Registrar Libro</w:t>
            </w:r>
          </w:p>
        </w:tc>
        <w:tc>
          <w:tcPr>
            <w:tcW w:w="1550" w:type="dxa"/>
          </w:tcPr>
          <w:p w14:paraId="3A816679"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11450A7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0AF879F"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70308BF1" w14:textId="77777777" w:rsidTr="00FC16C8">
        <w:tc>
          <w:tcPr>
            <w:tcW w:w="790" w:type="dxa"/>
          </w:tcPr>
          <w:p w14:paraId="5D009E68" w14:textId="77777777" w:rsidR="00383C17" w:rsidRPr="00091BD0" w:rsidRDefault="00383C17" w:rsidP="00FC16C8">
            <w:pPr>
              <w:rPr>
                <w:color w:val="000000" w:themeColor="text1"/>
              </w:rPr>
            </w:pPr>
            <w:r w:rsidRPr="00091BD0">
              <w:rPr>
                <w:color w:val="000000" w:themeColor="text1"/>
              </w:rPr>
              <w:t>CU5</w:t>
            </w:r>
          </w:p>
        </w:tc>
        <w:tc>
          <w:tcPr>
            <w:tcW w:w="3275" w:type="dxa"/>
          </w:tcPr>
          <w:p w14:paraId="7BC9F490" w14:textId="77777777" w:rsidR="00383C17" w:rsidRPr="00091BD0" w:rsidRDefault="00383C17" w:rsidP="00FC16C8">
            <w:pPr>
              <w:rPr>
                <w:color w:val="000000" w:themeColor="text1"/>
              </w:rPr>
            </w:pPr>
            <w:r w:rsidRPr="00091BD0">
              <w:rPr>
                <w:color w:val="000000" w:themeColor="text1"/>
              </w:rPr>
              <w:t xml:space="preserve">Registrar Existencias </w:t>
            </w:r>
          </w:p>
        </w:tc>
        <w:tc>
          <w:tcPr>
            <w:tcW w:w="1550" w:type="dxa"/>
          </w:tcPr>
          <w:p w14:paraId="0DB83106"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E3D7EA1"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482FE352"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13B624E" w14:textId="77777777" w:rsidTr="00FC16C8">
        <w:tc>
          <w:tcPr>
            <w:tcW w:w="790" w:type="dxa"/>
          </w:tcPr>
          <w:p w14:paraId="11757D83" w14:textId="77777777" w:rsidR="00383C17" w:rsidRPr="00091BD0" w:rsidRDefault="00383C17" w:rsidP="00FC16C8">
            <w:pPr>
              <w:rPr>
                <w:color w:val="000000" w:themeColor="text1"/>
              </w:rPr>
            </w:pPr>
            <w:r w:rsidRPr="00091BD0">
              <w:rPr>
                <w:color w:val="000000" w:themeColor="text1"/>
              </w:rPr>
              <w:t>CU6</w:t>
            </w:r>
          </w:p>
        </w:tc>
        <w:tc>
          <w:tcPr>
            <w:tcW w:w="3275" w:type="dxa"/>
          </w:tcPr>
          <w:p w14:paraId="635CBFDD" w14:textId="77777777" w:rsidR="00383C17" w:rsidRPr="00091BD0" w:rsidRDefault="00383C17" w:rsidP="00FC16C8">
            <w:pPr>
              <w:rPr>
                <w:color w:val="000000" w:themeColor="text1"/>
              </w:rPr>
            </w:pPr>
            <w:r w:rsidRPr="00091BD0">
              <w:rPr>
                <w:color w:val="000000" w:themeColor="text1"/>
              </w:rPr>
              <w:t xml:space="preserve">Registrar </w:t>
            </w:r>
            <w:r>
              <w:rPr>
                <w:color w:val="000000" w:themeColor="text1"/>
              </w:rPr>
              <w:t xml:space="preserve">Alquiler de </w:t>
            </w:r>
            <w:r w:rsidRPr="00091BD0">
              <w:rPr>
                <w:color w:val="000000" w:themeColor="text1"/>
              </w:rPr>
              <w:t>Cubículos</w:t>
            </w:r>
          </w:p>
        </w:tc>
        <w:tc>
          <w:tcPr>
            <w:tcW w:w="1550" w:type="dxa"/>
          </w:tcPr>
          <w:p w14:paraId="783960BE"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41429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7EA4BEDF"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F0F67E2" w14:textId="77777777" w:rsidTr="00FC16C8">
        <w:tc>
          <w:tcPr>
            <w:tcW w:w="790" w:type="dxa"/>
          </w:tcPr>
          <w:p w14:paraId="2E371664" w14:textId="77777777" w:rsidR="00383C17" w:rsidRPr="00091BD0" w:rsidRDefault="00383C17" w:rsidP="00FC16C8">
            <w:pPr>
              <w:rPr>
                <w:color w:val="000000" w:themeColor="text1"/>
              </w:rPr>
            </w:pPr>
            <w:r w:rsidRPr="00091BD0">
              <w:rPr>
                <w:color w:val="000000" w:themeColor="text1"/>
              </w:rPr>
              <w:t>CU7</w:t>
            </w:r>
          </w:p>
        </w:tc>
        <w:tc>
          <w:tcPr>
            <w:tcW w:w="3275" w:type="dxa"/>
          </w:tcPr>
          <w:p w14:paraId="1262BBD2" w14:textId="77777777" w:rsidR="00383C17" w:rsidRPr="00091BD0" w:rsidRDefault="00383C17" w:rsidP="00FC16C8">
            <w:pPr>
              <w:rPr>
                <w:color w:val="000000" w:themeColor="text1"/>
              </w:rPr>
            </w:pPr>
            <w:r w:rsidRPr="00091BD0">
              <w:rPr>
                <w:color w:val="000000" w:themeColor="text1"/>
              </w:rPr>
              <w:t>Realizar Prestamos</w:t>
            </w:r>
          </w:p>
        </w:tc>
        <w:tc>
          <w:tcPr>
            <w:tcW w:w="1550" w:type="dxa"/>
          </w:tcPr>
          <w:p w14:paraId="70CC1152"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5FC1732B"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B6C268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2AA25EBD" w14:textId="77777777" w:rsidTr="00FC16C8">
        <w:tc>
          <w:tcPr>
            <w:tcW w:w="790" w:type="dxa"/>
          </w:tcPr>
          <w:p w14:paraId="2D110439" w14:textId="77777777" w:rsidR="00383C17" w:rsidRPr="00091BD0" w:rsidRDefault="00383C17" w:rsidP="00FC16C8">
            <w:pPr>
              <w:rPr>
                <w:color w:val="000000" w:themeColor="text1"/>
              </w:rPr>
            </w:pPr>
            <w:r w:rsidRPr="00091BD0">
              <w:rPr>
                <w:color w:val="000000" w:themeColor="text1"/>
              </w:rPr>
              <w:t>CU8</w:t>
            </w:r>
          </w:p>
        </w:tc>
        <w:tc>
          <w:tcPr>
            <w:tcW w:w="3275" w:type="dxa"/>
          </w:tcPr>
          <w:p w14:paraId="00DBBE40" w14:textId="77777777" w:rsidR="00383C17" w:rsidRPr="00091BD0" w:rsidRDefault="00383C17" w:rsidP="00FC16C8">
            <w:pPr>
              <w:rPr>
                <w:color w:val="000000" w:themeColor="text1"/>
              </w:rPr>
            </w:pPr>
            <w:r w:rsidRPr="00091BD0">
              <w:rPr>
                <w:color w:val="000000" w:themeColor="text1"/>
              </w:rPr>
              <w:t>Realizar Devoluciones</w:t>
            </w:r>
          </w:p>
        </w:tc>
        <w:tc>
          <w:tcPr>
            <w:tcW w:w="1550" w:type="dxa"/>
          </w:tcPr>
          <w:p w14:paraId="091E51EE"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B39BF2C"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167EAA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79A4708" w14:textId="77777777" w:rsidTr="00FC16C8">
        <w:tc>
          <w:tcPr>
            <w:tcW w:w="790" w:type="dxa"/>
          </w:tcPr>
          <w:p w14:paraId="3219507A" w14:textId="77777777" w:rsidR="00383C17" w:rsidRPr="00091BD0" w:rsidRDefault="00383C17" w:rsidP="00FC16C8">
            <w:pPr>
              <w:rPr>
                <w:color w:val="000000" w:themeColor="text1"/>
              </w:rPr>
            </w:pPr>
            <w:r w:rsidRPr="00091BD0">
              <w:rPr>
                <w:color w:val="000000" w:themeColor="text1"/>
              </w:rPr>
              <w:t>CU9</w:t>
            </w:r>
          </w:p>
        </w:tc>
        <w:tc>
          <w:tcPr>
            <w:tcW w:w="3275" w:type="dxa"/>
          </w:tcPr>
          <w:p w14:paraId="10312DAB" w14:textId="77777777" w:rsidR="00383C17" w:rsidRPr="00091BD0" w:rsidRDefault="00383C17" w:rsidP="00FC16C8">
            <w:pPr>
              <w:rPr>
                <w:color w:val="000000" w:themeColor="text1"/>
              </w:rPr>
            </w:pPr>
            <w:r>
              <w:rPr>
                <w:color w:val="000000" w:themeColor="text1"/>
              </w:rPr>
              <w:t>Registrar Cubículos</w:t>
            </w:r>
          </w:p>
        </w:tc>
        <w:tc>
          <w:tcPr>
            <w:tcW w:w="1550" w:type="dxa"/>
          </w:tcPr>
          <w:p w14:paraId="49B1A853" w14:textId="77777777" w:rsidR="00383C17" w:rsidRPr="00091BD0" w:rsidRDefault="00383C17" w:rsidP="00FC16C8">
            <w:pPr>
              <w:jc w:val="center"/>
              <w:rPr>
                <w:color w:val="000000" w:themeColor="text1"/>
              </w:rPr>
            </w:pPr>
            <w:r>
              <w:rPr>
                <w:color w:val="000000" w:themeColor="text1"/>
              </w:rPr>
              <w:t>Media</w:t>
            </w:r>
          </w:p>
        </w:tc>
        <w:tc>
          <w:tcPr>
            <w:tcW w:w="1550" w:type="dxa"/>
          </w:tcPr>
          <w:p w14:paraId="3F9362A0" w14:textId="77777777" w:rsidR="00383C17" w:rsidRPr="00091BD0" w:rsidRDefault="00383C17" w:rsidP="00FC16C8">
            <w:pPr>
              <w:jc w:val="center"/>
              <w:rPr>
                <w:color w:val="000000" w:themeColor="text1"/>
              </w:rPr>
            </w:pPr>
            <w:r>
              <w:rPr>
                <w:color w:val="000000" w:themeColor="text1"/>
              </w:rPr>
              <w:t>Alta</w:t>
            </w:r>
          </w:p>
        </w:tc>
        <w:tc>
          <w:tcPr>
            <w:tcW w:w="1730" w:type="dxa"/>
          </w:tcPr>
          <w:p w14:paraId="143B723D" w14:textId="77777777" w:rsidR="00383C17" w:rsidRPr="00091BD0" w:rsidRDefault="00383C17" w:rsidP="00FC16C8">
            <w:pPr>
              <w:jc w:val="center"/>
              <w:rPr>
                <w:color w:val="000000" w:themeColor="text1"/>
              </w:rPr>
            </w:pPr>
            <w:r>
              <w:rPr>
                <w:color w:val="000000" w:themeColor="text1"/>
              </w:rPr>
              <w:t>Alta</w:t>
            </w:r>
          </w:p>
        </w:tc>
      </w:tr>
      <w:tr w:rsidR="00383C17" w:rsidRPr="005F1767" w14:paraId="1ABCEC49" w14:textId="77777777" w:rsidTr="00FC16C8">
        <w:tc>
          <w:tcPr>
            <w:tcW w:w="790" w:type="dxa"/>
          </w:tcPr>
          <w:p w14:paraId="04A3D294" w14:textId="77777777" w:rsidR="00383C17" w:rsidRPr="00091BD0" w:rsidRDefault="00383C17" w:rsidP="00FC16C8">
            <w:pPr>
              <w:rPr>
                <w:color w:val="000000" w:themeColor="text1"/>
              </w:rPr>
            </w:pPr>
            <w:r w:rsidRPr="00091BD0">
              <w:rPr>
                <w:color w:val="000000" w:themeColor="text1"/>
              </w:rPr>
              <w:t>CU10</w:t>
            </w:r>
          </w:p>
        </w:tc>
        <w:tc>
          <w:tcPr>
            <w:tcW w:w="3275" w:type="dxa"/>
          </w:tcPr>
          <w:p w14:paraId="1BD234FC" w14:textId="77777777" w:rsidR="00383C17" w:rsidRPr="00091BD0" w:rsidRDefault="00383C17" w:rsidP="00FC16C8">
            <w:pPr>
              <w:rPr>
                <w:color w:val="000000" w:themeColor="text1"/>
              </w:rPr>
            </w:pPr>
            <w:r>
              <w:rPr>
                <w:color w:val="000000" w:themeColor="text1"/>
              </w:rPr>
              <w:t>Modificar Existencia</w:t>
            </w:r>
          </w:p>
        </w:tc>
        <w:tc>
          <w:tcPr>
            <w:tcW w:w="1550" w:type="dxa"/>
          </w:tcPr>
          <w:p w14:paraId="6A476A61" w14:textId="77777777" w:rsidR="00383C17" w:rsidRPr="00091BD0" w:rsidRDefault="00383C17" w:rsidP="00FC16C8">
            <w:pPr>
              <w:jc w:val="center"/>
              <w:rPr>
                <w:color w:val="000000" w:themeColor="text1"/>
              </w:rPr>
            </w:pPr>
            <w:r>
              <w:rPr>
                <w:color w:val="000000" w:themeColor="text1"/>
              </w:rPr>
              <w:t>Baja</w:t>
            </w:r>
          </w:p>
        </w:tc>
        <w:tc>
          <w:tcPr>
            <w:tcW w:w="1550" w:type="dxa"/>
          </w:tcPr>
          <w:p w14:paraId="50C90C57"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4BEB3E2C"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2BC61411" w14:textId="77777777" w:rsidTr="00FC16C8">
        <w:tc>
          <w:tcPr>
            <w:tcW w:w="790" w:type="dxa"/>
          </w:tcPr>
          <w:p w14:paraId="5CC17F3D" w14:textId="77777777" w:rsidR="00383C17" w:rsidRPr="00091BD0" w:rsidRDefault="00383C17" w:rsidP="00FC16C8">
            <w:pPr>
              <w:rPr>
                <w:color w:val="000000" w:themeColor="text1"/>
              </w:rPr>
            </w:pPr>
            <w:r w:rsidRPr="00091BD0">
              <w:rPr>
                <w:color w:val="000000" w:themeColor="text1"/>
              </w:rPr>
              <w:t>CU11</w:t>
            </w:r>
          </w:p>
        </w:tc>
        <w:tc>
          <w:tcPr>
            <w:tcW w:w="3275" w:type="dxa"/>
          </w:tcPr>
          <w:p w14:paraId="063B356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Lector</w:t>
            </w:r>
          </w:p>
        </w:tc>
        <w:tc>
          <w:tcPr>
            <w:tcW w:w="1550" w:type="dxa"/>
          </w:tcPr>
          <w:p w14:paraId="287BAB7F" w14:textId="77777777" w:rsidR="00383C17" w:rsidRPr="00091BD0" w:rsidRDefault="00383C17" w:rsidP="00FC16C8">
            <w:pPr>
              <w:jc w:val="center"/>
              <w:rPr>
                <w:color w:val="000000" w:themeColor="text1"/>
              </w:rPr>
            </w:pPr>
            <w:r>
              <w:rPr>
                <w:color w:val="000000" w:themeColor="text1"/>
              </w:rPr>
              <w:t>Media</w:t>
            </w:r>
          </w:p>
        </w:tc>
        <w:tc>
          <w:tcPr>
            <w:tcW w:w="1550" w:type="dxa"/>
          </w:tcPr>
          <w:p w14:paraId="2B6EF823" w14:textId="77777777" w:rsidR="00383C17" w:rsidRPr="00091BD0" w:rsidRDefault="00383C17" w:rsidP="00FC16C8">
            <w:pPr>
              <w:jc w:val="center"/>
              <w:rPr>
                <w:color w:val="000000" w:themeColor="text1"/>
              </w:rPr>
            </w:pPr>
            <w:r>
              <w:rPr>
                <w:color w:val="000000" w:themeColor="text1"/>
              </w:rPr>
              <w:t>Media</w:t>
            </w:r>
          </w:p>
        </w:tc>
        <w:tc>
          <w:tcPr>
            <w:tcW w:w="1730" w:type="dxa"/>
          </w:tcPr>
          <w:p w14:paraId="5B3217C0"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9C56582" w14:textId="77777777" w:rsidTr="00FC16C8">
        <w:tc>
          <w:tcPr>
            <w:tcW w:w="790" w:type="dxa"/>
          </w:tcPr>
          <w:p w14:paraId="68FC988E" w14:textId="77777777" w:rsidR="00383C17" w:rsidRPr="00091BD0" w:rsidRDefault="00383C17" w:rsidP="00FC16C8">
            <w:pPr>
              <w:rPr>
                <w:color w:val="000000" w:themeColor="text1"/>
              </w:rPr>
            </w:pPr>
            <w:r w:rsidRPr="00091BD0">
              <w:rPr>
                <w:color w:val="000000" w:themeColor="text1"/>
              </w:rPr>
              <w:t>CU12</w:t>
            </w:r>
          </w:p>
        </w:tc>
        <w:tc>
          <w:tcPr>
            <w:tcW w:w="3275" w:type="dxa"/>
          </w:tcPr>
          <w:p w14:paraId="3D756B4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Bibliotecario</w:t>
            </w:r>
          </w:p>
        </w:tc>
        <w:tc>
          <w:tcPr>
            <w:tcW w:w="1550" w:type="dxa"/>
          </w:tcPr>
          <w:p w14:paraId="5CA09D7D" w14:textId="77777777" w:rsidR="00383C17" w:rsidRPr="00091BD0" w:rsidRDefault="00383C17" w:rsidP="00FC16C8">
            <w:pPr>
              <w:jc w:val="center"/>
              <w:rPr>
                <w:color w:val="000000" w:themeColor="text1"/>
              </w:rPr>
            </w:pPr>
            <w:r>
              <w:rPr>
                <w:color w:val="000000" w:themeColor="text1"/>
              </w:rPr>
              <w:t>Alta</w:t>
            </w:r>
          </w:p>
        </w:tc>
        <w:tc>
          <w:tcPr>
            <w:tcW w:w="1550" w:type="dxa"/>
          </w:tcPr>
          <w:p w14:paraId="18C6AE70"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91EB2FD" w14:textId="77777777" w:rsidR="00383C17" w:rsidRPr="00091BD0" w:rsidRDefault="00383C17" w:rsidP="00FC16C8">
            <w:pPr>
              <w:jc w:val="center"/>
              <w:rPr>
                <w:color w:val="000000" w:themeColor="text1"/>
              </w:rPr>
            </w:pPr>
            <w:r>
              <w:rPr>
                <w:color w:val="000000" w:themeColor="text1"/>
              </w:rPr>
              <w:t>Alta</w:t>
            </w:r>
          </w:p>
        </w:tc>
      </w:tr>
      <w:tr w:rsidR="00383C17" w:rsidRPr="005F1767" w14:paraId="6B1C2F01" w14:textId="77777777" w:rsidTr="00FC16C8">
        <w:tc>
          <w:tcPr>
            <w:tcW w:w="790" w:type="dxa"/>
          </w:tcPr>
          <w:p w14:paraId="34D3FEA6" w14:textId="77777777" w:rsidR="00383C17" w:rsidRPr="00091BD0" w:rsidRDefault="00383C17" w:rsidP="00FC16C8">
            <w:pPr>
              <w:rPr>
                <w:color w:val="000000" w:themeColor="text1"/>
              </w:rPr>
            </w:pPr>
            <w:r w:rsidRPr="00091BD0">
              <w:rPr>
                <w:color w:val="000000" w:themeColor="text1"/>
              </w:rPr>
              <w:t>CU13</w:t>
            </w:r>
          </w:p>
        </w:tc>
        <w:tc>
          <w:tcPr>
            <w:tcW w:w="3275" w:type="dxa"/>
          </w:tcPr>
          <w:p w14:paraId="43DCF8A7" w14:textId="77777777" w:rsidR="00383C17" w:rsidRPr="00091BD0" w:rsidRDefault="00383C17" w:rsidP="00FC16C8">
            <w:pPr>
              <w:rPr>
                <w:color w:val="000000" w:themeColor="text1"/>
              </w:rPr>
            </w:pPr>
            <w:r>
              <w:rPr>
                <w:color w:val="000000" w:themeColor="text1"/>
              </w:rPr>
              <w:t>Buscar Lector</w:t>
            </w:r>
          </w:p>
        </w:tc>
        <w:tc>
          <w:tcPr>
            <w:tcW w:w="1550" w:type="dxa"/>
          </w:tcPr>
          <w:p w14:paraId="0F3BEA0D" w14:textId="77777777" w:rsidR="00383C17" w:rsidRPr="00091BD0" w:rsidRDefault="00383C17" w:rsidP="00FC16C8">
            <w:pPr>
              <w:jc w:val="center"/>
              <w:rPr>
                <w:color w:val="000000" w:themeColor="text1"/>
              </w:rPr>
            </w:pPr>
            <w:r>
              <w:rPr>
                <w:color w:val="000000" w:themeColor="text1"/>
              </w:rPr>
              <w:t>Baja</w:t>
            </w:r>
          </w:p>
        </w:tc>
        <w:tc>
          <w:tcPr>
            <w:tcW w:w="1550" w:type="dxa"/>
          </w:tcPr>
          <w:p w14:paraId="088E9DDD"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24AD00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3F966323" w14:textId="77777777" w:rsidTr="00FC16C8">
        <w:tc>
          <w:tcPr>
            <w:tcW w:w="790" w:type="dxa"/>
          </w:tcPr>
          <w:p w14:paraId="3344209E" w14:textId="77777777" w:rsidR="00383C17" w:rsidRPr="00091BD0" w:rsidRDefault="00383C17" w:rsidP="00FC16C8">
            <w:pPr>
              <w:rPr>
                <w:color w:val="000000" w:themeColor="text1"/>
              </w:rPr>
            </w:pPr>
            <w:r w:rsidRPr="00091BD0">
              <w:rPr>
                <w:color w:val="000000" w:themeColor="text1"/>
              </w:rPr>
              <w:t>CU14</w:t>
            </w:r>
          </w:p>
        </w:tc>
        <w:tc>
          <w:tcPr>
            <w:tcW w:w="3275" w:type="dxa"/>
          </w:tcPr>
          <w:p w14:paraId="57A40C90" w14:textId="77777777" w:rsidR="00383C17" w:rsidRPr="00091BD0" w:rsidRDefault="00383C17" w:rsidP="00FC16C8">
            <w:pPr>
              <w:rPr>
                <w:color w:val="000000" w:themeColor="text1"/>
              </w:rPr>
            </w:pPr>
            <w:r>
              <w:rPr>
                <w:color w:val="000000" w:themeColor="text1"/>
              </w:rPr>
              <w:t>Filtrar Búsqueda Existencia</w:t>
            </w:r>
          </w:p>
        </w:tc>
        <w:tc>
          <w:tcPr>
            <w:tcW w:w="1550" w:type="dxa"/>
          </w:tcPr>
          <w:p w14:paraId="4B82CEDF" w14:textId="77777777" w:rsidR="00383C17" w:rsidRPr="00091BD0" w:rsidRDefault="00383C17" w:rsidP="00FC16C8">
            <w:pPr>
              <w:jc w:val="center"/>
              <w:rPr>
                <w:color w:val="000000" w:themeColor="text1"/>
              </w:rPr>
            </w:pPr>
            <w:r>
              <w:rPr>
                <w:color w:val="000000" w:themeColor="text1"/>
              </w:rPr>
              <w:t>Baja</w:t>
            </w:r>
          </w:p>
        </w:tc>
        <w:tc>
          <w:tcPr>
            <w:tcW w:w="1550" w:type="dxa"/>
          </w:tcPr>
          <w:p w14:paraId="744723B0"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8311F9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040683AC" w14:textId="77777777" w:rsidTr="00FC16C8">
        <w:tc>
          <w:tcPr>
            <w:tcW w:w="790" w:type="dxa"/>
          </w:tcPr>
          <w:p w14:paraId="076609CA" w14:textId="77777777" w:rsidR="00383C17" w:rsidRPr="00091BD0" w:rsidRDefault="00383C17" w:rsidP="00FC16C8">
            <w:pPr>
              <w:rPr>
                <w:color w:val="000000" w:themeColor="text1"/>
              </w:rPr>
            </w:pPr>
            <w:r w:rsidRPr="00091BD0">
              <w:rPr>
                <w:color w:val="000000" w:themeColor="text1"/>
              </w:rPr>
              <w:t>CU15</w:t>
            </w:r>
          </w:p>
        </w:tc>
        <w:tc>
          <w:tcPr>
            <w:tcW w:w="3275" w:type="dxa"/>
          </w:tcPr>
          <w:p w14:paraId="70923637" w14:textId="77777777" w:rsidR="00383C17" w:rsidRPr="00091BD0" w:rsidRDefault="00383C17" w:rsidP="00FC16C8">
            <w:pPr>
              <w:rPr>
                <w:color w:val="000000" w:themeColor="text1"/>
              </w:rPr>
            </w:pPr>
            <w:r>
              <w:rPr>
                <w:color w:val="000000" w:themeColor="text1"/>
              </w:rPr>
              <w:t>Generar Multa</w:t>
            </w:r>
          </w:p>
        </w:tc>
        <w:tc>
          <w:tcPr>
            <w:tcW w:w="1550" w:type="dxa"/>
          </w:tcPr>
          <w:p w14:paraId="3436BFC9" w14:textId="77777777" w:rsidR="00383C17" w:rsidRPr="00091BD0" w:rsidRDefault="00383C17" w:rsidP="00FC16C8">
            <w:pPr>
              <w:jc w:val="center"/>
              <w:rPr>
                <w:color w:val="000000" w:themeColor="text1"/>
              </w:rPr>
            </w:pPr>
            <w:r>
              <w:rPr>
                <w:color w:val="000000" w:themeColor="text1"/>
              </w:rPr>
              <w:t>Alta</w:t>
            </w:r>
          </w:p>
        </w:tc>
        <w:tc>
          <w:tcPr>
            <w:tcW w:w="1550" w:type="dxa"/>
          </w:tcPr>
          <w:p w14:paraId="336859C3" w14:textId="77777777" w:rsidR="00383C17" w:rsidRPr="00091BD0" w:rsidRDefault="00383C17" w:rsidP="00FC16C8">
            <w:pPr>
              <w:jc w:val="center"/>
              <w:rPr>
                <w:color w:val="000000" w:themeColor="text1"/>
              </w:rPr>
            </w:pPr>
            <w:r>
              <w:rPr>
                <w:color w:val="000000" w:themeColor="text1"/>
              </w:rPr>
              <w:t>Media</w:t>
            </w:r>
          </w:p>
        </w:tc>
        <w:tc>
          <w:tcPr>
            <w:tcW w:w="1730" w:type="dxa"/>
          </w:tcPr>
          <w:p w14:paraId="45485C37"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3983E751" w14:textId="77777777" w:rsidTr="00FC16C8">
        <w:tc>
          <w:tcPr>
            <w:tcW w:w="790" w:type="dxa"/>
          </w:tcPr>
          <w:p w14:paraId="08F62139" w14:textId="77777777" w:rsidR="00383C17" w:rsidRPr="00091BD0" w:rsidRDefault="00383C17" w:rsidP="00FC16C8">
            <w:pPr>
              <w:rPr>
                <w:color w:val="000000" w:themeColor="text1"/>
              </w:rPr>
            </w:pPr>
            <w:r>
              <w:rPr>
                <w:color w:val="000000" w:themeColor="text1"/>
              </w:rPr>
              <w:t>CU16</w:t>
            </w:r>
          </w:p>
        </w:tc>
        <w:tc>
          <w:tcPr>
            <w:tcW w:w="3275" w:type="dxa"/>
          </w:tcPr>
          <w:p w14:paraId="656542F9" w14:textId="77777777" w:rsidR="00383C17" w:rsidRDefault="00383C17" w:rsidP="00FC16C8">
            <w:pPr>
              <w:rPr>
                <w:color w:val="000000" w:themeColor="text1"/>
              </w:rPr>
            </w:pPr>
            <w:r>
              <w:rPr>
                <w:color w:val="000000" w:themeColor="text1"/>
              </w:rPr>
              <w:t>Visualizar Prestaciones</w:t>
            </w:r>
          </w:p>
        </w:tc>
        <w:tc>
          <w:tcPr>
            <w:tcW w:w="1550" w:type="dxa"/>
          </w:tcPr>
          <w:p w14:paraId="78C73E4B" w14:textId="77777777" w:rsidR="00383C17" w:rsidRDefault="00383C17" w:rsidP="00FC16C8">
            <w:pPr>
              <w:jc w:val="center"/>
              <w:rPr>
                <w:color w:val="000000" w:themeColor="text1"/>
              </w:rPr>
            </w:pPr>
            <w:r>
              <w:rPr>
                <w:color w:val="000000" w:themeColor="text1"/>
              </w:rPr>
              <w:t>Media</w:t>
            </w:r>
          </w:p>
        </w:tc>
        <w:tc>
          <w:tcPr>
            <w:tcW w:w="1550" w:type="dxa"/>
          </w:tcPr>
          <w:p w14:paraId="0EADBC69" w14:textId="77777777" w:rsidR="00383C17" w:rsidRDefault="00383C17" w:rsidP="00FC16C8">
            <w:pPr>
              <w:jc w:val="center"/>
              <w:rPr>
                <w:color w:val="000000" w:themeColor="text1"/>
              </w:rPr>
            </w:pPr>
            <w:r>
              <w:rPr>
                <w:color w:val="000000" w:themeColor="text1"/>
              </w:rPr>
              <w:t>Media</w:t>
            </w:r>
          </w:p>
        </w:tc>
        <w:tc>
          <w:tcPr>
            <w:tcW w:w="1730" w:type="dxa"/>
          </w:tcPr>
          <w:p w14:paraId="3A21B0AE" w14:textId="77777777" w:rsidR="00383C17" w:rsidRPr="00091BD0" w:rsidRDefault="00383C17" w:rsidP="00FC16C8">
            <w:pPr>
              <w:jc w:val="center"/>
              <w:rPr>
                <w:color w:val="000000" w:themeColor="text1"/>
              </w:rPr>
            </w:pPr>
            <w:r>
              <w:rPr>
                <w:color w:val="000000" w:themeColor="text1"/>
              </w:rPr>
              <w:t>Alta</w:t>
            </w:r>
          </w:p>
        </w:tc>
      </w:tr>
      <w:tr w:rsidR="00383C17" w:rsidRPr="005F1767" w14:paraId="7F2A03AC" w14:textId="77777777" w:rsidTr="00FC16C8">
        <w:tc>
          <w:tcPr>
            <w:tcW w:w="790" w:type="dxa"/>
          </w:tcPr>
          <w:p w14:paraId="144DDBAE" w14:textId="77777777" w:rsidR="00383C17" w:rsidRPr="00091BD0" w:rsidRDefault="00383C17" w:rsidP="00FC16C8">
            <w:pPr>
              <w:rPr>
                <w:color w:val="000000" w:themeColor="text1"/>
              </w:rPr>
            </w:pPr>
            <w:r>
              <w:rPr>
                <w:color w:val="000000" w:themeColor="text1"/>
              </w:rPr>
              <w:t>CU17</w:t>
            </w:r>
          </w:p>
        </w:tc>
        <w:tc>
          <w:tcPr>
            <w:tcW w:w="3275" w:type="dxa"/>
          </w:tcPr>
          <w:p w14:paraId="09F1601B" w14:textId="77777777" w:rsidR="00383C17" w:rsidRDefault="00383C17" w:rsidP="00FC16C8">
            <w:pPr>
              <w:rPr>
                <w:color w:val="000000" w:themeColor="text1"/>
              </w:rPr>
            </w:pPr>
            <w:r>
              <w:rPr>
                <w:color w:val="000000" w:themeColor="text1"/>
              </w:rPr>
              <w:t>Visualizar Cubículos</w:t>
            </w:r>
          </w:p>
        </w:tc>
        <w:tc>
          <w:tcPr>
            <w:tcW w:w="1550" w:type="dxa"/>
          </w:tcPr>
          <w:p w14:paraId="0C00A0A3" w14:textId="77777777" w:rsidR="00383C17" w:rsidRDefault="00383C17" w:rsidP="00FC16C8">
            <w:pPr>
              <w:jc w:val="center"/>
              <w:rPr>
                <w:color w:val="000000" w:themeColor="text1"/>
              </w:rPr>
            </w:pPr>
            <w:r>
              <w:rPr>
                <w:color w:val="000000" w:themeColor="text1"/>
              </w:rPr>
              <w:t>Alta</w:t>
            </w:r>
          </w:p>
        </w:tc>
        <w:tc>
          <w:tcPr>
            <w:tcW w:w="1550" w:type="dxa"/>
          </w:tcPr>
          <w:p w14:paraId="0F1F42DE" w14:textId="77777777" w:rsidR="00383C17" w:rsidRDefault="00383C17" w:rsidP="00FC16C8">
            <w:pPr>
              <w:jc w:val="center"/>
              <w:rPr>
                <w:color w:val="000000" w:themeColor="text1"/>
              </w:rPr>
            </w:pPr>
            <w:r>
              <w:rPr>
                <w:color w:val="000000" w:themeColor="text1"/>
              </w:rPr>
              <w:t>Media</w:t>
            </w:r>
          </w:p>
        </w:tc>
        <w:tc>
          <w:tcPr>
            <w:tcW w:w="1730" w:type="dxa"/>
          </w:tcPr>
          <w:p w14:paraId="3D54F439" w14:textId="77777777" w:rsidR="00383C17" w:rsidRPr="00091BD0" w:rsidRDefault="00383C17" w:rsidP="00FC16C8">
            <w:pPr>
              <w:jc w:val="center"/>
              <w:rPr>
                <w:color w:val="000000" w:themeColor="text1"/>
              </w:rPr>
            </w:pPr>
            <w:r>
              <w:rPr>
                <w:color w:val="000000" w:themeColor="text1"/>
              </w:rPr>
              <w:t>Alta</w:t>
            </w:r>
          </w:p>
        </w:tc>
      </w:tr>
      <w:tr w:rsidR="00383C17" w:rsidRPr="005F1767" w14:paraId="04FA8B1F" w14:textId="77777777" w:rsidTr="00FC16C8">
        <w:tc>
          <w:tcPr>
            <w:tcW w:w="790" w:type="dxa"/>
          </w:tcPr>
          <w:p w14:paraId="09DBDCF1" w14:textId="77777777" w:rsidR="00383C17" w:rsidRPr="00091BD0" w:rsidRDefault="00383C17" w:rsidP="00FC16C8">
            <w:pPr>
              <w:rPr>
                <w:color w:val="000000" w:themeColor="text1"/>
              </w:rPr>
            </w:pPr>
            <w:r>
              <w:rPr>
                <w:color w:val="000000" w:themeColor="text1"/>
              </w:rPr>
              <w:t>CU18</w:t>
            </w:r>
          </w:p>
        </w:tc>
        <w:tc>
          <w:tcPr>
            <w:tcW w:w="3275" w:type="dxa"/>
          </w:tcPr>
          <w:p w14:paraId="52B7BBFA" w14:textId="77777777" w:rsidR="00383C17" w:rsidRDefault="00383C17" w:rsidP="00FC16C8">
            <w:pPr>
              <w:rPr>
                <w:color w:val="000000" w:themeColor="text1"/>
              </w:rPr>
            </w:pPr>
            <w:r>
              <w:rPr>
                <w:color w:val="000000" w:themeColor="text1"/>
              </w:rPr>
              <w:t>Registrar Devolución Cubículos</w:t>
            </w:r>
          </w:p>
        </w:tc>
        <w:tc>
          <w:tcPr>
            <w:tcW w:w="1550" w:type="dxa"/>
          </w:tcPr>
          <w:p w14:paraId="6DB34906" w14:textId="77777777" w:rsidR="00383C17" w:rsidRDefault="00383C17" w:rsidP="00FC16C8">
            <w:pPr>
              <w:jc w:val="center"/>
              <w:rPr>
                <w:color w:val="000000" w:themeColor="text1"/>
              </w:rPr>
            </w:pPr>
            <w:r>
              <w:rPr>
                <w:color w:val="000000" w:themeColor="text1"/>
              </w:rPr>
              <w:t>Media</w:t>
            </w:r>
          </w:p>
        </w:tc>
        <w:tc>
          <w:tcPr>
            <w:tcW w:w="1550" w:type="dxa"/>
          </w:tcPr>
          <w:p w14:paraId="120557E7" w14:textId="77777777" w:rsidR="00383C17" w:rsidRDefault="00383C17" w:rsidP="00FC16C8">
            <w:pPr>
              <w:jc w:val="center"/>
              <w:rPr>
                <w:color w:val="000000" w:themeColor="text1"/>
              </w:rPr>
            </w:pPr>
            <w:r>
              <w:rPr>
                <w:color w:val="000000" w:themeColor="text1"/>
              </w:rPr>
              <w:t>Alta</w:t>
            </w:r>
          </w:p>
        </w:tc>
        <w:tc>
          <w:tcPr>
            <w:tcW w:w="1730" w:type="dxa"/>
          </w:tcPr>
          <w:p w14:paraId="720A01F8" w14:textId="77777777" w:rsidR="00383C17" w:rsidRPr="00091BD0" w:rsidRDefault="00383C17" w:rsidP="00FC16C8">
            <w:pPr>
              <w:jc w:val="center"/>
              <w:rPr>
                <w:color w:val="000000" w:themeColor="text1"/>
              </w:rPr>
            </w:pPr>
            <w:r>
              <w:rPr>
                <w:color w:val="000000" w:themeColor="text1"/>
              </w:rPr>
              <w:t>Alta</w:t>
            </w:r>
          </w:p>
        </w:tc>
      </w:tr>
      <w:tr w:rsidR="00383C17" w:rsidRPr="005F1767" w14:paraId="26A2CC5C" w14:textId="77777777" w:rsidTr="00FC16C8">
        <w:tc>
          <w:tcPr>
            <w:tcW w:w="790" w:type="dxa"/>
          </w:tcPr>
          <w:p w14:paraId="1AB7D9D7" w14:textId="77777777" w:rsidR="00383C17" w:rsidRDefault="00383C17" w:rsidP="00FC16C8">
            <w:pPr>
              <w:rPr>
                <w:color w:val="000000" w:themeColor="text1"/>
              </w:rPr>
            </w:pPr>
            <w:r>
              <w:rPr>
                <w:color w:val="000000" w:themeColor="text1"/>
              </w:rPr>
              <w:lastRenderedPageBreak/>
              <w:t>CU19</w:t>
            </w:r>
          </w:p>
        </w:tc>
        <w:tc>
          <w:tcPr>
            <w:tcW w:w="3275" w:type="dxa"/>
          </w:tcPr>
          <w:p w14:paraId="1A2CBBB7" w14:textId="77777777" w:rsidR="00383C17" w:rsidRDefault="00383C17" w:rsidP="00FC16C8">
            <w:pPr>
              <w:rPr>
                <w:color w:val="000000" w:themeColor="text1"/>
              </w:rPr>
            </w:pPr>
            <w:r>
              <w:rPr>
                <w:color w:val="000000" w:themeColor="text1"/>
              </w:rPr>
              <w:t>Modificar Libros</w:t>
            </w:r>
          </w:p>
        </w:tc>
        <w:tc>
          <w:tcPr>
            <w:tcW w:w="1550" w:type="dxa"/>
          </w:tcPr>
          <w:p w14:paraId="412A0E35" w14:textId="77777777" w:rsidR="00383C17" w:rsidRDefault="00383C17" w:rsidP="00FC16C8">
            <w:pPr>
              <w:jc w:val="center"/>
              <w:rPr>
                <w:color w:val="000000" w:themeColor="text1"/>
              </w:rPr>
            </w:pPr>
            <w:r>
              <w:rPr>
                <w:color w:val="000000" w:themeColor="text1"/>
              </w:rPr>
              <w:t>Media</w:t>
            </w:r>
          </w:p>
        </w:tc>
        <w:tc>
          <w:tcPr>
            <w:tcW w:w="1550" w:type="dxa"/>
          </w:tcPr>
          <w:p w14:paraId="056FDFF9" w14:textId="77777777" w:rsidR="00383C17" w:rsidRDefault="00383C17" w:rsidP="00FC16C8">
            <w:pPr>
              <w:jc w:val="center"/>
              <w:rPr>
                <w:color w:val="000000" w:themeColor="text1"/>
              </w:rPr>
            </w:pPr>
            <w:r>
              <w:rPr>
                <w:color w:val="000000" w:themeColor="text1"/>
              </w:rPr>
              <w:t>Media</w:t>
            </w:r>
          </w:p>
        </w:tc>
        <w:tc>
          <w:tcPr>
            <w:tcW w:w="1730" w:type="dxa"/>
          </w:tcPr>
          <w:p w14:paraId="2FF00955" w14:textId="77777777" w:rsidR="00383C17" w:rsidRPr="00091BD0" w:rsidRDefault="00383C17" w:rsidP="00FC16C8">
            <w:pPr>
              <w:jc w:val="center"/>
              <w:rPr>
                <w:color w:val="000000" w:themeColor="text1"/>
              </w:rPr>
            </w:pPr>
            <w:r>
              <w:rPr>
                <w:color w:val="000000" w:themeColor="text1"/>
              </w:rPr>
              <w:t>Alta</w:t>
            </w:r>
          </w:p>
        </w:tc>
      </w:tr>
      <w:tr w:rsidR="00383C17" w:rsidRPr="005F1767" w14:paraId="7B3A1D9F" w14:textId="77777777" w:rsidTr="00FC16C8">
        <w:tc>
          <w:tcPr>
            <w:tcW w:w="790" w:type="dxa"/>
          </w:tcPr>
          <w:p w14:paraId="4E86AE07" w14:textId="77777777" w:rsidR="00383C17" w:rsidRDefault="00383C17" w:rsidP="00FC16C8">
            <w:pPr>
              <w:rPr>
                <w:color w:val="000000" w:themeColor="text1"/>
              </w:rPr>
            </w:pPr>
            <w:r>
              <w:rPr>
                <w:color w:val="000000" w:themeColor="text1"/>
              </w:rPr>
              <w:t>CU20</w:t>
            </w:r>
          </w:p>
        </w:tc>
        <w:tc>
          <w:tcPr>
            <w:tcW w:w="3275" w:type="dxa"/>
          </w:tcPr>
          <w:p w14:paraId="1FCF1CC2" w14:textId="77777777" w:rsidR="00383C17" w:rsidRDefault="00383C17" w:rsidP="00FC16C8">
            <w:pPr>
              <w:rPr>
                <w:color w:val="000000" w:themeColor="text1"/>
              </w:rPr>
            </w:pPr>
            <w:r>
              <w:rPr>
                <w:color w:val="000000" w:themeColor="text1"/>
              </w:rPr>
              <w:t>Modificar Cubículos</w:t>
            </w:r>
          </w:p>
        </w:tc>
        <w:tc>
          <w:tcPr>
            <w:tcW w:w="1550" w:type="dxa"/>
          </w:tcPr>
          <w:p w14:paraId="678F0CA0" w14:textId="77777777" w:rsidR="00383C17" w:rsidRDefault="00383C17" w:rsidP="00FC16C8">
            <w:pPr>
              <w:jc w:val="center"/>
              <w:rPr>
                <w:color w:val="000000" w:themeColor="text1"/>
              </w:rPr>
            </w:pPr>
            <w:r>
              <w:rPr>
                <w:color w:val="000000" w:themeColor="text1"/>
              </w:rPr>
              <w:t>Media</w:t>
            </w:r>
          </w:p>
        </w:tc>
        <w:tc>
          <w:tcPr>
            <w:tcW w:w="1550" w:type="dxa"/>
          </w:tcPr>
          <w:p w14:paraId="75E44145" w14:textId="77777777" w:rsidR="00383C17" w:rsidRDefault="00383C17" w:rsidP="00FC16C8">
            <w:pPr>
              <w:jc w:val="center"/>
              <w:rPr>
                <w:color w:val="000000" w:themeColor="text1"/>
              </w:rPr>
            </w:pPr>
            <w:r>
              <w:rPr>
                <w:color w:val="000000" w:themeColor="text1"/>
              </w:rPr>
              <w:t xml:space="preserve">Media </w:t>
            </w:r>
          </w:p>
        </w:tc>
        <w:tc>
          <w:tcPr>
            <w:tcW w:w="1730" w:type="dxa"/>
          </w:tcPr>
          <w:p w14:paraId="50A8EA87" w14:textId="77777777" w:rsidR="00383C17" w:rsidRPr="00091BD0" w:rsidRDefault="00383C17" w:rsidP="00FC16C8">
            <w:pPr>
              <w:jc w:val="center"/>
              <w:rPr>
                <w:color w:val="000000" w:themeColor="text1"/>
              </w:rPr>
            </w:pPr>
            <w:r>
              <w:rPr>
                <w:color w:val="000000" w:themeColor="text1"/>
              </w:rPr>
              <w:t>Alta</w:t>
            </w:r>
          </w:p>
        </w:tc>
      </w:tr>
      <w:tr w:rsidR="00383C17" w:rsidRPr="005F1767" w14:paraId="2B18C27F" w14:textId="77777777" w:rsidTr="00FC16C8">
        <w:tc>
          <w:tcPr>
            <w:tcW w:w="790" w:type="dxa"/>
          </w:tcPr>
          <w:p w14:paraId="7F8F6221" w14:textId="77777777" w:rsidR="00383C17" w:rsidRDefault="00383C17" w:rsidP="00FC16C8">
            <w:pPr>
              <w:rPr>
                <w:color w:val="000000" w:themeColor="text1"/>
              </w:rPr>
            </w:pPr>
            <w:r>
              <w:rPr>
                <w:color w:val="000000" w:themeColor="text1"/>
              </w:rPr>
              <w:t>CU21</w:t>
            </w:r>
          </w:p>
        </w:tc>
        <w:tc>
          <w:tcPr>
            <w:tcW w:w="3275" w:type="dxa"/>
          </w:tcPr>
          <w:p w14:paraId="3AB4987B" w14:textId="77777777" w:rsidR="00383C17" w:rsidRDefault="00383C17" w:rsidP="00FC16C8">
            <w:pPr>
              <w:rPr>
                <w:color w:val="000000" w:themeColor="text1"/>
              </w:rPr>
            </w:pPr>
            <w:r>
              <w:rPr>
                <w:color w:val="000000" w:themeColor="text1"/>
              </w:rPr>
              <w:t>Eliminar Existencia</w:t>
            </w:r>
          </w:p>
        </w:tc>
        <w:tc>
          <w:tcPr>
            <w:tcW w:w="1550" w:type="dxa"/>
          </w:tcPr>
          <w:p w14:paraId="3D4A7057" w14:textId="77777777" w:rsidR="00383C17" w:rsidRDefault="00383C17" w:rsidP="00FC16C8">
            <w:pPr>
              <w:jc w:val="center"/>
              <w:rPr>
                <w:color w:val="000000" w:themeColor="text1"/>
              </w:rPr>
            </w:pPr>
            <w:r>
              <w:rPr>
                <w:color w:val="000000" w:themeColor="text1"/>
              </w:rPr>
              <w:t xml:space="preserve">Media </w:t>
            </w:r>
          </w:p>
        </w:tc>
        <w:tc>
          <w:tcPr>
            <w:tcW w:w="1550" w:type="dxa"/>
          </w:tcPr>
          <w:p w14:paraId="6BC48249" w14:textId="77777777" w:rsidR="00383C17" w:rsidRDefault="00383C17" w:rsidP="00FC16C8">
            <w:pPr>
              <w:jc w:val="center"/>
              <w:rPr>
                <w:color w:val="000000" w:themeColor="text1"/>
              </w:rPr>
            </w:pPr>
            <w:r>
              <w:rPr>
                <w:color w:val="000000" w:themeColor="text1"/>
              </w:rPr>
              <w:t xml:space="preserve">Alta </w:t>
            </w:r>
          </w:p>
        </w:tc>
        <w:tc>
          <w:tcPr>
            <w:tcW w:w="1730" w:type="dxa"/>
          </w:tcPr>
          <w:p w14:paraId="6CC70BB3" w14:textId="77777777" w:rsidR="00383C17" w:rsidRPr="00091BD0" w:rsidRDefault="00383C17" w:rsidP="00FC16C8">
            <w:pPr>
              <w:jc w:val="center"/>
              <w:rPr>
                <w:color w:val="000000" w:themeColor="text1"/>
              </w:rPr>
            </w:pPr>
            <w:r>
              <w:rPr>
                <w:color w:val="000000" w:themeColor="text1"/>
              </w:rPr>
              <w:t>Alta</w:t>
            </w:r>
          </w:p>
        </w:tc>
      </w:tr>
      <w:tr w:rsidR="00383C17" w:rsidRPr="005F1767" w14:paraId="1A17227B" w14:textId="77777777" w:rsidTr="00FC16C8">
        <w:tc>
          <w:tcPr>
            <w:tcW w:w="790" w:type="dxa"/>
          </w:tcPr>
          <w:p w14:paraId="6FEA4E56" w14:textId="77777777" w:rsidR="00383C17" w:rsidRDefault="00383C17" w:rsidP="00FC16C8">
            <w:pPr>
              <w:rPr>
                <w:color w:val="000000" w:themeColor="text1"/>
              </w:rPr>
            </w:pPr>
            <w:r>
              <w:rPr>
                <w:color w:val="000000" w:themeColor="text1"/>
              </w:rPr>
              <w:t>CU22</w:t>
            </w:r>
          </w:p>
        </w:tc>
        <w:tc>
          <w:tcPr>
            <w:tcW w:w="3275" w:type="dxa"/>
          </w:tcPr>
          <w:p w14:paraId="0ACC2F08" w14:textId="77777777" w:rsidR="00383C17" w:rsidRDefault="00383C17" w:rsidP="00FC16C8">
            <w:pPr>
              <w:rPr>
                <w:color w:val="000000" w:themeColor="text1"/>
              </w:rPr>
            </w:pPr>
            <w:r>
              <w:rPr>
                <w:color w:val="000000" w:themeColor="text1"/>
              </w:rPr>
              <w:t>Eliminar Lector</w:t>
            </w:r>
          </w:p>
        </w:tc>
        <w:tc>
          <w:tcPr>
            <w:tcW w:w="1550" w:type="dxa"/>
          </w:tcPr>
          <w:p w14:paraId="56350E10" w14:textId="77777777" w:rsidR="00383C17" w:rsidRDefault="00383C17" w:rsidP="00FC16C8">
            <w:pPr>
              <w:jc w:val="center"/>
              <w:rPr>
                <w:color w:val="000000" w:themeColor="text1"/>
              </w:rPr>
            </w:pPr>
            <w:r>
              <w:rPr>
                <w:color w:val="000000" w:themeColor="text1"/>
              </w:rPr>
              <w:t>Media</w:t>
            </w:r>
          </w:p>
        </w:tc>
        <w:tc>
          <w:tcPr>
            <w:tcW w:w="1550" w:type="dxa"/>
          </w:tcPr>
          <w:p w14:paraId="4C695294" w14:textId="77777777" w:rsidR="00383C17" w:rsidRDefault="00383C17" w:rsidP="00FC16C8">
            <w:pPr>
              <w:jc w:val="center"/>
              <w:rPr>
                <w:color w:val="000000" w:themeColor="text1"/>
              </w:rPr>
            </w:pPr>
            <w:r>
              <w:rPr>
                <w:color w:val="000000" w:themeColor="text1"/>
              </w:rPr>
              <w:t>Alta</w:t>
            </w:r>
          </w:p>
        </w:tc>
        <w:tc>
          <w:tcPr>
            <w:tcW w:w="1730" w:type="dxa"/>
          </w:tcPr>
          <w:p w14:paraId="7F91DEA3" w14:textId="77777777" w:rsidR="00383C17" w:rsidRPr="00091BD0" w:rsidRDefault="00383C17" w:rsidP="00FC16C8">
            <w:pPr>
              <w:jc w:val="center"/>
              <w:rPr>
                <w:color w:val="000000" w:themeColor="text1"/>
              </w:rPr>
            </w:pPr>
            <w:r>
              <w:rPr>
                <w:color w:val="000000" w:themeColor="text1"/>
              </w:rPr>
              <w:t>Alta</w:t>
            </w:r>
          </w:p>
        </w:tc>
      </w:tr>
      <w:tr w:rsidR="00383C17" w:rsidRPr="005F1767" w14:paraId="75BCBCBD" w14:textId="77777777" w:rsidTr="00FC16C8">
        <w:tc>
          <w:tcPr>
            <w:tcW w:w="790" w:type="dxa"/>
          </w:tcPr>
          <w:p w14:paraId="0492878D" w14:textId="77777777" w:rsidR="00383C17" w:rsidRDefault="00383C17" w:rsidP="00FC16C8">
            <w:pPr>
              <w:rPr>
                <w:color w:val="000000" w:themeColor="text1"/>
              </w:rPr>
            </w:pPr>
            <w:r>
              <w:rPr>
                <w:color w:val="000000" w:themeColor="text1"/>
              </w:rPr>
              <w:t>CU23</w:t>
            </w:r>
          </w:p>
        </w:tc>
        <w:tc>
          <w:tcPr>
            <w:tcW w:w="3275" w:type="dxa"/>
          </w:tcPr>
          <w:p w14:paraId="0466EEEA" w14:textId="77777777" w:rsidR="00383C17" w:rsidRDefault="00383C17" w:rsidP="00FC16C8">
            <w:pPr>
              <w:rPr>
                <w:color w:val="000000" w:themeColor="text1"/>
              </w:rPr>
            </w:pPr>
            <w:r>
              <w:rPr>
                <w:color w:val="000000" w:themeColor="text1"/>
              </w:rPr>
              <w:t>Eliminar Bibliotecario</w:t>
            </w:r>
          </w:p>
        </w:tc>
        <w:tc>
          <w:tcPr>
            <w:tcW w:w="1550" w:type="dxa"/>
          </w:tcPr>
          <w:p w14:paraId="7BE82D71" w14:textId="77777777" w:rsidR="00383C17" w:rsidRDefault="00383C17" w:rsidP="00FC16C8">
            <w:pPr>
              <w:jc w:val="center"/>
              <w:rPr>
                <w:color w:val="000000" w:themeColor="text1"/>
              </w:rPr>
            </w:pPr>
            <w:r>
              <w:rPr>
                <w:color w:val="000000" w:themeColor="text1"/>
              </w:rPr>
              <w:t>Media</w:t>
            </w:r>
          </w:p>
        </w:tc>
        <w:tc>
          <w:tcPr>
            <w:tcW w:w="1550" w:type="dxa"/>
          </w:tcPr>
          <w:p w14:paraId="15244F39" w14:textId="77777777" w:rsidR="00383C17" w:rsidRDefault="00383C17" w:rsidP="00FC16C8">
            <w:pPr>
              <w:jc w:val="center"/>
              <w:rPr>
                <w:color w:val="000000" w:themeColor="text1"/>
              </w:rPr>
            </w:pPr>
            <w:r>
              <w:rPr>
                <w:color w:val="000000" w:themeColor="text1"/>
              </w:rPr>
              <w:t>Media</w:t>
            </w:r>
          </w:p>
        </w:tc>
        <w:tc>
          <w:tcPr>
            <w:tcW w:w="1730" w:type="dxa"/>
          </w:tcPr>
          <w:p w14:paraId="2D000B42" w14:textId="77777777" w:rsidR="00383C17" w:rsidRPr="00091BD0" w:rsidRDefault="00383C17" w:rsidP="00FC16C8">
            <w:pPr>
              <w:jc w:val="center"/>
              <w:rPr>
                <w:color w:val="000000" w:themeColor="text1"/>
              </w:rPr>
            </w:pPr>
            <w:r>
              <w:rPr>
                <w:color w:val="000000" w:themeColor="text1"/>
              </w:rPr>
              <w:t>Alta</w:t>
            </w:r>
          </w:p>
        </w:tc>
      </w:tr>
      <w:tr w:rsidR="00383C17" w:rsidRPr="005F1767" w14:paraId="34CF3FBE" w14:textId="77777777" w:rsidTr="00FC16C8">
        <w:tc>
          <w:tcPr>
            <w:tcW w:w="790" w:type="dxa"/>
          </w:tcPr>
          <w:p w14:paraId="64A18FBA" w14:textId="77777777" w:rsidR="00383C17" w:rsidRDefault="00383C17" w:rsidP="00FC16C8">
            <w:pPr>
              <w:rPr>
                <w:color w:val="000000" w:themeColor="text1"/>
              </w:rPr>
            </w:pPr>
            <w:r>
              <w:rPr>
                <w:color w:val="000000" w:themeColor="text1"/>
              </w:rPr>
              <w:t>CU24</w:t>
            </w:r>
          </w:p>
        </w:tc>
        <w:tc>
          <w:tcPr>
            <w:tcW w:w="3275" w:type="dxa"/>
          </w:tcPr>
          <w:p w14:paraId="2513B028" w14:textId="77777777" w:rsidR="00383C17" w:rsidRDefault="00383C17" w:rsidP="00FC16C8">
            <w:pPr>
              <w:rPr>
                <w:color w:val="000000" w:themeColor="text1"/>
              </w:rPr>
            </w:pPr>
            <w:r>
              <w:rPr>
                <w:color w:val="000000" w:themeColor="text1"/>
              </w:rPr>
              <w:t>Eliminar Cubículos</w:t>
            </w:r>
          </w:p>
        </w:tc>
        <w:tc>
          <w:tcPr>
            <w:tcW w:w="1550" w:type="dxa"/>
          </w:tcPr>
          <w:p w14:paraId="7F59C359" w14:textId="77777777" w:rsidR="00383C17" w:rsidRDefault="00383C17" w:rsidP="00FC16C8">
            <w:pPr>
              <w:jc w:val="center"/>
              <w:rPr>
                <w:color w:val="000000" w:themeColor="text1"/>
              </w:rPr>
            </w:pPr>
            <w:r>
              <w:rPr>
                <w:color w:val="000000" w:themeColor="text1"/>
              </w:rPr>
              <w:t xml:space="preserve">Media </w:t>
            </w:r>
          </w:p>
        </w:tc>
        <w:tc>
          <w:tcPr>
            <w:tcW w:w="1550" w:type="dxa"/>
          </w:tcPr>
          <w:p w14:paraId="31A81ED9" w14:textId="77777777" w:rsidR="00383C17" w:rsidRDefault="00383C17" w:rsidP="00FC16C8">
            <w:pPr>
              <w:jc w:val="center"/>
              <w:rPr>
                <w:color w:val="000000" w:themeColor="text1"/>
              </w:rPr>
            </w:pPr>
            <w:r>
              <w:rPr>
                <w:color w:val="000000" w:themeColor="text1"/>
              </w:rPr>
              <w:t>Baja</w:t>
            </w:r>
          </w:p>
        </w:tc>
        <w:tc>
          <w:tcPr>
            <w:tcW w:w="1730" w:type="dxa"/>
          </w:tcPr>
          <w:p w14:paraId="19B44BDE" w14:textId="77777777" w:rsidR="00383C17" w:rsidRPr="00091BD0" w:rsidRDefault="00383C17" w:rsidP="00FC16C8">
            <w:pPr>
              <w:jc w:val="center"/>
              <w:rPr>
                <w:color w:val="000000" w:themeColor="text1"/>
              </w:rPr>
            </w:pPr>
            <w:r>
              <w:rPr>
                <w:color w:val="000000" w:themeColor="text1"/>
              </w:rPr>
              <w:t>Alta</w:t>
            </w:r>
          </w:p>
        </w:tc>
      </w:tr>
      <w:tr w:rsidR="00383C17" w:rsidRPr="005F1767" w14:paraId="1ECBBC23" w14:textId="77777777" w:rsidTr="00FC16C8">
        <w:tc>
          <w:tcPr>
            <w:tcW w:w="790" w:type="dxa"/>
          </w:tcPr>
          <w:p w14:paraId="0DCD296E" w14:textId="77777777" w:rsidR="00383C17" w:rsidRDefault="00383C17" w:rsidP="00FC16C8">
            <w:pPr>
              <w:rPr>
                <w:color w:val="000000" w:themeColor="text1"/>
              </w:rPr>
            </w:pPr>
            <w:r>
              <w:rPr>
                <w:color w:val="000000" w:themeColor="text1"/>
              </w:rPr>
              <w:t>CU25</w:t>
            </w:r>
          </w:p>
        </w:tc>
        <w:tc>
          <w:tcPr>
            <w:tcW w:w="3275" w:type="dxa"/>
          </w:tcPr>
          <w:p w14:paraId="12BB066E" w14:textId="77777777" w:rsidR="00383C17" w:rsidRDefault="00383C17" w:rsidP="00FC16C8">
            <w:pPr>
              <w:rPr>
                <w:color w:val="000000" w:themeColor="text1"/>
              </w:rPr>
            </w:pPr>
            <w:r>
              <w:rPr>
                <w:color w:val="000000" w:themeColor="text1"/>
              </w:rPr>
              <w:t>Eliminar Libros</w:t>
            </w:r>
          </w:p>
        </w:tc>
        <w:tc>
          <w:tcPr>
            <w:tcW w:w="1550" w:type="dxa"/>
          </w:tcPr>
          <w:p w14:paraId="2BF2568B" w14:textId="77777777" w:rsidR="00383C17" w:rsidRDefault="00383C17" w:rsidP="00FC16C8">
            <w:pPr>
              <w:jc w:val="center"/>
              <w:rPr>
                <w:color w:val="000000" w:themeColor="text1"/>
              </w:rPr>
            </w:pPr>
            <w:r>
              <w:rPr>
                <w:color w:val="000000" w:themeColor="text1"/>
              </w:rPr>
              <w:t>Media</w:t>
            </w:r>
          </w:p>
        </w:tc>
        <w:tc>
          <w:tcPr>
            <w:tcW w:w="1550" w:type="dxa"/>
          </w:tcPr>
          <w:p w14:paraId="0AEEEF43" w14:textId="77777777" w:rsidR="00383C17" w:rsidRDefault="00383C17" w:rsidP="00FC16C8">
            <w:pPr>
              <w:jc w:val="center"/>
              <w:rPr>
                <w:color w:val="000000" w:themeColor="text1"/>
              </w:rPr>
            </w:pPr>
            <w:r>
              <w:rPr>
                <w:color w:val="000000" w:themeColor="text1"/>
              </w:rPr>
              <w:t>Alta</w:t>
            </w:r>
          </w:p>
        </w:tc>
        <w:tc>
          <w:tcPr>
            <w:tcW w:w="1730" w:type="dxa"/>
          </w:tcPr>
          <w:p w14:paraId="0B5D8BE0" w14:textId="77777777" w:rsidR="00383C17" w:rsidRPr="00091BD0" w:rsidRDefault="00383C17" w:rsidP="00FC16C8">
            <w:pPr>
              <w:jc w:val="center"/>
              <w:rPr>
                <w:color w:val="000000" w:themeColor="text1"/>
              </w:rPr>
            </w:pPr>
            <w:r>
              <w:rPr>
                <w:color w:val="000000" w:themeColor="text1"/>
              </w:rPr>
              <w:t>Alta</w:t>
            </w:r>
          </w:p>
        </w:tc>
      </w:tr>
      <w:tr w:rsidR="00383C17" w:rsidRPr="005F1767" w14:paraId="1E0C4277" w14:textId="77777777" w:rsidTr="00FC16C8">
        <w:tc>
          <w:tcPr>
            <w:tcW w:w="790" w:type="dxa"/>
          </w:tcPr>
          <w:p w14:paraId="08FD4131" w14:textId="77777777" w:rsidR="00383C17" w:rsidRDefault="00383C17" w:rsidP="00FC16C8">
            <w:pPr>
              <w:rPr>
                <w:color w:val="000000" w:themeColor="text1"/>
              </w:rPr>
            </w:pPr>
            <w:r>
              <w:rPr>
                <w:color w:val="000000" w:themeColor="text1"/>
              </w:rPr>
              <w:t>CU26</w:t>
            </w:r>
          </w:p>
        </w:tc>
        <w:tc>
          <w:tcPr>
            <w:tcW w:w="3275" w:type="dxa"/>
          </w:tcPr>
          <w:p w14:paraId="76BAAA4C" w14:textId="77777777" w:rsidR="00383C17" w:rsidRDefault="00383C17" w:rsidP="00FC16C8">
            <w:pPr>
              <w:rPr>
                <w:color w:val="000000" w:themeColor="text1"/>
              </w:rPr>
            </w:pPr>
            <w:r>
              <w:rPr>
                <w:color w:val="000000" w:themeColor="text1"/>
              </w:rPr>
              <w:t>Cancelar Reserva</w:t>
            </w:r>
          </w:p>
        </w:tc>
        <w:tc>
          <w:tcPr>
            <w:tcW w:w="1550" w:type="dxa"/>
          </w:tcPr>
          <w:p w14:paraId="722419F8" w14:textId="77777777" w:rsidR="00383C17" w:rsidRDefault="00383C17" w:rsidP="00FC16C8">
            <w:pPr>
              <w:jc w:val="center"/>
              <w:rPr>
                <w:color w:val="000000" w:themeColor="text1"/>
              </w:rPr>
            </w:pPr>
            <w:r>
              <w:rPr>
                <w:color w:val="000000" w:themeColor="text1"/>
              </w:rPr>
              <w:t xml:space="preserve">Media </w:t>
            </w:r>
          </w:p>
        </w:tc>
        <w:tc>
          <w:tcPr>
            <w:tcW w:w="1550" w:type="dxa"/>
          </w:tcPr>
          <w:p w14:paraId="6E0542BE" w14:textId="77777777" w:rsidR="00383C17" w:rsidRDefault="00383C17" w:rsidP="00FC16C8">
            <w:pPr>
              <w:jc w:val="center"/>
              <w:rPr>
                <w:color w:val="000000" w:themeColor="text1"/>
              </w:rPr>
            </w:pPr>
            <w:r>
              <w:rPr>
                <w:color w:val="000000" w:themeColor="text1"/>
              </w:rPr>
              <w:t>Alta</w:t>
            </w:r>
          </w:p>
        </w:tc>
        <w:tc>
          <w:tcPr>
            <w:tcW w:w="1730" w:type="dxa"/>
          </w:tcPr>
          <w:p w14:paraId="5ADE5268" w14:textId="77777777" w:rsidR="00383C17" w:rsidRPr="00091BD0" w:rsidRDefault="00383C17" w:rsidP="00FC16C8">
            <w:pPr>
              <w:jc w:val="center"/>
              <w:rPr>
                <w:color w:val="000000" w:themeColor="text1"/>
              </w:rPr>
            </w:pPr>
            <w:r>
              <w:rPr>
                <w:color w:val="000000" w:themeColor="text1"/>
              </w:rPr>
              <w:t>Alta</w:t>
            </w:r>
          </w:p>
        </w:tc>
      </w:tr>
      <w:tr w:rsidR="00383C17" w:rsidRPr="005F1767" w14:paraId="69044ADE" w14:textId="77777777" w:rsidTr="00FC16C8">
        <w:tc>
          <w:tcPr>
            <w:tcW w:w="790" w:type="dxa"/>
          </w:tcPr>
          <w:p w14:paraId="575E8B2C" w14:textId="77777777" w:rsidR="00383C17" w:rsidRDefault="00383C17" w:rsidP="00FC16C8">
            <w:pPr>
              <w:rPr>
                <w:color w:val="000000" w:themeColor="text1"/>
              </w:rPr>
            </w:pPr>
            <w:r>
              <w:rPr>
                <w:color w:val="000000" w:themeColor="text1"/>
              </w:rPr>
              <w:t>CU27</w:t>
            </w:r>
          </w:p>
        </w:tc>
        <w:tc>
          <w:tcPr>
            <w:tcW w:w="3275" w:type="dxa"/>
          </w:tcPr>
          <w:p w14:paraId="610DFCCF" w14:textId="77777777" w:rsidR="00383C17" w:rsidRDefault="00383C17" w:rsidP="00FC16C8">
            <w:pPr>
              <w:rPr>
                <w:color w:val="000000" w:themeColor="text1"/>
              </w:rPr>
            </w:pPr>
            <w:r>
              <w:rPr>
                <w:color w:val="000000" w:themeColor="text1"/>
              </w:rPr>
              <w:t>Pagar Multa</w:t>
            </w:r>
          </w:p>
        </w:tc>
        <w:tc>
          <w:tcPr>
            <w:tcW w:w="1550" w:type="dxa"/>
          </w:tcPr>
          <w:p w14:paraId="70A88BA1" w14:textId="77777777" w:rsidR="00383C17" w:rsidRDefault="00383C17" w:rsidP="00FC16C8">
            <w:pPr>
              <w:jc w:val="center"/>
              <w:rPr>
                <w:color w:val="000000" w:themeColor="text1"/>
              </w:rPr>
            </w:pPr>
            <w:r>
              <w:rPr>
                <w:color w:val="000000" w:themeColor="text1"/>
              </w:rPr>
              <w:t>Media</w:t>
            </w:r>
          </w:p>
        </w:tc>
        <w:tc>
          <w:tcPr>
            <w:tcW w:w="1550" w:type="dxa"/>
          </w:tcPr>
          <w:p w14:paraId="0D01980D" w14:textId="77777777" w:rsidR="00383C17" w:rsidRDefault="00383C17" w:rsidP="00FC16C8">
            <w:pPr>
              <w:jc w:val="center"/>
              <w:rPr>
                <w:color w:val="000000" w:themeColor="text1"/>
              </w:rPr>
            </w:pPr>
            <w:r>
              <w:rPr>
                <w:color w:val="000000" w:themeColor="text1"/>
              </w:rPr>
              <w:t>Alta</w:t>
            </w:r>
          </w:p>
        </w:tc>
        <w:tc>
          <w:tcPr>
            <w:tcW w:w="1730" w:type="dxa"/>
          </w:tcPr>
          <w:p w14:paraId="1132E83E" w14:textId="77777777" w:rsidR="00383C17" w:rsidRPr="00091BD0" w:rsidRDefault="00383C17" w:rsidP="00FC16C8">
            <w:pPr>
              <w:jc w:val="center"/>
              <w:rPr>
                <w:color w:val="000000" w:themeColor="text1"/>
              </w:rPr>
            </w:pPr>
            <w:r>
              <w:rPr>
                <w:color w:val="000000" w:themeColor="text1"/>
              </w:rPr>
              <w:t>Alta</w:t>
            </w:r>
          </w:p>
        </w:tc>
      </w:tr>
      <w:tr w:rsidR="00383C17" w:rsidRPr="005F1767" w14:paraId="0462A84A" w14:textId="77777777" w:rsidTr="00FC16C8">
        <w:tc>
          <w:tcPr>
            <w:tcW w:w="790" w:type="dxa"/>
          </w:tcPr>
          <w:p w14:paraId="64B91744" w14:textId="77777777" w:rsidR="00383C17" w:rsidRDefault="00383C17" w:rsidP="00FC16C8">
            <w:pPr>
              <w:rPr>
                <w:color w:val="000000" w:themeColor="text1"/>
              </w:rPr>
            </w:pPr>
            <w:r>
              <w:rPr>
                <w:color w:val="000000" w:themeColor="text1"/>
              </w:rPr>
              <w:t>CU28</w:t>
            </w:r>
          </w:p>
        </w:tc>
        <w:tc>
          <w:tcPr>
            <w:tcW w:w="3275" w:type="dxa"/>
          </w:tcPr>
          <w:p w14:paraId="2BBE65C5" w14:textId="77777777" w:rsidR="00383C17" w:rsidRDefault="00383C17" w:rsidP="00FC16C8">
            <w:pPr>
              <w:rPr>
                <w:color w:val="000000" w:themeColor="text1"/>
              </w:rPr>
            </w:pPr>
            <w:r>
              <w:rPr>
                <w:color w:val="000000" w:themeColor="text1"/>
              </w:rPr>
              <w:t>Recuperar Contraseña</w:t>
            </w:r>
          </w:p>
        </w:tc>
        <w:tc>
          <w:tcPr>
            <w:tcW w:w="1550" w:type="dxa"/>
          </w:tcPr>
          <w:p w14:paraId="4252F6C8" w14:textId="77777777" w:rsidR="00383C17" w:rsidRDefault="00383C17" w:rsidP="00FC16C8">
            <w:pPr>
              <w:jc w:val="center"/>
              <w:rPr>
                <w:color w:val="000000" w:themeColor="text1"/>
              </w:rPr>
            </w:pPr>
            <w:r>
              <w:rPr>
                <w:color w:val="000000" w:themeColor="text1"/>
              </w:rPr>
              <w:t>Media</w:t>
            </w:r>
          </w:p>
        </w:tc>
        <w:tc>
          <w:tcPr>
            <w:tcW w:w="1550" w:type="dxa"/>
          </w:tcPr>
          <w:p w14:paraId="03D223B0" w14:textId="77777777" w:rsidR="00383C17" w:rsidRDefault="00383C17" w:rsidP="00FC16C8">
            <w:pPr>
              <w:jc w:val="center"/>
              <w:rPr>
                <w:color w:val="000000" w:themeColor="text1"/>
              </w:rPr>
            </w:pPr>
            <w:r>
              <w:rPr>
                <w:color w:val="000000" w:themeColor="text1"/>
              </w:rPr>
              <w:t>Alta</w:t>
            </w:r>
          </w:p>
        </w:tc>
        <w:tc>
          <w:tcPr>
            <w:tcW w:w="1730" w:type="dxa"/>
          </w:tcPr>
          <w:p w14:paraId="2FAFBFED" w14:textId="77777777" w:rsidR="00383C17" w:rsidRPr="00091BD0" w:rsidRDefault="00383C17" w:rsidP="00FC16C8">
            <w:pPr>
              <w:jc w:val="center"/>
              <w:rPr>
                <w:color w:val="000000" w:themeColor="text1"/>
              </w:rPr>
            </w:pPr>
            <w:r>
              <w:rPr>
                <w:color w:val="000000" w:themeColor="text1"/>
              </w:rPr>
              <w:t>Alta</w:t>
            </w:r>
          </w:p>
        </w:tc>
      </w:tr>
      <w:tr w:rsidR="00383C17" w:rsidRPr="005F1767" w14:paraId="253FECDF" w14:textId="77777777" w:rsidTr="00FC16C8">
        <w:tc>
          <w:tcPr>
            <w:tcW w:w="790" w:type="dxa"/>
          </w:tcPr>
          <w:p w14:paraId="57DED368" w14:textId="77777777" w:rsidR="00383C17" w:rsidRDefault="00383C17" w:rsidP="00FC16C8">
            <w:pPr>
              <w:rPr>
                <w:color w:val="000000" w:themeColor="text1"/>
              </w:rPr>
            </w:pPr>
            <w:r>
              <w:rPr>
                <w:color w:val="000000" w:themeColor="text1"/>
              </w:rPr>
              <w:t>CU29</w:t>
            </w:r>
          </w:p>
        </w:tc>
        <w:tc>
          <w:tcPr>
            <w:tcW w:w="3275" w:type="dxa"/>
          </w:tcPr>
          <w:p w14:paraId="1A612349" w14:textId="77777777" w:rsidR="00383C17" w:rsidRDefault="00383C17" w:rsidP="00FC16C8">
            <w:pPr>
              <w:rPr>
                <w:color w:val="000000" w:themeColor="text1"/>
              </w:rPr>
            </w:pPr>
            <w:r>
              <w:rPr>
                <w:color w:val="000000" w:themeColor="text1"/>
              </w:rPr>
              <w:t>Configurar Permisos</w:t>
            </w:r>
          </w:p>
        </w:tc>
        <w:tc>
          <w:tcPr>
            <w:tcW w:w="1550" w:type="dxa"/>
          </w:tcPr>
          <w:p w14:paraId="1B936D94" w14:textId="77777777" w:rsidR="00383C17" w:rsidRDefault="00383C17" w:rsidP="00FC16C8">
            <w:pPr>
              <w:jc w:val="center"/>
              <w:rPr>
                <w:color w:val="000000" w:themeColor="text1"/>
              </w:rPr>
            </w:pPr>
            <w:r>
              <w:rPr>
                <w:color w:val="000000" w:themeColor="text1"/>
              </w:rPr>
              <w:t>Media</w:t>
            </w:r>
          </w:p>
        </w:tc>
        <w:tc>
          <w:tcPr>
            <w:tcW w:w="1550" w:type="dxa"/>
          </w:tcPr>
          <w:p w14:paraId="01DF9A3D" w14:textId="77777777" w:rsidR="00383C17" w:rsidRDefault="00383C17" w:rsidP="00FC16C8">
            <w:pPr>
              <w:jc w:val="center"/>
              <w:rPr>
                <w:color w:val="000000" w:themeColor="text1"/>
              </w:rPr>
            </w:pPr>
            <w:r>
              <w:rPr>
                <w:color w:val="000000" w:themeColor="text1"/>
              </w:rPr>
              <w:t>Alta</w:t>
            </w:r>
          </w:p>
        </w:tc>
        <w:tc>
          <w:tcPr>
            <w:tcW w:w="1730" w:type="dxa"/>
          </w:tcPr>
          <w:p w14:paraId="7A2CD6F8" w14:textId="77777777" w:rsidR="00383C17" w:rsidRPr="00091BD0" w:rsidRDefault="00383C17" w:rsidP="00FC16C8">
            <w:pPr>
              <w:jc w:val="center"/>
              <w:rPr>
                <w:color w:val="000000" w:themeColor="text1"/>
              </w:rPr>
            </w:pPr>
            <w:r>
              <w:rPr>
                <w:color w:val="000000" w:themeColor="text1"/>
              </w:rPr>
              <w:t>Alta</w:t>
            </w:r>
          </w:p>
        </w:tc>
      </w:tr>
      <w:tr w:rsidR="00383C17" w:rsidRPr="005F1767" w14:paraId="6A44C045" w14:textId="77777777" w:rsidTr="00FC16C8">
        <w:tc>
          <w:tcPr>
            <w:tcW w:w="790" w:type="dxa"/>
          </w:tcPr>
          <w:p w14:paraId="206EEC79" w14:textId="77777777" w:rsidR="00383C17" w:rsidRDefault="00383C17" w:rsidP="00FC16C8">
            <w:pPr>
              <w:rPr>
                <w:color w:val="000000" w:themeColor="text1"/>
              </w:rPr>
            </w:pPr>
            <w:r>
              <w:rPr>
                <w:color w:val="000000" w:themeColor="text1"/>
              </w:rPr>
              <w:t>CU30</w:t>
            </w:r>
          </w:p>
        </w:tc>
        <w:tc>
          <w:tcPr>
            <w:tcW w:w="3275" w:type="dxa"/>
          </w:tcPr>
          <w:p w14:paraId="5A72A00B" w14:textId="77777777" w:rsidR="00383C17" w:rsidRDefault="00383C17" w:rsidP="00FC16C8">
            <w:pPr>
              <w:rPr>
                <w:color w:val="000000" w:themeColor="text1"/>
              </w:rPr>
            </w:pPr>
            <w:r>
              <w:rPr>
                <w:color w:val="000000" w:themeColor="text1"/>
              </w:rPr>
              <w:t>Filtrar Libros</w:t>
            </w:r>
          </w:p>
        </w:tc>
        <w:tc>
          <w:tcPr>
            <w:tcW w:w="1550" w:type="dxa"/>
          </w:tcPr>
          <w:p w14:paraId="7A72A7C6" w14:textId="77777777" w:rsidR="00383C17" w:rsidRDefault="00383C17" w:rsidP="00FC16C8">
            <w:pPr>
              <w:jc w:val="center"/>
              <w:rPr>
                <w:color w:val="000000" w:themeColor="text1"/>
              </w:rPr>
            </w:pPr>
            <w:r>
              <w:rPr>
                <w:color w:val="000000" w:themeColor="text1"/>
              </w:rPr>
              <w:t>Media</w:t>
            </w:r>
          </w:p>
        </w:tc>
        <w:tc>
          <w:tcPr>
            <w:tcW w:w="1550" w:type="dxa"/>
          </w:tcPr>
          <w:p w14:paraId="1B9B58B5" w14:textId="77777777" w:rsidR="00383C17" w:rsidRDefault="00383C17" w:rsidP="00FC16C8">
            <w:pPr>
              <w:jc w:val="center"/>
              <w:rPr>
                <w:color w:val="000000" w:themeColor="text1"/>
              </w:rPr>
            </w:pPr>
            <w:r>
              <w:rPr>
                <w:color w:val="000000" w:themeColor="text1"/>
              </w:rPr>
              <w:t>Alta</w:t>
            </w:r>
          </w:p>
        </w:tc>
        <w:tc>
          <w:tcPr>
            <w:tcW w:w="1730" w:type="dxa"/>
          </w:tcPr>
          <w:p w14:paraId="31A6E24F" w14:textId="77777777" w:rsidR="00383C17" w:rsidRPr="00091BD0" w:rsidRDefault="00383C17" w:rsidP="00FC16C8">
            <w:pPr>
              <w:jc w:val="center"/>
              <w:rPr>
                <w:color w:val="000000" w:themeColor="text1"/>
              </w:rPr>
            </w:pPr>
            <w:r>
              <w:rPr>
                <w:color w:val="000000" w:themeColor="text1"/>
              </w:rPr>
              <w:t>Alta</w:t>
            </w:r>
          </w:p>
        </w:tc>
      </w:tr>
    </w:tbl>
    <w:p w14:paraId="6A911385" w14:textId="77777777" w:rsidR="00383C17" w:rsidRDefault="00383C17" w:rsidP="00383C17">
      <w:pPr>
        <w:ind w:left="709"/>
        <w:jc w:val="both"/>
        <w:rPr>
          <w:rFonts w:ascii="Calibri" w:hAnsi="Calibri" w:cs="Book Antiqua"/>
          <w:i/>
          <w:color w:val="0000FF"/>
        </w:rPr>
      </w:pPr>
    </w:p>
    <w:p w14:paraId="5AA6CA34" w14:textId="77777777" w:rsidR="00383C17" w:rsidRPr="002D4328" w:rsidRDefault="00383C17" w:rsidP="00383C17">
      <w:pPr>
        <w:pStyle w:val="Ttulo3"/>
        <w:numPr>
          <w:ilvl w:val="2"/>
          <w:numId w:val="1"/>
        </w:numPr>
        <w:ind w:left="1843"/>
        <w:rPr>
          <w:rFonts w:ascii="Calibri" w:hAnsi="Calibri" w:cs="Calibri"/>
          <w:sz w:val="24"/>
          <w:szCs w:val="24"/>
        </w:rPr>
      </w:pPr>
      <w:bookmarkStart w:id="52" w:name="_Toc183625572"/>
      <w:bookmarkStart w:id="53" w:name="_Toc196768070"/>
      <w:r w:rsidRPr="002D4328">
        <w:rPr>
          <w:rFonts w:ascii="Calibri" w:hAnsi="Calibri" w:cs="Calibri"/>
          <w:sz w:val="24"/>
          <w:szCs w:val="24"/>
        </w:rPr>
        <w:t>Descripción de los Casos de Uso</w:t>
      </w:r>
      <w:bookmarkEnd w:id="52"/>
      <w:bookmarkEnd w:id="53"/>
    </w:p>
    <w:p w14:paraId="4BA81484" w14:textId="77777777" w:rsidR="00383C17" w:rsidRPr="00F65CA2" w:rsidRDefault="00383C17" w:rsidP="00383C17">
      <w:pPr>
        <w:ind w:left="2124"/>
        <w:rPr>
          <w:rFonts w:ascii="Calibri" w:hAnsi="Calibri" w:cs="Book Antiqua"/>
          <w:b/>
          <w:color w:val="000000" w:themeColor="text1"/>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C4BD15" w14:textId="77777777" w:rsidTr="00FC16C8">
        <w:trPr>
          <w:tblHeader/>
        </w:trPr>
        <w:tc>
          <w:tcPr>
            <w:tcW w:w="4903" w:type="dxa"/>
            <w:gridSpan w:val="2"/>
            <w:shd w:val="clear" w:color="auto" w:fill="D9D9D9"/>
          </w:tcPr>
          <w:p w14:paraId="0A27E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DB00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01</w:t>
            </w:r>
          </w:p>
        </w:tc>
        <w:tc>
          <w:tcPr>
            <w:tcW w:w="4755" w:type="dxa"/>
            <w:gridSpan w:val="2"/>
            <w:shd w:val="clear" w:color="auto" w:fill="D9D9D9"/>
          </w:tcPr>
          <w:p w14:paraId="44B21A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FB1D642"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Iniciar Sesión</w:t>
            </w:r>
          </w:p>
          <w:p w14:paraId="64759AE9" w14:textId="77777777" w:rsidR="00383C17" w:rsidRPr="00CD1CCA" w:rsidRDefault="00383C17" w:rsidP="00FC16C8">
            <w:pPr>
              <w:rPr>
                <w:rFonts w:ascii="Calibri" w:hAnsi="Calibri" w:cs="Calibri"/>
                <w:b/>
                <w:color w:val="000000" w:themeColor="text1"/>
              </w:rPr>
            </w:pPr>
          </w:p>
        </w:tc>
      </w:tr>
      <w:tr w:rsidR="00383C17" w:rsidRPr="00CD1CCA" w14:paraId="66EAF591" w14:textId="77777777" w:rsidTr="00FC16C8">
        <w:tc>
          <w:tcPr>
            <w:tcW w:w="6485" w:type="dxa"/>
            <w:gridSpan w:val="3"/>
          </w:tcPr>
          <w:p w14:paraId="2C96795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3B9C69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9053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9233667"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BC6DAD0" w14:textId="77777777" w:rsidTr="00FC16C8">
        <w:tc>
          <w:tcPr>
            <w:tcW w:w="9658" w:type="dxa"/>
            <w:gridSpan w:val="4"/>
          </w:tcPr>
          <w:p w14:paraId="5EDBA7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p>
        </w:tc>
      </w:tr>
      <w:tr w:rsidR="00383C17" w:rsidRPr="00CD1CCA" w14:paraId="5467590F" w14:textId="77777777" w:rsidTr="00FC16C8">
        <w:tc>
          <w:tcPr>
            <w:tcW w:w="9658" w:type="dxa"/>
            <w:gridSpan w:val="4"/>
          </w:tcPr>
          <w:p w14:paraId="06C526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66E9B32" w14:textId="77777777" w:rsidTr="00FC16C8">
        <w:tc>
          <w:tcPr>
            <w:tcW w:w="9658" w:type="dxa"/>
            <w:gridSpan w:val="4"/>
          </w:tcPr>
          <w:p w14:paraId="1BD0703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C73FEDB" w14:textId="77777777" w:rsidTr="00FC16C8">
        <w:tc>
          <w:tcPr>
            <w:tcW w:w="9658" w:type="dxa"/>
            <w:gridSpan w:val="4"/>
          </w:tcPr>
          <w:p w14:paraId="7C44882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C27585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debe autenticar al usuario mediante su nombre de usuario y contraseña, para acceder al sistema.</w:t>
            </w:r>
          </w:p>
        </w:tc>
      </w:tr>
      <w:tr w:rsidR="00383C17" w:rsidRPr="00CD1CCA" w14:paraId="20E5E6A6" w14:textId="77777777" w:rsidTr="00FC16C8">
        <w:tc>
          <w:tcPr>
            <w:tcW w:w="9658" w:type="dxa"/>
            <w:gridSpan w:val="4"/>
            <w:tcBorders>
              <w:bottom w:val="single" w:sz="4" w:space="0" w:color="auto"/>
            </w:tcBorders>
          </w:tcPr>
          <w:p w14:paraId="4904F2E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DE72523"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deben proporcionar credenciales válidas.</w:t>
            </w:r>
          </w:p>
          <w:p w14:paraId="0788A9C7" w14:textId="77777777" w:rsidR="00383C17" w:rsidRPr="00CD1CCA"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aplicar la autenticación con la BD para proteger la información del sistema.</w:t>
            </w:r>
          </w:p>
        </w:tc>
      </w:tr>
      <w:tr w:rsidR="00383C17" w:rsidRPr="00CD1CCA" w14:paraId="210E7E4C" w14:textId="77777777" w:rsidTr="00FC16C8">
        <w:trPr>
          <w:trHeight w:val="706"/>
        </w:trPr>
        <w:tc>
          <w:tcPr>
            <w:tcW w:w="9658" w:type="dxa"/>
            <w:gridSpan w:val="4"/>
            <w:tcBorders>
              <w:bottom w:val="single" w:sz="4" w:space="0" w:color="auto"/>
            </w:tcBorders>
          </w:tcPr>
          <w:p w14:paraId="2ECE405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9879290" w14:textId="77777777" w:rsidR="00383C17" w:rsidRPr="002C6E5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Se proporcionará un mensaje de error en caso de que las credenciales sean incorrectas.</w:t>
            </w:r>
          </w:p>
        </w:tc>
      </w:tr>
      <w:tr w:rsidR="00383C17" w:rsidRPr="00CD1CCA" w14:paraId="338C9988" w14:textId="77777777" w:rsidTr="00FC16C8">
        <w:trPr>
          <w:trHeight w:val="345"/>
        </w:trPr>
        <w:tc>
          <w:tcPr>
            <w:tcW w:w="9658" w:type="dxa"/>
            <w:gridSpan w:val="4"/>
            <w:tcBorders>
              <w:bottom w:val="single" w:sz="4" w:space="0" w:color="auto"/>
            </w:tcBorders>
            <w:shd w:val="clear" w:color="auto" w:fill="D9D9D9"/>
          </w:tcPr>
          <w:p w14:paraId="440FF73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F7FE6D6" w14:textId="77777777" w:rsidTr="00FC16C8">
        <w:trPr>
          <w:trHeight w:val="1674"/>
        </w:trPr>
        <w:tc>
          <w:tcPr>
            <w:tcW w:w="1134" w:type="dxa"/>
            <w:tcBorders>
              <w:bottom w:val="single" w:sz="4" w:space="0" w:color="auto"/>
            </w:tcBorders>
          </w:tcPr>
          <w:p w14:paraId="33EABCF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w:t>
            </w:r>
            <w:r w:rsidRPr="00CD1CCA">
              <w:rPr>
                <w:rFonts w:ascii="Calibri" w:eastAsia="Arial Unicode MS" w:hAnsi="Calibri" w:cs="Calibri"/>
                <w:color w:val="000000" w:themeColor="text1"/>
              </w:rPr>
              <w:t xml:space="preserve">     </w:t>
            </w:r>
          </w:p>
          <w:p w14:paraId="4F6113C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A41437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Inicio de sesión exitoso.</w:t>
            </w:r>
          </w:p>
          <w:p w14:paraId="14C500B9"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B9754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ingresó sus credenciales en el sistema.</w:t>
            </w:r>
          </w:p>
          <w:p w14:paraId="39D5D860"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5BDAA6B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E3A1A5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verifica las credenciales del usuario</w:t>
            </w:r>
          </w:p>
          <w:p w14:paraId="4611320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del inicio de sesión exitoso.</w:t>
            </w:r>
          </w:p>
          <w:p w14:paraId="1CB8256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otorga acceso </w:t>
            </w:r>
            <w:r>
              <w:rPr>
                <w:rFonts w:ascii="Calibri" w:hAnsi="Calibri" w:cs="Calibri"/>
                <w:iCs/>
                <w:color w:val="000000" w:themeColor="text1"/>
              </w:rPr>
              <w:t>a la pantalla inicial.</w:t>
            </w:r>
          </w:p>
        </w:tc>
      </w:tr>
      <w:tr w:rsidR="00383C17" w:rsidRPr="00CD1CCA" w14:paraId="39628792" w14:textId="77777777" w:rsidTr="00FC16C8">
        <w:trPr>
          <w:trHeight w:val="330"/>
        </w:trPr>
        <w:tc>
          <w:tcPr>
            <w:tcW w:w="1134" w:type="dxa"/>
            <w:tcBorders>
              <w:bottom w:val="single" w:sz="4" w:space="0" w:color="auto"/>
            </w:tcBorders>
          </w:tcPr>
          <w:p w14:paraId="48C79A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w:t>
            </w:r>
            <w:r w:rsidRPr="00CD1CCA">
              <w:rPr>
                <w:rFonts w:ascii="Calibri" w:eastAsia="Arial Unicode MS" w:hAnsi="Calibri" w:cs="Calibri"/>
                <w:color w:val="000000" w:themeColor="text1"/>
              </w:rPr>
              <w:t xml:space="preserve">    </w:t>
            </w:r>
          </w:p>
          <w:p w14:paraId="2C86A1A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3F3D7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lastRenderedPageBreak/>
              <w:t xml:space="preserve">DESCRIPCIÓN: </w:t>
            </w:r>
            <w:r w:rsidRPr="00CD1CCA">
              <w:rPr>
                <w:rFonts w:ascii="Calibri" w:eastAsia="Arial Unicode MS" w:hAnsi="Calibri" w:cs="Calibri"/>
                <w:color w:val="000000" w:themeColor="text1"/>
              </w:rPr>
              <w:t>Fallo al iniciar sesión.</w:t>
            </w:r>
          </w:p>
          <w:p w14:paraId="7CA07D2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lastRenderedPageBreak/>
              <w:t>SUPOSICIONES/ASUNCIONES</w:t>
            </w:r>
            <w:r w:rsidRPr="00CD1CCA">
              <w:rPr>
                <w:rFonts w:ascii="Calibri" w:eastAsia="Arial Unicode MS" w:hAnsi="Calibri" w:cs="Calibri"/>
                <w:i/>
                <w:color w:val="000000" w:themeColor="text1"/>
              </w:rPr>
              <w:t xml:space="preserve">: </w:t>
            </w:r>
          </w:p>
          <w:p w14:paraId="33ED5D71"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 sus credenciales en el sistema.</w:t>
            </w:r>
          </w:p>
          <w:p w14:paraId="342674AB"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tiene una cuenta registrada en el sistema.</w:t>
            </w:r>
          </w:p>
          <w:p w14:paraId="42569BF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FA91B8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El sistema verifica las credenciales del usuario.</w:t>
            </w:r>
          </w:p>
          <w:p w14:paraId="659205F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Si las credenciales son incorrectas, el sistema muestra un mensaje de error indicando que las credenciales ingresadas son incorrectas.</w:t>
            </w:r>
          </w:p>
          <w:p w14:paraId="2DFC0BEE"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4F6160">
              <w:rPr>
                <w:rFonts w:ascii="Calibri" w:eastAsia="Arial Unicode MS" w:hAnsi="Calibri" w:cs="Calibri"/>
                <w:iCs/>
              </w:rPr>
              <w:t>El usuario puede intentar iniciar sesión nuevamente corrigiendo las credenciales.</w:t>
            </w:r>
          </w:p>
        </w:tc>
      </w:tr>
      <w:tr w:rsidR="00383C17" w:rsidRPr="00CD1CCA" w14:paraId="243E111A" w14:textId="77777777" w:rsidTr="00FC16C8">
        <w:tc>
          <w:tcPr>
            <w:tcW w:w="9658" w:type="dxa"/>
            <w:gridSpan w:val="4"/>
          </w:tcPr>
          <w:p w14:paraId="13F7CB47"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BC03392" w14:textId="77777777" w:rsidTr="00FC16C8">
        <w:trPr>
          <w:trHeight w:val="1312"/>
        </w:trPr>
        <w:tc>
          <w:tcPr>
            <w:tcW w:w="9658" w:type="dxa"/>
            <w:gridSpan w:val="4"/>
          </w:tcPr>
          <w:p w14:paraId="7C22C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E856F9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Falta de medidas de seguridad adecuadas comprometen a la información almacenada en el sistema, resultando de robos de información.</w:t>
            </w:r>
          </w:p>
          <w:p w14:paraId="4016F4F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Acceso no autorizado debido a credenciales comprometidas si no se habilita 2FA</w:t>
            </w:r>
          </w:p>
        </w:tc>
      </w:tr>
      <w:tr w:rsidR="00383C17" w:rsidRPr="00CD1CCA" w14:paraId="093C7A54" w14:textId="77777777" w:rsidTr="00FC16C8">
        <w:trPr>
          <w:trHeight w:val="422"/>
        </w:trPr>
        <w:tc>
          <w:tcPr>
            <w:tcW w:w="9658" w:type="dxa"/>
            <w:gridSpan w:val="4"/>
          </w:tcPr>
          <w:p w14:paraId="27873657"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02DB05F" w14:textId="77777777" w:rsidR="00383C17" w:rsidRDefault="00383C17" w:rsidP="00383C17">
      <w:pPr>
        <w:ind w:left="2124"/>
        <w:rPr>
          <w:rFonts w:ascii="Calibri" w:hAnsi="Calibri" w:cs="Book Antiqua"/>
          <w:b/>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5497CCC" w14:textId="77777777" w:rsidTr="00FC16C8">
        <w:trPr>
          <w:tblHeader/>
        </w:trPr>
        <w:tc>
          <w:tcPr>
            <w:tcW w:w="4903" w:type="dxa"/>
            <w:gridSpan w:val="2"/>
            <w:shd w:val="clear" w:color="auto" w:fill="D9D9D9"/>
          </w:tcPr>
          <w:p w14:paraId="23D40DC5" w14:textId="77777777" w:rsidR="00383C17" w:rsidRPr="00CD1CCA" w:rsidRDefault="00383C17" w:rsidP="00FC16C8">
            <w:pPr>
              <w:rPr>
                <w:rFonts w:ascii="Calibri" w:hAnsi="Calibri" w:cs="Calibri"/>
                <w:b/>
                <w:color w:val="000000" w:themeColor="text1"/>
              </w:rPr>
            </w:pPr>
            <w:bookmarkStart w:id="54" w:name="_Toc34121078"/>
            <w:bookmarkStart w:id="55" w:name="_Toc44907577"/>
            <w:bookmarkStart w:id="56" w:name="_Toc202244544"/>
            <w:bookmarkStart w:id="57" w:name="_Toc391994524"/>
            <w:r w:rsidRPr="00CD1CCA">
              <w:rPr>
                <w:rFonts w:ascii="Calibri" w:hAnsi="Calibri" w:cs="Calibri"/>
                <w:b/>
                <w:color w:val="000000" w:themeColor="text1"/>
              </w:rPr>
              <w:t>IDENTIFICADOR CASO DE USO:</w:t>
            </w:r>
          </w:p>
          <w:p w14:paraId="19210FB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02</w:t>
            </w:r>
          </w:p>
        </w:tc>
        <w:tc>
          <w:tcPr>
            <w:tcW w:w="4755" w:type="dxa"/>
            <w:gridSpan w:val="2"/>
            <w:shd w:val="clear" w:color="auto" w:fill="D9D9D9"/>
          </w:tcPr>
          <w:p w14:paraId="2464AE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5858337"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Lectores</w:t>
            </w:r>
          </w:p>
          <w:p w14:paraId="2E079E1D" w14:textId="77777777" w:rsidR="00383C17" w:rsidRPr="00CD1CCA" w:rsidRDefault="00383C17" w:rsidP="00FC16C8">
            <w:pPr>
              <w:rPr>
                <w:rFonts w:ascii="Calibri" w:hAnsi="Calibri" w:cs="Calibri"/>
                <w:b/>
                <w:color w:val="000000" w:themeColor="text1"/>
              </w:rPr>
            </w:pPr>
          </w:p>
        </w:tc>
      </w:tr>
      <w:tr w:rsidR="00383C17" w:rsidRPr="00CD1CCA" w14:paraId="633CF8CA" w14:textId="77777777" w:rsidTr="00FC16C8">
        <w:tc>
          <w:tcPr>
            <w:tcW w:w="6485" w:type="dxa"/>
            <w:gridSpan w:val="3"/>
          </w:tcPr>
          <w:p w14:paraId="1F459C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C83D8A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791AAA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0F911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789A948" w14:textId="77777777" w:rsidTr="00FC16C8">
        <w:tc>
          <w:tcPr>
            <w:tcW w:w="9658" w:type="dxa"/>
            <w:gridSpan w:val="4"/>
          </w:tcPr>
          <w:p w14:paraId="35213F6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1</w:t>
            </w:r>
          </w:p>
        </w:tc>
      </w:tr>
      <w:tr w:rsidR="00383C17" w:rsidRPr="00CD1CCA" w14:paraId="6A70FDD0" w14:textId="77777777" w:rsidTr="00FC16C8">
        <w:tc>
          <w:tcPr>
            <w:tcW w:w="9658" w:type="dxa"/>
            <w:gridSpan w:val="4"/>
          </w:tcPr>
          <w:p w14:paraId="573013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26D93" w14:textId="77777777" w:rsidTr="00FC16C8">
        <w:tc>
          <w:tcPr>
            <w:tcW w:w="9658" w:type="dxa"/>
            <w:gridSpan w:val="4"/>
          </w:tcPr>
          <w:p w14:paraId="0BC606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7E56F3C" w14:textId="77777777" w:rsidTr="00FC16C8">
        <w:tc>
          <w:tcPr>
            <w:tcW w:w="9658" w:type="dxa"/>
            <w:gridSpan w:val="4"/>
          </w:tcPr>
          <w:p w14:paraId="5D628DA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E0ECB4" w14:textId="77777777" w:rsidR="00383C17" w:rsidRPr="00CD1CCA" w:rsidRDefault="00383C17" w:rsidP="00FC16C8">
            <w:pPr>
              <w:rPr>
                <w:rFonts w:ascii="Calibri" w:hAnsi="Calibri" w:cs="Calibri"/>
                <w:b/>
                <w:color w:val="000000" w:themeColor="text1"/>
              </w:rPr>
            </w:pPr>
            <w:r w:rsidRPr="00327F82">
              <w:rPr>
                <w:rFonts w:ascii="Calibri" w:eastAsia="Arial Unicode MS" w:hAnsi="Calibri" w:cs="Calibri"/>
                <w:iCs/>
                <w:color w:val="000000" w:themeColor="text1"/>
              </w:rPr>
              <w:t>El sistema permitirá a los usuarios administradores y bibliotecarios registrar nuevos lectores en la base de datos, asegurando que todos los datos requerido</w:t>
            </w:r>
            <w:r>
              <w:rPr>
                <w:rFonts w:ascii="Calibri" w:eastAsia="Arial Unicode MS" w:hAnsi="Calibri" w:cs="Calibri"/>
                <w:iCs/>
                <w:color w:val="000000" w:themeColor="text1"/>
              </w:rPr>
              <w:t>s sean ingresados correctamente.</w:t>
            </w:r>
          </w:p>
        </w:tc>
      </w:tr>
      <w:tr w:rsidR="00383C17" w:rsidRPr="00CD1CCA" w14:paraId="3DF7C04E" w14:textId="77777777" w:rsidTr="00FC16C8">
        <w:tc>
          <w:tcPr>
            <w:tcW w:w="9658" w:type="dxa"/>
            <w:gridSpan w:val="4"/>
            <w:tcBorders>
              <w:bottom w:val="single" w:sz="4" w:space="0" w:color="auto"/>
            </w:tcBorders>
          </w:tcPr>
          <w:p w14:paraId="17E9335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862F1E2"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y bibliotecarios tiene acceso a realizar este proceso.</w:t>
            </w:r>
          </w:p>
          <w:p w14:paraId="36E6592C"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t>Los datos ingresados serán validados antes de ser almacenados</w:t>
            </w:r>
            <w:r>
              <w:rPr>
                <w:rFonts w:ascii="Calibri" w:hAnsi="Calibri" w:cs="Calibri"/>
                <w:color w:val="000000" w:themeColor="text1"/>
              </w:rPr>
              <w:t>.</w:t>
            </w:r>
          </w:p>
        </w:tc>
      </w:tr>
      <w:tr w:rsidR="00383C17" w:rsidRPr="00CD1CCA" w14:paraId="4D6B3D7C" w14:textId="77777777" w:rsidTr="00FC16C8">
        <w:tc>
          <w:tcPr>
            <w:tcW w:w="9658" w:type="dxa"/>
            <w:gridSpan w:val="4"/>
            <w:tcBorders>
              <w:bottom w:val="single" w:sz="4" w:space="0" w:color="auto"/>
            </w:tcBorders>
          </w:tcPr>
          <w:p w14:paraId="649949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A8730D"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Los lectores deben ser registrados correctamente en el sistema sin errores.</w:t>
            </w:r>
          </w:p>
          <w:p w14:paraId="4452B415"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Se mostrará un mensaje confirmando el registro exitoso.</w:t>
            </w:r>
          </w:p>
          <w:p w14:paraId="33D354DC" w14:textId="77777777" w:rsidR="00383C17" w:rsidRPr="00CD1CCA" w:rsidRDefault="00383C17" w:rsidP="00FC16C8">
            <w:pPr>
              <w:numPr>
                <w:ilvl w:val="0"/>
                <w:numId w:val="24"/>
              </w:numPr>
              <w:rPr>
                <w:rFonts w:ascii="Calibri" w:hAnsi="Calibri" w:cs="Calibri"/>
                <w:b/>
                <w:color w:val="000000" w:themeColor="text1"/>
              </w:rPr>
            </w:pPr>
            <w:r w:rsidRPr="00327F82">
              <w:rPr>
                <w:rFonts w:ascii="Calibri" w:hAnsi="Calibri" w:cs="Calibri"/>
                <w:bCs/>
                <w:color w:val="000000" w:themeColor="text1"/>
              </w:rPr>
              <w:t>En caso de error, el sistema notificará al usuario con un mensaje específico.</w:t>
            </w:r>
          </w:p>
        </w:tc>
      </w:tr>
      <w:tr w:rsidR="00383C17" w:rsidRPr="00CD1CCA" w14:paraId="17CAD568" w14:textId="77777777" w:rsidTr="00FC16C8">
        <w:trPr>
          <w:trHeight w:val="345"/>
        </w:trPr>
        <w:tc>
          <w:tcPr>
            <w:tcW w:w="9658" w:type="dxa"/>
            <w:gridSpan w:val="4"/>
            <w:tcBorders>
              <w:bottom w:val="single" w:sz="4" w:space="0" w:color="auto"/>
            </w:tcBorders>
            <w:shd w:val="clear" w:color="auto" w:fill="D9D9D9"/>
          </w:tcPr>
          <w:p w14:paraId="2622956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8069366" w14:textId="77777777" w:rsidTr="00FC16C8">
        <w:trPr>
          <w:trHeight w:val="1674"/>
        </w:trPr>
        <w:tc>
          <w:tcPr>
            <w:tcW w:w="1134" w:type="dxa"/>
            <w:tcBorders>
              <w:bottom w:val="single" w:sz="4" w:space="0" w:color="auto"/>
            </w:tcBorders>
          </w:tcPr>
          <w:p w14:paraId="5B69BEB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2.1</w:t>
            </w:r>
            <w:r w:rsidRPr="00CD1CCA">
              <w:rPr>
                <w:rFonts w:ascii="Calibri" w:eastAsia="Arial Unicode MS" w:hAnsi="Calibri" w:cs="Calibri"/>
                <w:color w:val="000000" w:themeColor="text1"/>
              </w:rPr>
              <w:t xml:space="preserve">     </w:t>
            </w:r>
          </w:p>
          <w:p w14:paraId="02C6345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8D2E0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D08A64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FDE9F4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4A9281E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718DBE2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C4AC1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0AEAF6"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4EE4BBD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76E9C209" w14:textId="77777777" w:rsidTr="00FC16C8">
        <w:trPr>
          <w:trHeight w:val="756"/>
        </w:trPr>
        <w:tc>
          <w:tcPr>
            <w:tcW w:w="1134" w:type="dxa"/>
            <w:tcBorders>
              <w:bottom w:val="single" w:sz="4" w:space="0" w:color="auto"/>
            </w:tcBorders>
          </w:tcPr>
          <w:p w14:paraId="6F5192A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w:t>
            </w:r>
            <w:r w:rsidRPr="00CD1CCA">
              <w:rPr>
                <w:rFonts w:ascii="Calibri" w:eastAsia="Arial Unicode MS" w:hAnsi="Calibri" w:cs="Calibri"/>
                <w:color w:val="000000" w:themeColor="text1"/>
              </w:rPr>
              <w:t xml:space="preserve">    </w:t>
            </w:r>
          </w:p>
          <w:p w14:paraId="277438B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0B147F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lector</w:t>
            </w:r>
            <w:r w:rsidRPr="00CD1CCA">
              <w:rPr>
                <w:rFonts w:ascii="Calibri" w:eastAsia="Arial Unicode MS" w:hAnsi="Calibri" w:cs="Calibri"/>
                <w:color w:val="000000" w:themeColor="text1"/>
              </w:rPr>
              <w:t>.</w:t>
            </w:r>
          </w:p>
          <w:p w14:paraId="1C225CA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D49DDB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5CBAE44"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31E9390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B3E731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5D27BF3"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3F3AA71F" w14:textId="77777777" w:rsidTr="00FC16C8">
        <w:tc>
          <w:tcPr>
            <w:tcW w:w="9658" w:type="dxa"/>
            <w:gridSpan w:val="4"/>
          </w:tcPr>
          <w:p w14:paraId="00C5CC48"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1968A1A6" w14:textId="77777777" w:rsidTr="00FC16C8">
        <w:trPr>
          <w:trHeight w:val="1312"/>
        </w:trPr>
        <w:tc>
          <w:tcPr>
            <w:tcW w:w="9658" w:type="dxa"/>
            <w:gridSpan w:val="4"/>
          </w:tcPr>
          <w:p w14:paraId="482A163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1A446DB"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y administrador pueden gestionar usuarios lectores.</w:t>
            </w:r>
          </w:p>
          <w:p w14:paraId="663EFC7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lectores es: </w:t>
            </w:r>
            <w:r w:rsidRPr="00651F90">
              <w:rPr>
                <w:rFonts w:ascii="Calibri" w:hAnsi="Calibri" w:cs="Calibri"/>
                <w:iCs/>
                <w:color w:val="000000" w:themeColor="text1"/>
              </w:rPr>
              <w:t>Nombre, Apellido, Cédula, Correo Electrónico, Teléfono, Dirección y Estado de Lector.</w:t>
            </w:r>
          </w:p>
        </w:tc>
      </w:tr>
      <w:tr w:rsidR="00383C17" w:rsidRPr="00CD1CCA" w14:paraId="5F417C53" w14:textId="77777777" w:rsidTr="00FC16C8">
        <w:trPr>
          <w:trHeight w:val="422"/>
        </w:trPr>
        <w:tc>
          <w:tcPr>
            <w:tcW w:w="9658" w:type="dxa"/>
            <w:gridSpan w:val="4"/>
          </w:tcPr>
          <w:p w14:paraId="5E0E222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E4B5889" w14:textId="77777777" w:rsidR="00383C17" w:rsidRDefault="00383C17" w:rsidP="00383C17">
      <w:pPr>
        <w:pStyle w:val="Ttulo2"/>
        <w:rPr>
          <w:rFonts w:ascii="Calibri" w:hAnsi="Calibri" w:cs="Book Antiqua"/>
          <w:i w:val="0"/>
          <w:sz w:val="24"/>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4C4534E" w14:textId="77777777" w:rsidTr="00FC16C8">
        <w:trPr>
          <w:tblHeader/>
        </w:trPr>
        <w:tc>
          <w:tcPr>
            <w:tcW w:w="4903" w:type="dxa"/>
            <w:gridSpan w:val="2"/>
            <w:shd w:val="clear" w:color="auto" w:fill="D9D9D9"/>
          </w:tcPr>
          <w:p w14:paraId="5B907E8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153A7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03</w:t>
            </w:r>
          </w:p>
        </w:tc>
        <w:tc>
          <w:tcPr>
            <w:tcW w:w="4755" w:type="dxa"/>
            <w:gridSpan w:val="2"/>
            <w:shd w:val="clear" w:color="auto" w:fill="D9D9D9"/>
          </w:tcPr>
          <w:p w14:paraId="115100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B8B4F9C"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Bibliotecario</w:t>
            </w:r>
          </w:p>
          <w:p w14:paraId="5A79FBF9" w14:textId="77777777" w:rsidR="00383C17" w:rsidRPr="00CD1CCA" w:rsidRDefault="00383C17" w:rsidP="00FC16C8">
            <w:pPr>
              <w:rPr>
                <w:rFonts w:ascii="Calibri" w:hAnsi="Calibri" w:cs="Calibri"/>
                <w:b/>
                <w:color w:val="000000" w:themeColor="text1"/>
              </w:rPr>
            </w:pPr>
          </w:p>
        </w:tc>
      </w:tr>
      <w:tr w:rsidR="00383C17" w:rsidRPr="00CD1CCA" w14:paraId="266987DA" w14:textId="77777777" w:rsidTr="00FC16C8">
        <w:tc>
          <w:tcPr>
            <w:tcW w:w="6485" w:type="dxa"/>
            <w:gridSpan w:val="3"/>
          </w:tcPr>
          <w:p w14:paraId="4ABC9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F9EAE4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459149D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1CB7C3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2B9AA8A" w14:textId="77777777" w:rsidTr="00FC16C8">
        <w:tc>
          <w:tcPr>
            <w:tcW w:w="9658" w:type="dxa"/>
            <w:gridSpan w:val="4"/>
          </w:tcPr>
          <w:p w14:paraId="398D74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2</w:t>
            </w:r>
          </w:p>
        </w:tc>
      </w:tr>
      <w:tr w:rsidR="00383C17" w:rsidRPr="00CD1CCA" w14:paraId="742FC928" w14:textId="77777777" w:rsidTr="00FC16C8">
        <w:tc>
          <w:tcPr>
            <w:tcW w:w="9658" w:type="dxa"/>
            <w:gridSpan w:val="4"/>
          </w:tcPr>
          <w:p w14:paraId="27D011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3AC13437" w14:textId="77777777" w:rsidTr="00FC16C8">
        <w:tc>
          <w:tcPr>
            <w:tcW w:w="9658" w:type="dxa"/>
            <w:gridSpan w:val="4"/>
          </w:tcPr>
          <w:p w14:paraId="6845044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FAB832C" w14:textId="77777777" w:rsidTr="00FC16C8">
        <w:tc>
          <w:tcPr>
            <w:tcW w:w="9658" w:type="dxa"/>
            <w:gridSpan w:val="4"/>
          </w:tcPr>
          <w:p w14:paraId="20FCEC7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208337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permitirá el registro de usuarios bibliotecarios al sistema por parte de administradores. Asegurándose que todos los datos requeridos sean ingresados correctamente.</w:t>
            </w:r>
          </w:p>
        </w:tc>
      </w:tr>
      <w:tr w:rsidR="00383C17" w:rsidRPr="00CD1CCA" w14:paraId="0D9E6018" w14:textId="77777777" w:rsidTr="00FC16C8">
        <w:tc>
          <w:tcPr>
            <w:tcW w:w="9658" w:type="dxa"/>
            <w:gridSpan w:val="4"/>
            <w:tcBorders>
              <w:bottom w:val="single" w:sz="4" w:space="0" w:color="auto"/>
            </w:tcBorders>
          </w:tcPr>
          <w:p w14:paraId="61D3FD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CA2EC80"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tiene acceso a realizar este proceso.</w:t>
            </w:r>
          </w:p>
          <w:p w14:paraId="3157BA99"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lastRenderedPageBreak/>
              <w:t>Los datos ingresados serán validados antes de ser almacenados</w:t>
            </w:r>
            <w:r>
              <w:rPr>
                <w:rFonts w:ascii="Calibri" w:hAnsi="Calibri" w:cs="Calibri"/>
                <w:color w:val="000000" w:themeColor="text1"/>
              </w:rPr>
              <w:t>.</w:t>
            </w:r>
          </w:p>
        </w:tc>
      </w:tr>
      <w:tr w:rsidR="00383C17" w:rsidRPr="00CD1CCA" w14:paraId="4600A3B6" w14:textId="77777777" w:rsidTr="00FC16C8">
        <w:tc>
          <w:tcPr>
            <w:tcW w:w="9658" w:type="dxa"/>
            <w:gridSpan w:val="4"/>
            <w:tcBorders>
              <w:bottom w:val="single" w:sz="4" w:space="0" w:color="auto"/>
            </w:tcBorders>
          </w:tcPr>
          <w:p w14:paraId="0FD92A6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193C4EF1" w14:textId="77777777" w:rsidR="00383C17" w:rsidRPr="00662049" w:rsidRDefault="00383C17" w:rsidP="00FC16C8">
            <w:pPr>
              <w:pStyle w:val="Prrafodelista"/>
              <w:numPr>
                <w:ilvl w:val="0"/>
                <w:numId w:val="24"/>
              </w:numPr>
              <w:rPr>
                <w:rFonts w:ascii="Calibri" w:hAnsi="Calibri" w:cs="Calibri"/>
                <w:b/>
                <w:color w:val="000000" w:themeColor="text1"/>
              </w:rPr>
            </w:pPr>
            <w:r>
              <w:rPr>
                <w:rFonts w:ascii="Calibri" w:hAnsi="Calibri" w:cs="Calibri"/>
                <w:bCs/>
                <w:color w:val="000000" w:themeColor="text1"/>
              </w:rPr>
              <w:t>El sistema debe permitir crear usuarios bibliotecarios sin errores.</w:t>
            </w:r>
          </w:p>
          <w:p w14:paraId="39AD3CC2" w14:textId="77777777" w:rsidR="00383C17" w:rsidRPr="00651F9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El sistema guía al usuario administrador mostrándole los campos que deben ser llenados completamente.</w:t>
            </w:r>
          </w:p>
        </w:tc>
      </w:tr>
      <w:tr w:rsidR="00383C17" w:rsidRPr="00CD1CCA" w14:paraId="78445189" w14:textId="77777777" w:rsidTr="00FC16C8">
        <w:trPr>
          <w:trHeight w:val="345"/>
        </w:trPr>
        <w:tc>
          <w:tcPr>
            <w:tcW w:w="9658" w:type="dxa"/>
            <w:gridSpan w:val="4"/>
            <w:tcBorders>
              <w:bottom w:val="single" w:sz="4" w:space="0" w:color="auto"/>
            </w:tcBorders>
            <w:shd w:val="clear" w:color="auto" w:fill="D9D9D9"/>
          </w:tcPr>
          <w:p w14:paraId="219550A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48CE847" w14:textId="77777777" w:rsidTr="00FC16C8">
        <w:trPr>
          <w:trHeight w:val="376"/>
        </w:trPr>
        <w:tc>
          <w:tcPr>
            <w:tcW w:w="1134" w:type="dxa"/>
            <w:tcBorders>
              <w:bottom w:val="single" w:sz="4" w:space="0" w:color="auto"/>
            </w:tcBorders>
          </w:tcPr>
          <w:p w14:paraId="6FF8F56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3.1</w:t>
            </w:r>
            <w:r w:rsidRPr="00CD1CCA">
              <w:rPr>
                <w:rFonts w:ascii="Calibri" w:eastAsia="Arial Unicode MS" w:hAnsi="Calibri" w:cs="Calibri"/>
                <w:color w:val="000000" w:themeColor="text1"/>
              </w:rPr>
              <w:t xml:space="preserve">     </w:t>
            </w:r>
          </w:p>
          <w:p w14:paraId="3CEC056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9914A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CBAB77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21C434A"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514E548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450DDFC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04E2D6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231BCE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192827D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20741F28" w14:textId="77777777" w:rsidTr="00FC16C8">
        <w:trPr>
          <w:trHeight w:val="756"/>
        </w:trPr>
        <w:tc>
          <w:tcPr>
            <w:tcW w:w="1134" w:type="dxa"/>
            <w:tcBorders>
              <w:bottom w:val="single" w:sz="4" w:space="0" w:color="auto"/>
            </w:tcBorders>
          </w:tcPr>
          <w:p w14:paraId="1CB7B3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3.2</w:t>
            </w:r>
            <w:r w:rsidRPr="00CD1CCA">
              <w:rPr>
                <w:rFonts w:ascii="Calibri" w:eastAsia="Arial Unicode MS" w:hAnsi="Calibri" w:cs="Calibri"/>
                <w:color w:val="000000" w:themeColor="text1"/>
              </w:rPr>
              <w:t xml:space="preserve">    </w:t>
            </w:r>
          </w:p>
          <w:p w14:paraId="4E76A86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28773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bibliotecario</w:t>
            </w:r>
            <w:r w:rsidRPr="00CD1CCA">
              <w:rPr>
                <w:rFonts w:ascii="Calibri" w:eastAsia="Arial Unicode MS" w:hAnsi="Calibri" w:cs="Calibri"/>
                <w:color w:val="000000" w:themeColor="text1"/>
              </w:rPr>
              <w:t>.</w:t>
            </w:r>
          </w:p>
          <w:p w14:paraId="6071C74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7F7C4C5"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7446D5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272390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5DF113"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F635A1"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11249EF1" w14:textId="77777777" w:rsidTr="00FC16C8">
        <w:tc>
          <w:tcPr>
            <w:tcW w:w="9658" w:type="dxa"/>
            <w:gridSpan w:val="4"/>
          </w:tcPr>
          <w:p w14:paraId="21DC07D1"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38AD95F" w14:textId="77777777" w:rsidTr="00FC16C8">
        <w:trPr>
          <w:trHeight w:val="1312"/>
        </w:trPr>
        <w:tc>
          <w:tcPr>
            <w:tcW w:w="9658" w:type="dxa"/>
            <w:gridSpan w:val="4"/>
          </w:tcPr>
          <w:p w14:paraId="44F2380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B5B3789"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pueden gestionar usuarios lectores.</w:t>
            </w:r>
          </w:p>
          <w:p w14:paraId="156E4CF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Bibliotecarios es: </w:t>
            </w:r>
            <w:r w:rsidRPr="00651F90">
              <w:rPr>
                <w:rFonts w:ascii="Calibri" w:hAnsi="Calibri" w:cs="Calibri"/>
                <w:iCs/>
                <w:color w:val="000000" w:themeColor="text1"/>
              </w:rPr>
              <w:t>Nombre, Apellido, Cédula, Correo Electrónico, Teléfono, Dirección Nombre de usuario y contraseña.</w:t>
            </w:r>
          </w:p>
        </w:tc>
      </w:tr>
      <w:tr w:rsidR="00383C17" w:rsidRPr="00CD1CCA" w14:paraId="6CF57044" w14:textId="77777777" w:rsidTr="00FC16C8">
        <w:trPr>
          <w:trHeight w:val="422"/>
        </w:trPr>
        <w:tc>
          <w:tcPr>
            <w:tcW w:w="9658" w:type="dxa"/>
            <w:gridSpan w:val="4"/>
          </w:tcPr>
          <w:p w14:paraId="40C1FC3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EE0D9F1" w14:textId="77777777" w:rsidR="00383C17" w:rsidRDefault="00383C17" w:rsidP="00383C17"/>
    <w:p w14:paraId="3315A222" w14:textId="77777777" w:rsidR="00383C17" w:rsidRPr="00651F90"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541E6E6" w14:textId="77777777" w:rsidTr="00FC16C8">
        <w:trPr>
          <w:tblHeader/>
        </w:trPr>
        <w:tc>
          <w:tcPr>
            <w:tcW w:w="4903" w:type="dxa"/>
            <w:gridSpan w:val="2"/>
            <w:shd w:val="clear" w:color="auto" w:fill="D9D9D9"/>
          </w:tcPr>
          <w:p w14:paraId="5FF9B2F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95291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04</w:t>
            </w:r>
          </w:p>
        </w:tc>
        <w:tc>
          <w:tcPr>
            <w:tcW w:w="4755" w:type="dxa"/>
            <w:gridSpan w:val="2"/>
            <w:shd w:val="clear" w:color="auto" w:fill="D9D9D9"/>
          </w:tcPr>
          <w:p w14:paraId="3F93A73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E81EC3A"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Libros</w:t>
            </w:r>
          </w:p>
          <w:p w14:paraId="79503659" w14:textId="77777777" w:rsidR="00383C17" w:rsidRPr="00CD1CCA" w:rsidRDefault="00383C17" w:rsidP="00FC16C8">
            <w:pPr>
              <w:rPr>
                <w:rFonts w:ascii="Calibri" w:hAnsi="Calibri" w:cs="Calibri"/>
                <w:b/>
                <w:color w:val="000000" w:themeColor="text1"/>
              </w:rPr>
            </w:pPr>
          </w:p>
        </w:tc>
      </w:tr>
      <w:tr w:rsidR="00383C17" w:rsidRPr="00CD1CCA" w14:paraId="070E1A1C" w14:textId="77777777" w:rsidTr="00FC16C8">
        <w:tc>
          <w:tcPr>
            <w:tcW w:w="6485" w:type="dxa"/>
            <w:gridSpan w:val="3"/>
          </w:tcPr>
          <w:p w14:paraId="1C43D5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151493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6726F4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F2344A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99163BD" w14:textId="77777777" w:rsidTr="00FC16C8">
        <w:tc>
          <w:tcPr>
            <w:tcW w:w="9658" w:type="dxa"/>
            <w:gridSpan w:val="4"/>
          </w:tcPr>
          <w:p w14:paraId="430C4A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0B3F7E29" w14:textId="77777777" w:rsidTr="00FC16C8">
        <w:tc>
          <w:tcPr>
            <w:tcW w:w="9658" w:type="dxa"/>
            <w:gridSpan w:val="4"/>
          </w:tcPr>
          <w:p w14:paraId="69AC1F7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2AD0226" w14:textId="77777777" w:rsidTr="00FC16C8">
        <w:tc>
          <w:tcPr>
            <w:tcW w:w="9658" w:type="dxa"/>
            <w:gridSpan w:val="4"/>
          </w:tcPr>
          <w:p w14:paraId="1DD796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59CD759" w14:textId="77777777" w:rsidTr="00FC16C8">
        <w:tc>
          <w:tcPr>
            <w:tcW w:w="9658" w:type="dxa"/>
            <w:gridSpan w:val="4"/>
          </w:tcPr>
          <w:p w14:paraId="72385C4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738B5A1" w14:textId="77777777" w:rsidR="00383C17" w:rsidRPr="00CD1CCA" w:rsidRDefault="00383C17" w:rsidP="00FC16C8">
            <w:pPr>
              <w:rPr>
                <w:rFonts w:ascii="Calibri" w:hAnsi="Calibri" w:cs="Calibri"/>
                <w:b/>
                <w:color w:val="000000" w:themeColor="text1"/>
              </w:rPr>
            </w:pPr>
            <w:r w:rsidRPr="00564203">
              <w:rPr>
                <w:rFonts w:ascii="Calibri" w:eastAsia="Arial Unicode MS" w:hAnsi="Calibri" w:cs="Calibri"/>
                <w:iCs/>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eastAsia="Arial Unicode MS" w:hAnsi="Calibri" w:cs="Calibri"/>
                <w:iCs/>
                <w:color w:val="000000" w:themeColor="text1"/>
              </w:rPr>
              <w:t>.</w:t>
            </w:r>
          </w:p>
        </w:tc>
      </w:tr>
      <w:tr w:rsidR="00383C17" w:rsidRPr="00CD1CCA" w14:paraId="0A9619F8" w14:textId="77777777" w:rsidTr="00FC16C8">
        <w:tc>
          <w:tcPr>
            <w:tcW w:w="9658" w:type="dxa"/>
            <w:gridSpan w:val="4"/>
            <w:tcBorders>
              <w:bottom w:val="single" w:sz="4" w:space="0" w:color="auto"/>
            </w:tcBorders>
          </w:tcPr>
          <w:p w14:paraId="7CFE66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6BE38CE" w14:textId="77777777" w:rsidR="00383C17" w:rsidRPr="00CD1CCA" w:rsidRDefault="00383C17" w:rsidP="00FC16C8">
            <w:pPr>
              <w:pStyle w:val="Prrafodelista"/>
              <w:numPr>
                <w:ilvl w:val="0"/>
                <w:numId w:val="23"/>
              </w:numPr>
              <w:rPr>
                <w:rFonts w:ascii="Calibri" w:hAnsi="Calibri" w:cs="Calibri"/>
                <w:color w:val="000000" w:themeColor="text1"/>
              </w:rPr>
            </w:pPr>
            <w:r w:rsidRPr="00564203">
              <w:rPr>
                <w:rFonts w:ascii="Calibri" w:hAnsi="Calibri" w:cs="Calibri"/>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hAnsi="Calibri" w:cs="Calibri"/>
                <w:color w:val="000000" w:themeColor="text1"/>
              </w:rPr>
              <w:t>.</w:t>
            </w:r>
          </w:p>
        </w:tc>
      </w:tr>
      <w:tr w:rsidR="00383C17" w:rsidRPr="00CD1CCA" w14:paraId="32A6D991" w14:textId="77777777" w:rsidTr="00FC16C8">
        <w:tc>
          <w:tcPr>
            <w:tcW w:w="9658" w:type="dxa"/>
            <w:gridSpan w:val="4"/>
            <w:tcBorders>
              <w:bottom w:val="single" w:sz="4" w:space="0" w:color="auto"/>
            </w:tcBorders>
          </w:tcPr>
          <w:p w14:paraId="3B6EFE7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2C25A826"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Los libros deben ser registrados correctamente en el sistema sin errores.</w:t>
            </w:r>
          </w:p>
          <w:p w14:paraId="3BB0901F"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Se mostrará un mensaje confirmando el registro exitoso.</w:t>
            </w:r>
          </w:p>
          <w:p w14:paraId="7F95D8B0" w14:textId="77777777" w:rsidR="00383C17" w:rsidRPr="00651F90" w:rsidRDefault="00383C17" w:rsidP="00FC16C8">
            <w:pPr>
              <w:pStyle w:val="Prrafodelista"/>
              <w:numPr>
                <w:ilvl w:val="0"/>
                <w:numId w:val="24"/>
              </w:numPr>
              <w:rPr>
                <w:rFonts w:ascii="Calibri" w:hAnsi="Calibri" w:cs="Calibri"/>
                <w:b/>
                <w:color w:val="000000" w:themeColor="text1"/>
              </w:rPr>
            </w:pPr>
            <w:r w:rsidRPr="00564203">
              <w:rPr>
                <w:rFonts w:ascii="Calibri" w:hAnsi="Calibri" w:cs="Calibri"/>
                <w:bCs/>
                <w:color w:val="000000" w:themeColor="text1"/>
              </w:rPr>
              <w:t xml:space="preserve">En caso de error, el sistema notificará al usuario con un </w:t>
            </w:r>
            <w:r>
              <w:rPr>
                <w:rFonts w:ascii="Calibri" w:hAnsi="Calibri" w:cs="Calibri"/>
                <w:bCs/>
                <w:color w:val="000000" w:themeColor="text1"/>
              </w:rPr>
              <w:t>mensaje específico</w:t>
            </w:r>
            <w:r>
              <w:rPr>
                <w:rFonts w:ascii="Calibri" w:hAnsi="Calibri" w:cs="Calibri"/>
                <w:color w:val="000000" w:themeColor="text1"/>
              </w:rPr>
              <w:t>.</w:t>
            </w:r>
          </w:p>
        </w:tc>
      </w:tr>
      <w:tr w:rsidR="00383C17" w:rsidRPr="00CD1CCA" w14:paraId="6E8270CD" w14:textId="77777777" w:rsidTr="00FC16C8">
        <w:trPr>
          <w:trHeight w:val="345"/>
        </w:trPr>
        <w:tc>
          <w:tcPr>
            <w:tcW w:w="9658" w:type="dxa"/>
            <w:gridSpan w:val="4"/>
            <w:tcBorders>
              <w:bottom w:val="single" w:sz="4" w:space="0" w:color="auto"/>
            </w:tcBorders>
            <w:shd w:val="clear" w:color="auto" w:fill="D9D9D9"/>
          </w:tcPr>
          <w:p w14:paraId="45F54C71"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A844620" w14:textId="77777777" w:rsidTr="00FC16C8">
        <w:trPr>
          <w:trHeight w:val="472"/>
        </w:trPr>
        <w:tc>
          <w:tcPr>
            <w:tcW w:w="1134" w:type="dxa"/>
            <w:tcBorders>
              <w:bottom w:val="single" w:sz="4" w:space="0" w:color="auto"/>
            </w:tcBorders>
          </w:tcPr>
          <w:p w14:paraId="1D2E5B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4.1</w:t>
            </w:r>
            <w:r w:rsidRPr="00CD1CCA">
              <w:rPr>
                <w:rFonts w:ascii="Calibri" w:eastAsia="Arial Unicode MS" w:hAnsi="Calibri" w:cs="Calibri"/>
                <w:color w:val="000000" w:themeColor="text1"/>
              </w:rPr>
              <w:t xml:space="preserve">     </w:t>
            </w:r>
          </w:p>
          <w:p w14:paraId="1689DC9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1E0042A"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un libro.</w:t>
            </w:r>
          </w:p>
          <w:p w14:paraId="4A0C966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FF2AA6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la creación de un libro</w:t>
            </w:r>
            <w:r w:rsidRPr="004F6160">
              <w:rPr>
                <w:rFonts w:ascii="Calibri" w:hAnsi="Calibri" w:cs="Calibri"/>
                <w:bCs/>
                <w:color w:val="000000" w:themeColor="text1"/>
                <w:lang w:val="es-EC"/>
              </w:rPr>
              <w:t>.</w:t>
            </w:r>
          </w:p>
          <w:p w14:paraId="7B80527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4E779C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F3811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libro </w:t>
            </w:r>
            <w:r w:rsidRPr="004F6160">
              <w:rPr>
                <w:rFonts w:ascii="Calibri" w:hAnsi="Calibri" w:cs="Calibri"/>
                <w:iCs/>
                <w:color w:val="000000" w:themeColor="text1"/>
              </w:rPr>
              <w:t>exitoso.</w:t>
            </w:r>
          </w:p>
          <w:p w14:paraId="6510A48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El nuevo libro se registra correctamente en el sistema.</w:t>
            </w:r>
          </w:p>
        </w:tc>
      </w:tr>
      <w:tr w:rsidR="00383C17" w:rsidRPr="00CD1CCA" w14:paraId="16C927F6" w14:textId="77777777" w:rsidTr="00FC16C8">
        <w:trPr>
          <w:trHeight w:val="756"/>
        </w:trPr>
        <w:tc>
          <w:tcPr>
            <w:tcW w:w="1134" w:type="dxa"/>
            <w:tcBorders>
              <w:bottom w:val="single" w:sz="4" w:space="0" w:color="auto"/>
            </w:tcBorders>
          </w:tcPr>
          <w:p w14:paraId="4F832239"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4.2</w:t>
            </w:r>
            <w:r w:rsidRPr="00CD1CCA">
              <w:rPr>
                <w:rFonts w:ascii="Calibri" w:eastAsia="Arial Unicode MS" w:hAnsi="Calibri" w:cs="Calibri"/>
                <w:color w:val="000000" w:themeColor="text1"/>
              </w:rPr>
              <w:t xml:space="preserve">    </w:t>
            </w:r>
          </w:p>
          <w:p w14:paraId="74C4D46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E162CC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de Libro fallido</w:t>
            </w:r>
            <w:r w:rsidRPr="00CD1CCA">
              <w:rPr>
                <w:rFonts w:ascii="Calibri" w:eastAsia="Arial Unicode MS" w:hAnsi="Calibri" w:cs="Calibri"/>
                <w:color w:val="000000" w:themeColor="text1"/>
              </w:rPr>
              <w:t>.</w:t>
            </w:r>
          </w:p>
          <w:p w14:paraId="73C04D04" w14:textId="77777777" w:rsidR="00383C17" w:rsidRPr="00B40062"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3578F49"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los datos incompletos del libro.</w:t>
            </w:r>
          </w:p>
          <w:p w14:paraId="4120AEAC"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caracteres especiales.</w:t>
            </w:r>
          </w:p>
          <w:p w14:paraId="1DD9DD7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A11138A"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C2766A9"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cambios modificados con éxito. </w:t>
            </w:r>
          </w:p>
          <w:p w14:paraId="5E9A067C"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dependiendo del presentará mensaje de error.</w:t>
            </w:r>
          </w:p>
          <w:p w14:paraId="55F79983"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Pr>
                <w:rFonts w:ascii="Calibri" w:hAnsi="Calibri" w:cs="Calibri"/>
                <w:iCs/>
                <w:color w:val="000000" w:themeColor="text1"/>
              </w:rPr>
              <w:t>El registro no se completará y mostrará un mensaje de intentar de nuevo</w:t>
            </w:r>
            <w:r w:rsidRPr="00181B17">
              <w:rPr>
                <w:rFonts w:ascii="Calibri" w:hAnsi="Calibri" w:cs="Calibri"/>
                <w:iCs/>
                <w:color w:val="000000" w:themeColor="text1"/>
              </w:rPr>
              <w:t>.</w:t>
            </w:r>
          </w:p>
        </w:tc>
      </w:tr>
      <w:tr w:rsidR="00383C17" w:rsidRPr="00CD1CCA" w14:paraId="55438AE9" w14:textId="77777777" w:rsidTr="00FC16C8">
        <w:tc>
          <w:tcPr>
            <w:tcW w:w="9658" w:type="dxa"/>
            <w:gridSpan w:val="4"/>
          </w:tcPr>
          <w:p w14:paraId="3E0EB50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6B68B37C" w14:textId="77777777" w:rsidTr="00FC16C8">
        <w:trPr>
          <w:trHeight w:val="1312"/>
        </w:trPr>
        <w:tc>
          <w:tcPr>
            <w:tcW w:w="9658" w:type="dxa"/>
            <w:gridSpan w:val="4"/>
          </w:tcPr>
          <w:p w14:paraId="1B34DD6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61F245E"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Los campo</w:t>
            </w:r>
            <w:r>
              <w:rPr>
                <w:rFonts w:ascii="Calibri" w:hAnsi="Calibri" w:cs="Calibri"/>
                <w:iCs/>
                <w:color w:val="000000" w:themeColor="text1"/>
              </w:rPr>
              <w:t xml:space="preserve">s obligatorios para el registro </w:t>
            </w:r>
            <w:r w:rsidRPr="00B66E2A">
              <w:rPr>
                <w:rFonts w:ascii="Calibri" w:hAnsi="Calibri" w:cs="Calibri"/>
                <w:iCs/>
                <w:color w:val="000000" w:themeColor="text1"/>
              </w:rPr>
              <w:t>de libros son: Título, Autor, Año, Número de Páginas y Género Literario.</w:t>
            </w:r>
          </w:p>
          <w:p w14:paraId="03C3037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Solo los usuarios bibliotecario y administrador pueden realizar acciones de gestión de libros.</w:t>
            </w:r>
          </w:p>
        </w:tc>
      </w:tr>
      <w:tr w:rsidR="00383C17" w:rsidRPr="00CD1CCA" w14:paraId="528AC645" w14:textId="77777777" w:rsidTr="00FC16C8">
        <w:trPr>
          <w:trHeight w:val="422"/>
        </w:trPr>
        <w:tc>
          <w:tcPr>
            <w:tcW w:w="9658" w:type="dxa"/>
            <w:gridSpan w:val="4"/>
          </w:tcPr>
          <w:p w14:paraId="2ABA924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0E53769" w14:textId="77777777" w:rsidR="00383C17" w:rsidRDefault="00383C17" w:rsidP="00383C17"/>
    <w:p w14:paraId="648B71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4B304C" w14:textId="77777777" w:rsidTr="00FC16C8">
        <w:trPr>
          <w:tblHeader/>
        </w:trPr>
        <w:tc>
          <w:tcPr>
            <w:tcW w:w="4903" w:type="dxa"/>
            <w:gridSpan w:val="2"/>
            <w:shd w:val="clear" w:color="auto" w:fill="D9D9D9"/>
          </w:tcPr>
          <w:p w14:paraId="54945B4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A7E88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05</w:t>
            </w:r>
          </w:p>
        </w:tc>
        <w:tc>
          <w:tcPr>
            <w:tcW w:w="4755" w:type="dxa"/>
            <w:gridSpan w:val="2"/>
            <w:shd w:val="clear" w:color="auto" w:fill="D9D9D9"/>
          </w:tcPr>
          <w:p w14:paraId="4344FBC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87B683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Existencias</w:t>
            </w:r>
          </w:p>
          <w:p w14:paraId="4158FF69" w14:textId="77777777" w:rsidR="00383C17" w:rsidRPr="00CD1CCA" w:rsidRDefault="00383C17" w:rsidP="00FC16C8">
            <w:pPr>
              <w:rPr>
                <w:rFonts w:ascii="Calibri" w:hAnsi="Calibri" w:cs="Calibri"/>
                <w:b/>
                <w:color w:val="000000" w:themeColor="text1"/>
              </w:rPr>
            </w:pPr>
          </w:p>
        </w:tc>
      </w:tr>
      <w:tr w:rsidR="00383C17" w:rsidRPr="00CD1CCA" w14:paraId="2E10DF0C" w14:textId="77777777" w:rsidTr="00FC16C8">
        <w:tc>
          <w:tcPr>
            <w:tcW w:w="6485" w:type="dxa"/>
            <w:gridSpan w:val="3"/>
          </w:tcPr>
          <w:p w14:paraId="75887C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0125B6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B49E11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C4C818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A381A5F" w14:textId="77777777" w:rsidTr="00FC16C8">
        <w:tc>
          <w:tcPr>
            <w:tcW w:w="9658" w:type="dxa"/>
            <w:gridSpan w:val="4"/>
          </w:tcPr>
          <w:p w14:paraId="584997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03</w:t>
            </w:r>
          </w:p>
        </w:tc>
      </w:tr>
      <w:tr w:rsidR="00383C17" w:rsidRPr="00CD1CCA" w14:paraId="59FEE0BA" w14:textId="77777777" w:rsidTr="00FC16C8">
        <w:tc>
          <w:tcPr>
            <w:tcW w:w="9658" w:type="dxa"/>
            <w:gridSpan w:val="4"/>
          </w:tcPr>
          <w:p w14:paraId="75585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D36F0A2" w14:textId="77777777" w:rsidTr="00FC16C8">
        <w:tc>
          <w:tcPr>
            <w:tcW w:w="9658" w:type="dxa"/>
            <w:gridSpan w:val="4"/>
          </w:tcPr>
          <w:p w14:paraId="220036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2C31D9">
              <w:rPr>
                <w:rFonts w:ascii="Calibri" w:hAnsi="Calibri" w:cs="Calibri"/>
                <w:bCs/>
                <w:color w:val="000000" w:themeColor="text1"/>
              </w:rPr>
              <w:t>CU-</w:t>
            </w:r>
            <w:r>
              <w:rPr>
                <w:rFonts w:ascii="Calibri" w:hAnsi="Calibri" w:cs="Calibri"/>
                <w:bCs/>
                <w:color w:val="000000" w:themeColor="text1"/>
              </w:rPr>
              <w:t>04</w:t>
            </w:r>
            <w:r w:rsidRPr="002C31D9">
              <w:rPr>
                <w:rFonts w:ascii="Calibri" w:hAnsi="Calibri" w:cs="Calibri"/>
                <w:bCs/>
                <w:color w:val="000000" w:themeColor="text1"/>
              </w:rPr>
              <w:t>: GESTI</w:t>
            </w:r>
            <w:r>
              <w:rPr>
                <w:rFonts w:ascii="Calibri" w:hAnsi="Calibri" w:cs="Calibri"/>
                <w:bCs/>
                <w:color w:val="000000" w:themeColor="text1"/>
              </w:rPr>
              <w:t xml:space="preserve">ONAR </w:t>
            </w:r>
            <w:r w:rsidRPr="002C31D9">
              <w:rPr>
                <w:rFonts w:ascii="Calibri" w:hAnsi="Calibri" w:cs="Calibri"/>
                <w:bCs/>
                <w:color w:val="000000" w:themeColor="text1"/>
              </w:rPr>
              <w:t>LIBROS.</w:t>
            </w:r>
          </w:p>
        </w:tc>
      </w:tr>
      <w:tr w:rsidR="00383C17" w:rsidRPr="00CD1CCA" w14:paraId="320B9776" w14:textId="77777777" w:rsidTr="00FC16C8">
        <w:tc>
          <w:tcPr>
            <w:tcW w:w="9658" w:type="dxa"/>
            <w:gridSpan w:val="4"/>
          </w:tcPr>
          <w:p w14:paraId="3FBA82E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3C516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2C31D9">
              <w:rPr>
                <w:rFonts w:ascii="Calibri" w:eastAsia="Arial Unicode MS" w:hAnsi="Calibri" w:cs="Calibri"/>
                <w:iCs/>
                <w:color w:val="000000" w:themeColor="text1"/>
              </w:rPr>
              <w:t>registrar las existencias de libros en el sistema. Esto incluye asignar un Id del libro, especificar su ubicación dentro de la biblioteca y establecer su estado actual (por ejemplo, disponible, en reparación, etc.)</w:t>
            </w:r>
            <w:r>
              <w:rPr>
                <w:rFonts w:ascii="Calibri" w:eastAsia="Arial Unicode MS" w:hAnsi="Calibri" w:cs="Calibri"/>
                <w:iCs/>
                <w:color w:val="000000" w:themeColor="text1"/>
              </w:rPr>
              <w:t>.</w:t>
            </w:r>
          </w:p>
        </w:tc>
      </w:tr>
      <w:tr w:rsidR="00383C17" w:rsidRPr="00CD1CCA" w14:paraId="273EFAEC" w14:textId="77777777" w:rsidTr="00FC16C8">
        <w:tc>
          <w:tcPr>
            <w:tcW w:w="9658" w:type="dxa"/>
            <w:gridSpan w:val="4"/>
            <w:tcBorders>
              <w:bottom w:val="single" w:sz="4" w:space="0" w:color="auto"/>
            </w:tcBorders>
          </w:tcPr>
          <w:p w14:paraId="01BE68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0C75FA3" w14:textId="77777777" w:rsidR="00383C17" w:rsidRPr="002C31D9"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Los registros deben ser únicos y correctamente asociados a los libros existentes.</w:t>
            </w:r>
          </w:p>
          <w:p w14:paraId="7BAC978D" w14:textId="77777777" w:rsidR="00383C17" w:rsidRPr="00CD1CCA"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Se requiere una confirmación explícita para completar la acción de registro.</w:t>
            </w:r>
          </w:p>
        </w:tc>
      </w:tr>
      <w:tr w:rsidR="00383C17" w:rsidRPr="00CD1CCA" w14:paraId="183B1FDD" w14:textId="77777777" w:rsidTr="00FC16C8">
        <w:tc>
          <w:tcPr>
            <w:tcW w:w="9658" w:type="dxa"/>
            <w:gridSpan w:val="4"/>
            <w:tcBorders>
              <w:bottom w:val="single" w:sz="4" w:space="0" w:color="auto"/>
            </w:tcBorders>
          </w:tcPr>
          <w:p w14:paraId="362CFC6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6DB34D5" w14:textId="77777777" w:rsidR="00383C17" w:rsidRPr="009F0C69" w:rsidRDefault="00383C17" w:rsidP="00FC16C8">
            <w:pPr>
              <w:pStyle w:val="Prrafodelista"/>
              <w:numPr>
                <w:ilvl w:val="0"/>
                <w:numId w:val="24"/>
              </w:numPr>
              <w:rPr>
                <w:rFonts w:ascii="Calibri" w:hAnsi="Calibri" w:cs="Calibri"/>
                <w:bCs/>
                <w:color w:val="000000" w:themeColor="text1"/>
              </w:rPr>
            </w:pPr>
            <w:r w:rsidRPr="009F0C69">
              <w:rPr>
                <w:rFonts w:ascii="Calibri" w:hAnsi="Calibri" w:cs="Calibri"/>
                <w:bCs/>
                <w:color w:val="000000" w:themeColor="text1"/>
              </w:rPr>
              <w:t>Las existencias de libros se registran correctamente y sin duplicados.</w:t>
            </w:r>
          </w:p>
          <w:p w14:paraId="5286CB89" w14:textId="77777777" w:rsidR="00383C17" w:rsidRPr="00651F90" w:rsidRDefault="00383C17" w:rsidP="00FC16C8">
            <w:pPr>
              <w:pStyle w:val="Prrafodelista"/>
              <w:numPr>
                <w:ilvl w:val="0"/>
                <w:numId w:val="24"/>
              </w:numPr>
              <w:rPr>
                <w:rFonts w:ascii="Calibri" w:hAnsi="Calibri" w:cs="Calibri"/>
                <w:b/>
                <w:color w:val="000000" w:themeColor="text1"/>
              </w:rPr>
            </w:pPr>
            <w:r w:rsidRPr="009F0C69">
              <w:rPr>
                <w:rFonts w:ascii="Calibri" w:hAnsi="Calibri" w:cs="Calibri"/>
                <w:bCs/>
                <w:color w:val="000000" w:themeColor="text1"/>
              </w:rPr>
              <w:t>El sistema valida que el libro al que se le está asignando la existencia existe previamente en el sistema.</w:t>
            </w:r>
          </w:p>
        </w:tc>
      </w:tr>
      <w:tr w:rsidR="00383C17" w:rsidRPr="00CD1CCA" w14:paraId="14F83074" w14:textId="77777777" w:rsidTr="00FC16C8">
        <w:trPr>
          <w:trHeight w:val="345"/>
        </w:trPr>
        <w:tc>
          <w:tcPr>
            <w:tcW w:w="9658" w:type="dxa"/>
            <w:gridSpan w:val="4"/>
            <w:tcBorders>
              <w:bottom w:val="single" w:sz="4" w:space="0" w:color="auto"/>
            </w:tcBorders>
            <w:shd w:val="clear" w:color="auto" w:fill="D9D9D9"/>
          </w:tcPr>
          <w:p w14:paraId="2F4213A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BF2A6E6" w14:textId="77777777" w:rsidTr="00FC16C8">
        <w:trPr>
          <w:trHeight w:val="1674"/>
        </w:trPr>
        <w:tc>
          <w:tcPr>
            <w:tcW w:w="1134" w:type="dxa"/>
            <w:tcBorders>
              <w:bottom w:val="single" w:sz="4" w:space="0" w:color="auto"/>
            </w:tcBorders>
          </w:tcPr>
          <w:p w14:paraId="10679C9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5.1</w:t>
            </w:r>
            <w:r w:rsidRPr="00CD1CCA">
              <w:rPr>
                <w:rFonts w:ascii="Calibri" w:eastAsia="Arial Unicode MS" w:hAnsi="Calibri" w:cs="Calibri"/>
                <w:color w:val="000000" w:themeColor="text1"/>
              </w:rPr>
              <w:t xml:space="preserve">     </w:t>
            </w:r>
          </w:p>
          <w:p w14:paraId="71F0485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A15185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existencia.</w:t>
            </w:r>
          </w:p>
          <w:p w14:paraId="065475F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13D3CF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ya está registrado en el sistema.</w:t>
            </w:r>
          </w:p>
          <w:p w14:paraId="5558EC8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el registro del ejemplar del libro</w:t>
            </w:r>
            <w:r w:rsidRPr="004F6160">
              <w:rPr>
                <w:rFonts w:ascii="Calibri" w:hAnsi="Calibri" w:cs="Calibri"/>
                <w:bCs/>
                <w:color w:val="000000" w:themeColor="text1"/>
                <w:lang w:val="es-EC"/>
              </w:rPr>
              <w:t>.</w:t>
            </w:r>
          </w:p>
          <w:p w14:paraId="4F77E42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57924A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37F1A9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nuevo ejemplar registrado con </w:t>
            </w:r>
            <w:r w:rsidRPr="004F6160">
              <w:rPr>
                <w:rFonts w:ascii="Calibri" w:hAnsi="Calibri" w:cs="Calibri"/>
                <w:iCs/>
                <w:color w:val="000000" w:themeColor="text1"/>
              </w:rPr>
              <w:t>éxito.</w:t>
            </w:r>
          </w:p>
          <w:p w14:paraId="4E2CE8F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 xml:space="preserve">El nuevo </w:t>
            </w:r>
            <w:r>
              <w:rPr>
                <w:rFonts w:ascii="Calibri" w:hAnsi="Calibri" w:cs="Calibri"/>
                <w:iCs/>
                <w:color w:val="000000" w:themeColor="text1"/>
              </w:rPr>
              <w:t xml:space="preserve">ejemplar de </w:t>
            </w:r>
            <w:r w:rsidRPr="00181B17">
              <w:rPr>
                <w:rFonts w:ascii="Calibri" w:hAnsi="Calibri" w:cs="Calibri"/>
                <w:iCs/>
                <w:color w:val="000000" w:themeColor="text1"/>
              </w:rPr>
              <w:t>libro se registra correctamente en el sistema.</w:t>
            </w:r>
          </w:p>
        </w:tc>
      </w:tr>
      <w:tr w:rsidR="00383C17" w:rsidRPr="00CD1CCA" w14:paraId="11C956B5" w14:textId="77777777" w:rsidTr="00FC16C8">
        <w:trPr>
          <w:trHeight w:val="756"/>
        </w:trPr>
        <w:tc>
          <w:tcPr>
            <w:tcW w:w="1134" w:type="dxa"/>
            <w:tcBorders>
              <w:bottom w:val="single" w:sz="4" w:space="0" w:color="auto"/>
            </w:tcBorders>
          </w:tcPr>
          <w:p w14:paraId="16F9847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5.2</w:t>
            </w:r>
            <w:r w:rsidRPr="00CD1CCA">
              <w:rPr>
                <w:rFonts w:ascii="Calibri" w:eastAsia="Arial Unicode MS" w:hAnsi="Calibri" w:cs="Calibri"/>
                <w:color w:val="000000" w:themeColor="text1"/>
              </w:rPr>
              <w:t xml:space="preserve">    </w:t>
            </w:r>
          </w:p>
          <w:p w14:paraId="7D5CC5C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B1CC56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Error por duplicación de existencia</w:t>
            </w:r>
            <w:r w:rsidRPr="00CD1CCA">
              <w:rPr>
                <w:rFonts w:ascii="Calibri" w:eastAsia="Arial Unicode MS" w:hAnsi="Calibri" w:cs="Calibri"/>
                <w:color w:val="000000" w:themeColor="text1"/>
              </w:rPr>
              <w:t>.</w:t>
            </w:r>
          </w:p>
          <w:p w14:paraId="49CEC7EE" w14:textId="77777777" w:rsidR="00383C17" w:rsidRPr="009F0C69"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CD8CD81"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 xml:space="preserve">El usuario ingresa </w:t>
            </w:r>
            <w:r>
              <w:rPr>
                <w:rFonts w:ascii="Calibri" w:hAnsi="Calibri" w:cs="Calibri"/>
                <w:bCs/>
                <w:color w:val="000000" w:themeColor="text1"/>
                <w:lang w:val="es-EC"/>
              </w:rPr>
              <w:t>todos los datos requeridos en el sistema para el registro del ejemplar del libro</w:t>
            </w:r>
            <w:r>
              <w:rPr>
                <w:rFonts w:ascii="Calibri" w:hAnsi="Calibri" w:cs="Calibri"/>
                <w:iCs/>
                <w:color w:val="000000" w:themeColor="text1"/>
                <w:lang w:val="es-EC"/>
              </w:rPr>
              <w:t>.</w:t>
            </w:r>
          </w:p>
          <w:p w14:paraId="445091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1F43BF4"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71ACEB3C" w14:textId="77777777" w:rsidR="00383C17" w:rsidRPr="009F0C69"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error por duplicación de datos. </w:t>
            </w:r>
          </w:p>
        </w:tc>
      </w:tr>
      <w:tr w:rsidR="00383C17" w:rsidRPr="00CD1CCA" w14:paraId="54E9B128" w14:textId="77777777" w:rsidTr="00FC16C8">
        <w:trPr>
          <w:trHeight w:val="756"/>
        </w:trPr>
        <w:tc>
          <w:tcPr>
            <w:tcW w:w="1134" w:type="dxa"/>
            <w:tcBorders>
              <w:bottom w:val="single" w:sz="4" w:space="0" w:color="auto"/>
            </w:tcBorders>
          </w:tcPr>
          <w:p w14:paraId="7410259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5.3</w:t>
            </w:r>
            <w:r w:rsidRPr="00CD1CCA">
              <w:rPr>
                <w:rFonts w:ascii="Calibri" w:eastAsia="Arial Unicode MS" w:hAnsi="Calibri" w:cs="Calibri"/>
                <w:color w:val="000000" w:themeColor="text1"/>
              </w:rPr>
              <w:t xml:space="preserve">   </w:t>
            </w:r>
          </w:p>
          <w:p w14:paraId="2A7FB2E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0000259D"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Pr>
                <w:rFonts w:ascii="Calibri" w:hAnsi="Calibri" w:cs="Calibri"/>
                <w:color w:val="000000" w:themeColor="text1"/>
              </w:rPr>
              <w:t>Cancelar registro de existencia</w:t>
            </w:r>
            <w:r w:rsidRPr="00F3580B">
              <w:rPr>
                <w:rFonts w:ascii="Calibri" w:hAnsi="Calibri" w:cs="Calibri"/>
                <w:color w:val="000000" w:themeColor="text1"/>
              </w:rPr>
              <w:t>.</w:t>
            </w:r>
          </w:p>
          <w:p w14:paraId="20AFA0A6"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0CB2C505"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t>El usuario decide cancelar el registro del ejemplar.</w:t>
            </w:r>
          </w:p>
          <w:p w14:paraId="413D015F"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5C6A67F6" w14:textId="77777777" w:rsidR="00383C17" w:rsidRDefault="00383C17" w:rsidP="00FC16C8">
            <w:pPr>
              <w:pStyle w:val="Prrafodelista"/>
              <w:numPr>
                <w:ilvl w:val="0"/>
                <w:numId w:val="30"/>
              </w:numPr>
              <w:autoSpaceDE w:val="0"/>
              <w:autoSpaceDN w:val="0"/>
              <w:adjustRightInd w:val="0"/>
              <w:rPr>
                <w:rFonts w:ascii="Calibri" w:hAnsi="Calibri" w:cs="Calibri"/>
                <w:color w:val="000000" w:themeColor="text1"/>
              </w:rPr>
            </w:pPr>
            <w:r w:rsidRPr="00F3580B">
              <w:rPr>
                <w:rFonts w:ascii="Calibri" w:hAnsi="Calibri" w:cs="Calibri"/>
                <w:color w:val="000000" w:themeColor="text1"/>
              </w:rPr>
              <w:t xml:space="preserve">El </w:t>
            </w:r>
            <w:r>
              <w:rPr>
                <w:rFonts w:ascii="Calibri" w:hAnsi="Calibri" w:cs="Calibri"/>
                <w:color w:val="000000" w:themeColor="text1"/>
              </w:rPr>
              <w:t>sistema emite un mensaje de precaución de cancelación de registro</w:t>
            </w:r>
            <w:r w:rsidRPr="00F3580B">
              <w:rPr>
                <w:rFonts w:ascii="Calibri" w:hAnsi="Calibri" w:cs="Calibri"/>
                <w:color w:val="000000" w:themeColor="text1"/>
              </w:rPr>
              <w:t>.</w:t>
            </w:r>
          </w:p>
          <w:p w14:paraId="79232906"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lastRenderedPageBreak/>
              <w:t>La existencia no se registra.</w:t>
            </w:r>
          </w:p>
        </w:tc>
      </w:tr>
      <w:tr w:rsidR="00383C17" w:rsidRPr="00CD1CCA" w14:paraId="0068B0F6" w14:textId="77777777" w:rsidTr="00FC16C8">
        <w:tc>
          <w:tcPr>
            <w:tcW w:w="9658" w:type="dxa"/>
            <w:gridSpan w:val="4"/>
          </w:tcPr>
          <w:p w14:paraId="243E2D9D"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210A03AC" w14:textId="77777777" w:rsidTr="00FC16C8">
        <w:trPr>
          <w:trHeight w:val="1312"/>
        </w:trPr>
        <w:tc>
          <w:tcPr>
            <w:tcW w:w="9658" w:type="dxa"/>
            <w:gridSpan w:val="4"/>
          </w:tcPr>
          <w:p w14:paraId="4B59877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4ADA4C3"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Cada registro de existencia debe estar asociado a un libro previamente registrado en el sistema.</w:t>
            </w:r>
          </w:p>
          <w:p w14:paraId="5496A33B"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La confirmación explícita debe ser requerida antes de registrar una nueva existencia.</w:t>
            </w:r>
          </w:p>
          <w:p w14:paraId="3200F8D5"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Registro incorrecto de existencias debido a errores de validación.</w:t>
            </w:r>
          </w:p>
          <w:p w14:paraId="6A56DA8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Posibilidad de duplicación accidental si el sistema no maneja adecuadamente las confirmaciones.</w:t>
            </w:r>
          </w:p>
        </w:tc>
      </w:tr>
      <w:tr w:rsidR="00383C17" w:rsidRPr="00CD1CCA" w14:paraId="45200665" w14:textId="77777777" w:rsidTr="00FC16C8">
        <w:trPr>
          <w:trHeight w:val="422"/>
        </w:trPr>
        <w:tc>
          <w:tcPr>
            <w:tcW w:w="9658" w:type="dxa"/>
            <w:gridSpan w:val="4"/>
          </w:tcPr>
          <w:p w14:paraId="183BB1C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8A22821" w14:textId="77777777" w:rsidR="00383C17" w:rsidRDefault="00383C17" w:rsidP="00383C17"/>
    <w:p w14:paraId="7FEA7937"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D5A986" w14:textId="77777777" w:rsidTr="00FC16C8">
        <w:trPr>
          <w:tblHeader/>
        </w:trPr>
        <w:tc>
          <w:tcPr>
            <w:tcW w:w="4903" w:type="dxa"/>
            <w:gridSpan w:val="2"/>
            <w:shd w:val="clear" w:color="auto" w:fill="D9D9D9"/>
          </w:tcPr>
          <w:p w14:paraId="61391D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72609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06</w:t>
            </w:r>
          </w:p>
        </w:tc>
        <w:tc>
          <w:tcPr>
            <w:tcW w:w="4755" w:type="dxa"/>
            <w:gridSpan w:val="2"/>
            <w:shd w:val="clear" w:color="auto" w:fill="D9D9D9"/>
          </w:tcPr>
          <w:p w14:paraId="394A879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B3FE233" w14:textId="77777777" w:rsidR="00383C17" w:rsidRPr="00CD1CCA" w:rsidRDefault="00383C17" w:rsidP="00FC16C8">
            <w:pPr>
              <w:rPr>
                <w:rFonts w:ascii="Calibri" w:hAnsi="Calibri" w:cs="Calibri"/>
                <w:b/>
                <w:color w:val="000000" w:themeColor="text1"/>
              </w:rPr>
            </w:pPr>
            <w:r w:rsidRPr="00BE5E90">
              <w:rPr>
                <w:rFonts w:ascii="Calibri" w:eastAsia="Arial Unicode MS" w:hAnsi="Calibri" w:cs="Calibri"/>
                <w:iCs/>
                <w:color w:val="000000" w:themeColor="text1"/>
              </w:rPr>
              <w:t xml:space="preserve">Registrar Alquiler de Cubículos </w:t>
            </w:r>
          </w:p>
        </w:tc>
      </w:tr>
      <w:tr w:rsidR="00383C17" w:rsidRPr="00CD1CCA" w14:paraId="5C5CE59A" w14:textId="77777777" w:rsidTr="00FC16C8">
        <w:tc>
          <w:tcPr>
            <w:tcW w:w="6485" w:type="dxa"/>
            <w:gridSpan w:val="3"/>
          </w:tcPr>
          <w:p w14:paraId="0BD5623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4254DA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62063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3A42CF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3805E82" w14:textId="77777777" w:rsidTr="00FC16C8">
        <w:tc>
          <w:tcPr>
            <w:tcW w:w="9658" w:type="dxa"/>
            <w:gridSpan w:val="4"/>
          </w:tcPr>
          <w:p w14:paraId="72E12C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09</w:t>
            </w:r>
          </w:p>
        </w:tc>
      </w:tr>
      <w:tr w:rsidR="00383C17" w:rsidRPr="00CD1CCA" w14:paraId="290C5351" w14:textId="77777777" w:rsidTr="00FC16C8">
        <w:tc>
          <w:tcPr>
            <w:tcW w:w="9658" w:type="dxa"/>
            <w:gridSpan w:val="4"/>
          </w:tcPr>
          <w:p w14:paraId="2EB677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5FE40CB" w14:textId="77777777" w:rsidTr="00FC16C8">
        <w:tc>
          <w:tcPr>
            <w:tcW w:w="9658" w:type="dxa"/>
            <w:gridSpan w:val="4"/>
          </w:tcPr>
          <w:p w14:paraId="58E50B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16A552E" w14:textId="77777777" w:rsidTr="00FC16C8">
        <w:tc>
          <w:tcPr>
            <w:tcW w:w="9658" w:type="dxa"/>
            <w:gridSpan w:val="4"/>
          </w:tcPr>
          <w:p w14:paraId="66088E2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414E6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BE5E90">
              <w:rPr>
                <w:rFonts w:ascii="Calibri" w:eastAsia="Arial Unicode MS" w:hAnsi="Calibri" w:cs="Calibri"/>
                <w:iCs/>
                <w:color w:val="000000" w:themeColor="text1"/>
              </w:rPr>
              <w:t>registrar el préstamo o alquiler de cubículos de estudio. El sistema permitirá asignar un cubículo específico a un lector, registrando los datos necesarios como el Id del lector, Id del cubículo, fecha de inicio, fecha de fin y el tiempo total de uso.</w:t>
            </w:r>
          </w:p>
        </w:tc>
      </w:tr>
      <w:tr w:rsidR="00383C17" w:rsidRPr="00CD1CCA" w14:paraId="3EF03F99" w14:textId="77777777" w:rsidTr="00FC16C8">
        <w:tc>
          <w:tcPr>
            <w:tcW w:w="9658" w:type="dxa"/>
            <w:gridSpan w:val="4"/>
            <w:tcBorders>
              <w:bottom w:val="single" w:sz="4" w:space="0" w:color="auto"/>
            </w:tcBorders>
          </w:tcPr>
          <w:p w14:paraId="1752BE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C6B802B" w14:textId="77777777" w:rsidR="00383C17" w:rsidRPr="00BE5E90"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El tiempo de uso debe calcularse automáticamente por el sistema con base en las fechas ingresadas.</w:t>
            </w:r>
          </w:p>
          <w:p w14:paraId="2320DDF8" w14:textId="77777777" w:rsidR="00383C17" w:rsidRPr="00CD1CCA"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Los cubículos deben estar disponibles para ser asignados en el momento del registro.</w:t>
            </w:r>
          </w:p>
        </w:tc>
      </w:tr>
      <w:tr w:rsidR="00383C17" w:rsidRPr="00CD1CCA" w14:paraId="13018724" w14:textId="77777777" w:rsidTr="00FC16C8">
        <w:tc>
          <w:tcPr>
            <w:tcW w:w="9658" w:type="dxa"/>
            <w:gridSpan w:val="4"/>
            <w:tcBorders>
              <w:bottom w:val="single" w:sz="4" w:space="0" w:color="auto"/>
            </w:tcBorders>
          </w:tcPr>
          <w:p w14:paraId="21C49585"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DA8C6FE" w14:textId="77777777" w:rsidR="00383C17" w:rsidRPr="00BE5E90" w:rsidRDefault="00383C17" w:rsidP="00FC16C8">
            <w:pPr>
              <w:pStyle w:val="Prrafodelista"/>
              <w:numPr>
                <w:ilvl w:val="0"/>
                <w:numId w:val="24"/>
              </w:numPr>
              <w:rPr>
                <w:rFonts w:ascii="Calibri" w:hAnsi="Calibri" w:cs="Calibri"/>
                <w:bCs/>
                <w:color w:val="000000" w:themeColor="text1"/>
              </w:rPr>
            </w:pPr>
            <w:r w:rsidRPr="00BE5E90">
              <w:rPr>
                <w:rFonts w:ascii="Calibri" w:hAnsi="Calibri" w:cs="Calibri"/>
                <w:bCs/>
                <w:color w:val="000000" w:themeColor="text1"/>
              </w:rPr>
              <w:t>El alquiler de un cubículo se registra correctamente con todos los datos necesarios.</w:t>
            </w:r>
          </w:p>
          <w:p w14:paraId="1EE6B02E" w14:textId="77777777" w:rsidR="00383C17" w:rsidRPr="00651F90" w:rsidRDefault="00383C17" w:rsidP="00FC16C8">
            <w:pPr>
              <w:pStyle w:val="Prrafodelista"/>
              <w:numPr>
                <w:ilvl w:val="0"/>
                <w:numId w:val="24"/>
              </w:numPr>
              <w:rPr>
                <w:rFonts w:ascii="Calibri" w:hAnsi="Calibri" w:cs="Calibri"/>
                <w:b/>
                <w:color w:val="000000" w:themeColor="text1"/>
              </w:rPr>
            </w:pPr>
            <w:r w:rsidRPr="00BE5E90">
              <w:rPr>
                <w:rFonts w:ascii="Calibri" w:hAnsi="Calibri" w:cs="Calibri"/>
                <w:bCs/>
                <w:color w:val="000000" w:themeColor="text1"/>
              </w:rPr>
              <w:t>El sistema valida que el cubículo esté disponible antes de completar el registro.</w:t>
            </w:r>
          </w:p>
        </w:tc>
      </w:tr>
      <w:tr w:rsidR="00383C17" w:rsidRPr="00CD1CCA" w14:paraId="678A2017" w14:textId="77777777" w:rsidTr="00FC16C8">
        <w:trPr>
          <w:trHeight w:val="345"/>
        </w:trPr>
        <w:tc>
          <w:tcPr>
            <w:tcW w:w="9658" w:type="dxa"/>
            <w:gridSpan w:val="4"/>
            <w:tcBorders>
              <w:bottom w:val="single" w:sz="4" w:space="0" w:color="auto"/>
            </w:tcBorders>
            <w:shd w:val="clear" w:color="auto" w:fill="D9D9D9"/>
          </w:tcPr>
          <w:p w14:paraId="3CAA2CE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35E9943" w14:textId="77777777" w:rsidTr="00FC16C8">
        <w:trPr>
          <w:trHeight w:val="1674"/>
        </w:trPr>
        <w:tc>
          <w:tcPr>
            <w:tcW w:w="1134" w:type="dxa"/>
            <w:tcBorders>
              <w:bottom w:val="single" w:sz="4" w:space="0" w:color="auto"/>
            </w:tcBorders>
          </w:tcPr>
          <w:p w14:paraId="38FE01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6.1</w:t>
            </w:r>
            <w:r w:rsidRPr="00CD1CCA">
              <w:rPr>
                <w:rFonts w:ascii="Calibri" w:eastAsia="Arial Unicode MS" w:hAnsi="Calibri" w:cs="Calibri"/>
                <w:color w:val="000000" w:themeColor="text1"/>
              </w:rPr>
              <w:t xml:space="preserve">     </w:t>
            </w:r>
          </w:p>
          <w:p w14:paraId="039406B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D2A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 un alquiler de cubículo.</w:t>
            </w:r>
          </w:p>
          <w:p w14:paraId="0B6DD2C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F3BB46C"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00855972"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cubículo seleccionado está disponible.</w:t>
            </w:r>
          </w:p>
          <w:p w14:paraId="16C5257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243AD87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8E2B5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921D1A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alquiler de cubículo </w:t>
            </w:r>
            <w:r w:rsidRPr="004F6160">
              <w:rPr>
                <w:rFonts w:ascii="Calibri" w:hAnsi="Calibri" w:cs="Calibri"/>
                <w:iCs/>
                <w:color w:val="000000" w:themeColor="text1"/>
              </w:rPr>
              <w:t>exitoso.</w:t>
            </w:r>
          </w:p>
          <w:p w14:paraId="5175E85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D605C">
              <w:rPr>
                <w:rFonts w:ascii="Calibri" w:hAnsi="Calibri" w:cs="Calibri"/>
                <w:iCs/>
                <w:color w:val="000000" w:themeColor="text1"/>
              </w:rPr>
              <w:t>El alquiler del cubículo se registra correctamente con todos los datos, incluyendo el tiempo de uso.</w:t>
            </w:r>
          </w:p>
        </w:tc>
      </w:tr>
      <w:tr w:rsidR="00383C17" w:rsidRPr="00CD1CCA" w14:paraId="4E45FF9D" w14:textId="77777777" w:rsidTr="00FC16C8">
        <w:trPr>
          <w:trHeight w:val="756"/>
        </w:trPr>
        <w:tc>
          <w:tcPr>
            <w:tcW w:w="1134" w:type="dxa"/>
            <w:tcBorders>
              <w:bottom w:val="single" w:sz="4" w:space="0" w:color="auto"/>
            </w:tcBorders>
          </w:tcPr>
          <w:p w14:paraId="4F2A626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6.2</w:t>
            </w:r>
            <w:r w:rsidRPr="00CD1CCA">
              <w:rPr>
                <w:rFonts w:ascii="Calibri" w:eastAsia="Arial Unicode MS" w:hAnsi="Calibri" w:cs="Calibri"/>
                <w:color w:val="000000" w:themeColor="text1"/>
              </w:rPr>
              <w:t xml:space="preserve">    </w:t>
            </w:r>
          </w:p>
          <w:p w14:paraId="280DD2B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558E93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Error en el registro debido a la indisponibilidad del cubículo</w:t>
            </w:r>
            <w:r w:rsidRPr="00CD1CCA">
              <w:rPr>
                <w:rFonts w:ascii="Calibri" w:eastAsia="Arial Unicode MS" w:hAnsi="Calibri" w:cs="Calibri"/>
                <w:color w:val="000000" w:themeColor="text1"/>
              </w:rPr>
              <w:t>.</w:t>
            </w:r>
          </w:p>
          <w:p w14:paraId="2EF84BD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682FF15" w14:textId="77777777" w:rsidR="00383C17" w:rsidRPr="00CD605C" w:rsidRDefault="00383C17" w:rsidP="00FC16C8">
            <w:pPr>
              <w:pStyle w:val="Prrafodelista"/>
              <w:numPr>
                <w:ilvl w:val="0"/>
                <w:numId w:val="27"/>
              </w:numPr>
              <w:rPr>
                <w:rFonts w:ascii="Calibri" w:hAnsi="Calibri" w:cs="Calibri"/>
                <w:iCs/>
                <w:color w:val="000000" w:themeColor="text1"/>
                <w:lang w:val="es-EC"/>
              </w:rPr>
            </w:pPr>
            <w:r w:rsidRPr="00CD605C">
              <w:rPr>
                <w:rFonts w:ascii="Calibri" w:hAnsi="Calibri" w:cs="Calibri"/>
                <w:iCs/>
                <w:color w:val="000000" w:themeColor="text1"/>
                <w:lang w:val="es-EC"/>
              </w:rPr>
              <w:t>El lector está registrado en el sistema.</w:t>
            </w:r>
          </w:p>
          <w:p w14:paraId="6A807908"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CD605C">
              <w:rPr>
                <w:rFonts w:ascii="Calibri" w:hAnsi="Calibri" w:cs="Calibri"/>
                <w:iCs/>
                <w:color w:val="000000" w:themeColor="text1"/>
                <w:lang w:val="es-EC"/>
              </w:rPr>
              <w:t>El cubículo seleccionado ya está reservado en el rango de fechas ingresado</w:t>
            </w:r>
          </w:p>
          <w:p w14:paraId="5DB00EC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633F78E"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52ACE7D0"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El sistema muestra un mensaje de error indicando que el cubículo no está disponible</w:t>
            </w:r>
            <w:r w:rsidRPr="00181B17">
              <w:rPr>
                <w:rFonts w:ascii="Calibri" w:hAnsi="Calibri" w:cs="Calibri"/>
                <w:iCs/>
                <w:color w:val="000000" w:themeColor="text1"/>
              </w:rPr>
              <w:t>.</w:t>
            </w:r>
          </w:p>
        </w:tc>
      </w:tr>
      <w:tr w:rsidR="00383C17" w:rsidRPr="00CD1CCA" w14:paraId="0957162A" w14:textId="77777777" w:rsidTr="00FC16C8">
        <w:trPr>
          <w:trHeight w:val="756"/>
        </w:trPr>
        <w:tc>
          <w:tcPr>
            <w:tcW w:w="1134" w:type="dxa"/>
            <w:tcBorders>
              <w:bottom w:val="single" w:sz="4" w:space="0" w:color="auto"/>
            </w:tcBorders>
          </w:tcPr>
          <w:p w14:paraId="6E6BF6D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6.3</w:t>
            </w:r>
            <w:r w:rsidRPr="00CD1CCA">
              <w:rPr>
                <w:rFonts w:ascii="Calibri" w:eastAsia="Arial Unicode MS" w:hAnsi="Calibri" w:cs="Calibri"/>
                <w:color w:val="000000" w:themeColor="text1"/>
              </w:rPr>
              <w:t xml:space="preserve">   </w:t>
            </w:r>
          </w:p>
          <w:p w14:paraId="3EE9508D"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17C3FEC7"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sidRPr="00CD605C">
              <w:rPr>
                <w:rFonts w:ascii="Calibri" w:hAnsi="Calibri" w:cs="Calibri"/>
                <w:color w:val="000000" w:themeColor="text1"/>
              </w:rPr>
              <w:t>Cancelación del registro del alquiler tras la confirmación</w:t>
            </w:r>
            <w:r w:rsidRPr="00F3580B">
              <w:rPr>
                <w:rFonts w:ascii="Calibri" w:hAnsi="Calibri" w:cs="Calibri"/>
                <w:color w:val="000000" w:themeColor="text1"/>
              </w:rPr>
              <w:t>.</w:t>
            </w:r>
          </w:p>
          <w:p w14:paraId="5511CBB1"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26C0365F"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El usuario decide no completar el registro tras revisar los detalles ingresados</w:t>
            </w:r>
            <w:r>
              <w:rPr>
                <w:rFonts w:ascii="Calibri" w:hAnsi="Calibri" w:cs="Calibri"/>
                <w:color w:val="000000" w:themeColor="text1"/>
              </w:rPr>
              <w:t>.</w:t>
            </w:r>
          </w:p>
          <w:p w14:paraId="36F291A9"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12CACE40"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No se realiza ningún cambio en el sistema y el cubículo permanece disponible</w:t>
            </w:r>
            <w:r w:rsidRPr="00F3580B">
              <w:rPr>
                <w:rFonts w:ascii="Calibri" w:hAnsi="Calibri" w:cs="Calibri"/>
                <w:color w:val="000000" w:themeColor="text1"/>
              </w:rPr>
              <w:t>.</w:t>
            </w:r>
          </w:p>
        </w:tc>
      </w:tr>
      <w:tr w:rsidR="00383C17" w:rsidRPr="00CD1CCA" w14:paraId="0C4A3D86" w14:textId="77777777" w:rsidTr="00FC16C8">
        <w:tc>
          <w:tcPr>
            <w:tcW w:w="9658" w:type="dxa"/>
            <w:gridSpan w:val="4"/>
          </w:tcPr>
          <w:p w14:paraId="6CFA037A"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4E643E54" w14:textId="77777777" w:rsidR="00383C17" w:rsidRPr="00CD605C" w:rsidRDefault="00383C17" w:rsidP="00FC16C8">
            <w:pPr>
              <w:pStyle w:val="Prrafodelista"/>
              <w:numPr>
                <w:ilvl w:val="0"/>
                <w:numId w:val="30"/>
              </w:numPr>
              <w:rPr>
                <w:rFonts w:ascii="Calibri" w:hAnsi="Calibri" w:cs="Calibri"/>
                <w:bCs/>
                <w:color w:val="000000" w:themeColor="text1"/>
              </w:rPr>
            </w:pPr>
            <w:r w:rsidRPr="00CD605C">
              <w:rPr>
                <w:rFonts w:ascii="Calibri" w:hAnsi="Calibri" w:cs="Calibri"/>
                <w:bCs/>
                <w:color w:val="000000" w:themeColor="text1"/>
              </w:rPr>
              <w:t>El alquiler solo puede realizarse para cubículos disponibles.</w:t>
            </w:r>
          </w:p>
          <w:p w14:paraId="76B802A4" w14:textId="77777777" w:rsidR="00383C17" w:rsidRPr="00CD605C" w:rsidRDefault="00383C17" w:rsidP="00FC16C8">
            <w:pPr>
              <w:pStyle w:val="Prrafodelista"/>
              <w:numPr>
                <w:ilvl w:val="0"/>
                <w:numId w:val="30"/>
              </w:numPr>
              <w:rPr>
                <w:rFonts w:ascii="Calibri" w:hAnsi="Calibri" w:cs="Calibri"/>
                <w:b/>
                <w:color w:val="000000" w:themeColor="text1"/>
                <w:lang w:eastAsia="ar-SA"/>
              </w:rPr>
            </w:pPr>
            <w:r w:rsidRPr="00CD605C">
              <w:rPr>
                <w:rFonts w:ascii="Calibri" w:hAnsi="Calibri" w:cs="Calibri"/>
                <w:bCs/>
                <w:color w:val="000000" w:themeColor="text1"/>
              </w:rPr>
              <w:t>El tiempo de uso del cubículo debe calcularse como la diferencia entre la fecha de inicio y la fecha de fin.</w:t>
            </w:r>
          </w:p>
        </w:tc>
      </w:tr>
      <w:tr w:rsidR="00383C17" w:rsidRPr="00CD1CCA" w14:paraId="538B5850" w14:textId="77777777" w:rsidTr="00FC16C8">
        <w:trPr>
          <w:trHeight w:val="1312"/>
        </w:trPr>
        <w:tc>
          <w:tcPr>
            <w:tcW w:w="9658" w:type="dxa"/>
            <w:gridSpan w:val="4"/>
          </w:tcPr>
          <w:p w14:paraId="1726FF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26445F"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Error en la validación de disponibilidad de cubículos, lo que podría causar conflictos en el uso de los mismos.</w:t>
            </w:r>
          </w:p>
          <w:p w14:paraId="2D19D84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Fechas incorrectas o mal ingresadas que afecten el cálculo del tiempo de uso.</w:t>
            </w:r>
          </w:p>
        </w:tc>
      </w:tr>
      <w:tr w:rsidR="00383C17" w:rsidRPr="00CD1CCA" w14:paraId="4364C513" w14:textId="77777777" w:rsidTr="00FC16C8">
        <w:trPr>
          <w:trHeight w:val="422"/>
        </w:trPr>
        <w:tc>
          <w:tcPr>
            <w:tcW w:w="9658" w:type="dxa"/>
            <w:gridSpan w:val="4"/>
          </w:tcPr>
          <w:p w14:paraId="23C7CF3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BE932D0" w14:textId="77777777" w:rsidR="00383C17" w:rsidRDefault="00383C17" w:rsidP="00383C17"/>
    <w:p w14:paraId="0C4EFEE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E0962E5" w14:textId="77777777" w:rsidTr="00FC16C8">
        <w:trPr>
          <w:tblHeader/>
        </w:trPr>
        <w:tc>
          <w:tcPr>
            <w:tcW w:w="4903" w:type="dxa"/>
            <w:gridSpan w:val="2"/>
            <w:shd w:val="clear" w:color="auto" w:fill="D9D9D9"/>
          </w:tcPr>
          <w:p w14:paraId="4D9687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22E330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07</w:t>
            </w:r>
          </w:p>
        </w:tc>
        <w:tc>
          <w:tcPr>
            <w:tcW w:w="4755" w:type="dxa"/>
            <w:gridSpan w:val="2"/>
            <w:shd w:val="clear" w:color="auto" w:fill="D9D9D9"/>
          </w:tcPr>
          <w:p w14:paraId="00C7ED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0EC230D" w14:textId="77777777" w:rsidR="00383C17" w:rsidRPr="00CD1CCA" w:rsidRDefault="00383C17" w:rsidP="00FC16C8">
            <w:pPr>
              <w:rPr>
                <w:rFonts w:ascii="Calibri" w:hAnsi="Calibri" w:cs="Calibri"/>
                <w:b/>
                <w:color w:val="000000" w:themeColor="text1"/>
              </w:rPr>
            </w:pPr>
            <w:r w:rsidRPr="009F4D7E">
              <w:rPr>
                <w:color w:val="000000" w:themeColor="text1"/>
              </w:rPr>
              <w:t>Registrar Préstamos de Libros</w:t>
            </w:r>
          </w:p>
        </w:tc>
      </w:tr>
      <w:tr w:rsidR="00383C17" w:rsidRPr="00CD1CCA" w14:paraId="7E49894B" w14:textId="77777777" w:rsidTr="00FC16C8">
        <w:tc>
          <w:tcPr>
            <w:tcW w:w="6485" w:type="dxa"/>
            <w:gridSpan w:val="3"/>
          </w:tcPr>
          <w:p w14:paraId="5923C0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BAB0CB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C13C3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D37BC8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6E9CFEF" w14:textId="77777777" w:rsidTr="00FC16C8">
        <w:tc>
          <w:tcPr>
            <w:tcW w:w="9658" w:type="dxa"/>
            <w:gridSpan w:val="4"/>
          </w:tcPr>
          <w:p w14:paraId="662510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05</w:t>
            </w:r>
          </w:p>
        </w:tc>
      </w:tr>
      <w:tr w:rsidR="00383C17" w:rsidRPr="00CD1CCA" w14:paraId="5FB348BB" w14:textId="77777777" w:rsidTr="00FC16C8">
        <w:tc>
          <w:tcPr>
            <w:tcW w:w="9658" w:type="dxa"/>
            <w:gridSpan w:val="4"/>
          </w:tcPr>
          <w:p w14:paraId="42DAD1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13016" w14:textId="77777777" w:rsidTr="00FC16C8">
        <w:tc>
          <w:tcPr>
            <w:tcW w:w="9658" w:type="dxa"/>
            <w:gridSpan w:val="4"/>
          </w:tcPr>
          <w:p w14:paraId="7BFA28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1B2B5F7E" w14:textId="77777777" w:rsidTr="00FC16C8">
        <w:tc>
          <w:tcPr>
            <w:tcW w:w="9658" w:type="dxa"/>
            <w:gridSpan w:val="4"/>
          </w:tcPr>
          <w:p w14:paraId="2DCE97A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99BDAF2" w14:textId="77777777" w:rsidR="00383C17" w:rsidRPr="00CD1CCA" w:rsidRDefault="00383C17" w:rsidP="00FC16C8">
            <w:pPr>
              <w:rPr>
                <w:rFonts w:ascii="Calibri" w:hAnsi="Calibri" w:cs="Calibri"/>
                <w:b/>
                <w:color w:val="000000" w:themeColor="text1"/>
              </w:rPr>
            </w:pPr>
            <w:r w:rsidRPr="009F4D7E">
              <w:rPr>
                <w:rFonts w:ascii="Calibri" w:eastAsia="Arial Unicode MS" w:hAnsi="Calibri" w:cs="Calibri"/>
                <w:iCs/>
                <w:color w:val="000000" w:themeColor="text1"/>
              </w:rPr>
              <w:lastRenderedPageBreak/>
              <w:t>Este caso de uso describe el proceso por el cual los usuarios bibliotecario y administrador registran los préstamos de libros en el sistema. El proceso incluye capturar los datos del lector, el libro, las fechas de emisión y devolución, y actualizar el estado del préstamo y la disponibilidad del libro.</w:t>
            </w:r>
          </w:p>
        </w:tc>
      </w:tr>
      <w:tr w:rsidR="00383C17" w:rsidRPr="00CD1CCA" w14:paraId="1C57BDC1" w14:textId="77777777" w:rsidTr="00FC16C8">
        <w:tc>
          <w:tcPr>
            <w:tcW w:w="9658" w:type="dxa"/>
            <w:gridSpan w:val="4"/>
            <w:tcBorders>
              <w:bottom w:val="single" w:sz="4" w:space="0" w:color="auto"/>
            </w:tcBorders>
          </w:tcPr>
          <w:p w14:paraId="69FB15A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NOTAS:</w:t>
            </w:r>
          </w:p>
          <w:p w14:paraId="60798572" w14:textId="77777777" w:rsidR="00383C17" w:rsidRPr="009F4D7E"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sistema debe validar que los datos del préstamo, incluyendo las fechas, sean correctos antes de guardar la información.</w:t>
            </w:r>
          </w:p>
          <w:p w14:paraId="31015CF4"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393E03A4" w14:textId="77777777" w:rsidTr="00FC16C8">
        <w:tc>
          <w:tcPr>
            <w:tcW w:w="9658" w:type="dxa"/>
            <w:gridSpan w:val="4"/>
            <w:tcBorders>
              <w:bottom w:val="single" w:sz="4" w:space="0" w:color="auto"/>
            </w:tcBorders>
          </w:tcPr>
          <w:p w14:paraId="6D17690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254288"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registra el préstamo con la información proporcionada (ID del préstamo, fechas, estado, datos del lector).</w:t>
            </w:r>
          </w:p>
          <w:p w14:paraId="4E76212A"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24E32638" w14:textId="77777777" w:rsidR="00383C17" w:rsidRPr="00651F90" w:rsidRDefault="00383C17" w:rsidP="00FC16C8">
            <w:pPr>
              <w:pStyle w:val="Prrafodelista"/>
              <w:numPr>
                <w:ilvl w:val="0"/>
                <w:numId w:val="24"/>
              </w:numPr>
              <w:rPr>
                <w:rFonts w:ascii="Calibri" w:hAnsi="Calibri" w:cs="Calibri"/>
                <w:b/>
                <w:color w:val="000000" w:themeColor="text1"/>
              </w:rPr>
            </w:pPr>
            <w:r w:rsidRPr="009F4D7E">
              <w:rPr>
                <w:rFonts w:ascii="Calibri" w:hAnsi="Calibri" w:cs="Calibri"/>
                <w:bCs/>
                <w:color w:val="000000" w:themeColor="text1"/>
              </w:rPr>
              <w:t>Se genera un historial del préstamo en tiempo real.</w:t>
            </w:r>
          </w:p>
        </w:tc>
      </w:tr>
      <w:tr w:rsidR="00383C17" w:rsidRPr="00CD1CCA" w14:paraId="7D40A93D" w14:textId="77777777" w:rsidTr="00FC16C8">
        <w:trPr>
          <w:trHeight w:val="345"/>
        </w:trPr>
        <w:tc>
          <w:tcPr>
            <w:tcW w:w="9658" w:type="dxa"/>
            <w:gridSpan w:val="4"/>
            <w:tcBorders>
              <w:bottom w:val="single" w:sz="4" w:space="0" w:color="auto"/>
            </w:tcBorders>
            <w:shd w:val="clear" w:color="auto" w:fill="D9D9D9"/>
          </w:tcPr>
          <w:p w14:paraId="1B1E87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F0CA95" w14:textId="77777777" w:rsidTr="00FC16C8">
        <w:trPr>
          <w:trHeight w:val="1674"/>
        </w:trPr>
        <w:tc>
          <w:tcPr>
            <w:tcW w:w="1134" w:type="dxa"/>
            <w:tcBorders>
              <w:bottom w:val="single" w:sz="4" w:space="0" w:color="auto"/>
            </w:tcBorders>
          </w:tcPr>
          <w:p w14:paraId="34A9796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7.1</w:t>
            </w:r>
            <w:r w:rsidRPr="00CD1CCA">
              <w:rPr>
                <w:rFonts w:ascii="Calibri" w:eastAsia="Arial Unicode MS" w:hAnsi="Calibri" w:cs="Calibri"/>
                <w:color w:val="000000" w:themeColor="text1"/>
              </w:rPr>
              <w:t xml:space="preserve">     </w:t>
            </w:r>
          </w:p>
          <w:p w14:paraId="64A34227"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62DB4E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w:t>
            </w:r>
            <w:r>
              <w:rPr>
                <w:rFonts w:ascii="Calibri" w:eastAsia="Arial Unicode MS" w:hAnsi="Calibri" w:cs="Calibri"/>
                <w:color w:val="000000" w:themeColor="text1"/>
              </w:rPr>
              <w:t>l préstamo de libros</w:t>
            </w:r>
            <w:r w:rsidRPr="00CD605C">
              <w:rPr>
                <w:rFonts w:ascii="Calibri" w:eastAsia="Arial Unicode MS" w:hAnsi="Calibri" w:cs="Calibri"/>
                <w:color w:val="000000" w:themeColor="text1"/>
              </w:rPr>
              <w:t>.</w:t>
            </w:r>
          </w:p>
          <w:p w14:paraId="0282AB0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9E74D6E"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69926FC5"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está disponible para préstamos</w:t>
            </w:r>
            <w:r w:rsidRPr="00CD605C">
              <w:rPr>
                <w:rFonts w:ascii="Calibri" w:hAnsi="Calibri" w:cs="Calibri"/>
                <w:bCs/>
                <w:color w:val="000000" w:themeColor="text1"/>
                <w:lang w:val="es-EC"/>
              </w:rPr>
              <w:t>.</w:t>
            </w:r>
          </w:p>
          <w:p w14:paraId="31D6BE3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164D3D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C2AC34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7F9177A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préstamo </w:t>
            </w:r>
            <w:r w:rsidRPr="004F6160">
              <w:rPr>
                <w:rFonts w:ascii="Calibri" w:hAnsi="Calibri" w:cs="Calibri"/>
                <w:iCs/>
                <w:color w:val="000000" w:themeColor="text1"/>
              </w:rPr>
              <w:t>exitoso.</w:t>
            </w:r>
          </w:p>
          <w:p w14:paraId="0AA8B9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El sistema registra el préstamo con todas las fechas y estados correctos</w:t>
            </w:r>
            <w:r w:rsidRPr="00CD605C">
              <w:rPr>
                <w:rFonts w:ascii="Calibri" w:hAnsi="Calibri" w:cs="Calibri"/>
                <w:iCs/>
                <w:color w:val="000000" w:themeColor="text1"/>
              </w:rPr>
              <w:t>.</w:t>
            </w:r>
          </w:p>
        </w:tc>
      </w:tr>
      <w:tr w:rsidR="00383C17" w:rsidRPr="00CD1CCA" w14:paraId="2FE1C14D" w14:textId="77777777" w:rsidTr="00FC16C8">
        <w:trPr>
          <w:trHeight w:val="756"/>
        </w:trPr>
        <w:tc>
          <w:tcPr>
            <w:tcW w:w="1134" w:type="dxa"/>
            <w:tcBorders>
              <w:bottom w:val="single" w:sz="4" w:space="0" w:color="auto"/>
            </w:tcBorders>
          </w:tcPr>
          <w:p w14:paraId="01986C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7.2</w:t>
            </w:r>
            <w:r w:rsidRPr="00CD1CCA">
              <w:rPr>
                <w:rFonts w:ascii="Calibri" w:eastAsia="Arial Unicode MS" w:hAnsi="Calibri" w:cs="Calibri"/>
                <w:color w:val="000000" w:themeColor="text1"/>
              </w:rPr>
              <w:t xml:space="preserve">    </w:t>
            </w:r>
          </w:p>
          <w:p w14:paraId="4F8E0B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762DC18"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 xml:space="preserve">Error en el registro debido a </w:t>
            </w:r>
            <w:r>
              <w:rPr>
                <w:rFonts w:ascii="Calibri" w:eastAsia="Arial Unicode MS" w:hAnsi="Calibri" w:cs="Calibri"/>
                <w:color w:val="000000" w:themeColor="text1"/>
              </w:rPr>
              <w:t>datos incompletos</w:t>
            </w:r>
            <w:r w:rsidRPr="00CD1CCA">
              <w:rPr>
                <w:rFonts w:ascii="Calibri" w:eastAsia="Arial Unicode MS" w:hAnsi="Calibri" w:cs="Calibri"/>
                <w:color w:val="000000" w:themeColor="text1"/>
              </w:rPr>
              <w:t>.</w:t>
            </w:r>
          </w:p>
          <w:p w14:paraId="46A2476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A9A2D95" w14:textId="77777777" w:rsidR="00383C17" w:rsidRPr="003D3483"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9F4D7E">
              <w:rPr>
                <w:rFonts w:ascii="Calibri" w:hAnsi="Calibri" w:cs="Calibri"/>
                <w:iCs/>
                <w:color w:val="000000" w:themeColor="text1"/>
                <w:lang w:val="es-EC"/>
              </w:rPr>
              <w:t>El usuario omite datos obligatorios como la cédula del lector.</w:t>
            </w:r>
          </w:p>
          <w:p w14:paraId="67D38DEF"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9F8FDBD"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2B156D"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 xml:space="preserve">El sistema muestra un mensaje de error indicando </w:t>
            </w:r>
            <w:r>
              <w:rPr>
                <w:rFonts w:ascii="Calibri" w:eastAsia="Arial Unicode MS" w:hAnsi="Calibri" w:cs="Calibri"/>
                <w:iCs/>
              </w:rPr>
              <w:t>los datos deben estar completos</w:t>
            </w:r>
            <w:r w:rsidRPr="00181B17">
              <w:rPr>
                <w:rFonts w:ascii="Calibri" w:hAnsi="Calibri" w:cs="Calibri"/>
                <w:iCs/>
                <w:color w:val="000000" w:themeColor="text1"/>
              </w:rPr>
              <w:t>.</w:t>
            </w:r>
          </w:p>
        </w:tc>
      </w:tr>
      <w:tr w:rsidR="00383C17" w:rsidRPr="00CD1CCA" w14:paraId="228684D5" w14:textId="77777777" w:rsidTr="00FC16C8">
        <w:tc>
          <w:tcPr>
            <w:tcW w:w="9658" w:type="dxa"/>
            <w:gridSpan w:val="4"/>
          </w:tcPr>
          <w:p w14:paraId="02C1847D"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550456E5"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58EE9260" w14:textId="77777777" w:rsidTr="00FC16C8">
        <w:trPr>
          <w:trHeight w:val="921"/>
        </w:trPr>
        <w:tc>
          <w:tcPr>
            <w:tcW w:w="9658" w:type="dxa"/>
            <w:gridSpan w:val="4"/>
          </w:tcPr>
          <w:p w14:paraId="1DA2B0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55DD9E4"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7C7CC06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3295F7A" w14:textId="77777777" w:rsidTr="00FC16C8">
        <w:trPr>
          <w:trHeight w:val="422"/>
        </w:trPr>
        <w:tc>
          <w:tcPr>
            <w:tcW w:w="9658" w:type="dxa"/>
            <w:gridSpan w:val="4"/>
          </w:tcPr>
          <w:p w14:paraId="53724E0E"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4540B6D8"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A2A5E1" w14:textId="77777777" w:rsidTr="00FC16C8">
        <w:trPr>
          <w:tblHeader/>
        </w:trPr>
        <w:tc>
          <w:tcPr>
            <w:tcW w:w="4903" w:type="dxa"/>
            <w:gridSpan w:val="2"/>
            <w:shd w:val="clear" w:color="auto" w:fill="D9D9D9"/>
          </w:tcPr>
          <w:p w14:paraId="5EB3490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1F061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08</w:t>
            </w:r>
          </w:p>
        </w:tc>
        <w:tc>
          <w:tcPr>
            <w:tcW w:w="4755" w:type="dxa"/>
            <w:gridSpan w:val="2"/>
            <w:shd w:val="clear" w:color="auto" w:fill="D9D9D9"/>
          </w:tcPr>
          <w:p w14:paraId="489D6D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A752F41" w14:textId="77777777" w:rsidR="00383C17" w:rsidRPr="00CD1CCA" w:rsidRDefault="00383C17" w:rsidP="00FC16C8">
            <w:pPr>
              <w:rPr>
                <w:rFonts w:ascii="Calibri" w:hAnsi="Calibri" w:cs="Calibri"/>
                <w:b/>
                <w:color w:val="000000" w:themeColor="text1"/>
              </w:rPr>
            </w:pPr>
            <w:r w:rsidRPr="004B499E">
              <w:rPr>
                <w:color w:val="000000" w:themeColor="text1"/>
              </w:rPr>
              <w:t>Registrar Devoluciones de Libros</w:t>
            </w:r>
          </w:p>
        </w:tc>
      </w:tr>
      <w:tr w:rsidR="00383C17" w:rsidRPr="00CD1CCA" w14:paraId="239B011B" w14:textId="77777777" w:rsidTr="00FC16C8">
        <w:tc>
          <w:tcPr>
            <w:tcW w:w="6485" w:type="dxa"/>
            <w:gridSpan w:val="3"/>
          </w:tcPr>
          <w:p w14:paraId="66C29DB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328CA9F"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EF213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7E2D1E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125C09E" w14:textId="77777777" w:rsidTr="00FC16C8">
        <w:tc>
          <w:tcPr>
            <w:tcW w:w="9658" w:type="dxa"/>
            <w:gridSpan w:val="4"/>
          </w:tcPr>
          <w:p w14:paraId="0C86242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06</w:t>
            </w:r>
          </w:p>
        </w:tc>
      </w:tr>
      <w:tr w:rsidR="00383C17" w:rsidRPr="00CD1CCA" w14:paraId="715CB650" w14:textId="77777777" w:rsidTr="00FC16C8">
        <w:tc>
          <w:tcPr>
            <w:tcW w:w="9658" w:type="dxa"/>
            <w:gridSpan w:val="4"/>
          </w:tcPr>
          <w:p w14:paraId="705B15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6DC11B5" w14:textId="77777777" w:rsidTr="00FC16C8">
        <w:tc>
          <w:tcPr>
            <w:tcW w:w="9658" w:type="dxa"/>
            <w:gridSpan w:val="4"/>
          </w:tcPr>
          <w:p w14:paraId="0CCB1B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AA88EAE" w14:textId="77777777" w:rsidTr="00FC16C8">
        <w:tc>
          <w:tcPr>
            <w:tcW w:w="9658" w:type="dxa"/>
            <w:gridSpan w:val="4"/>
          </w:tcPr>
          <w:p w14:paraId="23A0355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42BAD6A" w14:textId="77777777" w:rsidR="00383C17" w:rsidRPr="00CD1CCA" w:rsidRDefault="00383C17" w:rsidP="00FC16C8">
            <w:pPr>
              <w:rPr>
                <w:rFonts w:ascii="Calibri" w:hAnsi="Calibri" w:cs="Calibri"/>
                <w:b/>
                <w:color w:val="000000" w:themeColor="text1"/>
              </w:rPr>
            </w:pPr>
            <w:r w:rsidRPr="004B499E">
              <w:rPr>
                <w:rFonts w:ascii="Calibri" w:eastAsia="Arial Unicode MS" w:hAnsi="Calibri" w:cs="Calibri"/>
                <w:iCs/>
                <w:color w:val="000000" w:themeColor="text1"/>
              </w:rPr>
              <w:t>Este caso de uso describe el proceso por el cual los usuarios bibliotecario y administrador registran la devolución de libros prestados. El proceso incluye registrar la fecha de entrega del libro, validar si se requiere una multa en caso de retraso, y actualizar el estado del préstamo y la disponibilidad del libro en el sistema.</w:t>
            </w:r>
          </w:p>
        </w:tc>
      </w:tr>
      <w:tr w:rsidR="00383C17" w:rsidRPr="00CD1CCA" w14:paraId="29C22B85" w14:textId="77777777" w:rsidTr="00FC16C8">
        <w:tc>
          <w:tcPr>
            <w:tcW w:w="9658" w:type="dxa"/>
            <w:gridSpan w:val="4"/>
            <w:tcBorders>
              <w:bottom w:val="single" w:sz="4" w:space="0" w:color="auto"/>
            </w:tcBorders>
          </w:tcPr>
          <w:p w14:paraId="1F767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60B47C" w14:textId="77777777" w:rsidR="00383C17" w:rsidRPr="009F4D7E" w:rsidRDefault="00383C17" w:rsidP="00FC16C8">
            <w:pPr>
              <w:pStyle w:val="Prrafodelista"/>
              <w:numPr>
                <w:ilvl w:val="0"/>
                <w:numId w:val="23"/>
              </w:numPr>
              <w:rPr>
                <w:rFonts w:ascii="Calibri" w:hAnsi="Calibri" w:cs="Calibri"/>
                <w:color w:val="000000" w:themeColor="text1"/>
              </w:rPr>
            </w:pPr>
            <w:r w:rsidRPr="004B499E">
              <w:rPr>
                <w:rFonts w:ascii="Calibri" w:hAnsi="Calibri" w:cs="Calibri"/>
                <w:color w:val="000000" w:themeColor="text1"/>
              </w:rPr>
              <w:t>El sistema debe calcular automáticamente la multa, si aplica, basándose en la diferencia entre la fecha de devolución y la fecha de finalización del préstamo</w:t>
            </w:r>
            <w:r w:rsidRPr="009F4D7E">
              <w:rPr>
                <w:rFonts w:ascii="Calibri" w:hAnsi="Calibri" w:cs="Calibri"/>
                <w:color w:val="000000" w:themeColor="text1"/>
              </w:rPr>
              <w:t>.</w:t>
            </w:r>
          </w:p>
          <w:p w14:paraId="7EF8CC4A"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6F86B18F" w14:textId="77777777" w:rsidTr="00FC16C8">
        <w:tc>
          <w:tcPr>
            <w:tcW w:w="9658" w:type="dxa"/>
            <w:gridSpan w:val="4"/>
            <w:tcBorders>
              <w:bottom w:val="single" w:sz="4" w:space="0" w:color="auto"/>
            </w:tcBorders>
          </w:tcPr>
          <w:p w14:paraId="190C51E1"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ADDFEF" w14:textId="77777777" w:rsidR="00383C17" w:rsidRPr="009F4D7E" w:rsidRDefault="00383C17" w:rsidP="00FC16C8">
            <w:pPr>
              <w:pStyle w:val="Prrafodelista"/>
              <w:numPr>
                <w:ilvl w:val="0"/>
                <w:numId w:val="24"/>
              </w:numPr>
              <w:rPr>
                <w:rFonts w:ascii="Calibri" w:hAnsi="Calibri" w:cs="Calibri"/>
                <w:bCs/>
                <w:color w:val="000000" w:themeColor="text1"/>
              </w:rPr>
            </w:pPr>
            <w:r w:rsidRPr="004B499E">
              <w:rPr>
                <w:rFonts w:ascii="Calibri" w:hAnsi="Calibri" w:cs="Calibri"/>
                <w:bCs/>
                <w:color w:val="000000" w:themeColor="text1"/>
              </w:rPr>
              <w:t>El sistema registra correctamente la devolución del libro con la fecha de entrega proporcionada.</w:t>
            </w:r>
          </w:p>
          <w:p w14:paraId="11749A56"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415185CC" w14:textId="77777777" w:rsidR="00383C17" w:rsidRPr="00651F90" w:rsidRDefault="00383C17" w:rsidP="00FC16C8">
            <w:pPr>
              <w:pStyle w:val="Prrafodelista"/>
              <w:numPr>
                <w:ilvl w:val="0"/>
                <w:numId w:val="24"/>
              </w:numPr>
              <w:rPr>
                <w:rFonts w:ascii="Calibri" w:hAnsi="Calibri" w:cs="Calibri"/>
                <w:b/>
                <w:color w:val="000000" w:themeColor="text1"/>
              </w:rPr>
            </w:pPr>
            <w:r w:rsidRPr="004B499E">
              <w:rPr>
                <w:rFonts w:ascii="Calibri" w:hAnsi="Calibri" w:cs="Calibri"/>
                <w:bCs/>
                <w:color w:val="000000" w:themeColor="text1"/>
              </w:rPr>
              <w:t>El historial del préstamo se actualiza en tiempo real con el estado de "</w:t>
            </w:r>
            <w:r>
              <w:rPr>
                <w:rFonts w:ascii="Calibri" w:hAnsi="Calibri" w:cs="Calibri"/>
                <w:bCs/>
                <w:color w:val="000000" w:themeColor="text1"/>
              </w:rPr>
              <w:t>Completado</w:t>
            </w:r>
            <w:r w:rsidRPr="004B499E">
              <w:rPr>
                <w:rFonts w:ascii="Calibri" w:hAnsi="Calibri" w:cs="Calibri"/>
                <w:bCs/>
                <w:color w:val="000000" w:themeColor="text1"/>
              </w:rPr>
              <w:t>"</w:t>
            </w:r>
          </w:p>
        </w:tc>
      </w:tr>
      <w:tr w:rsidR="00383C17" w:rsidRPr="00CD1CCA" w14:paraId="1E9C6F70" w14:textId="77777777" w:rsidTr="00FC16C8">
        <w:trPr>
          <w:trHeight w:val="345"/>
        </w:trPr>
        <w:tc>
          <w:tcPr>
            <w:tcW w:w="9658" w:type="dxa"/>
            <w:gridSpan w:val="4"/>
            <w:tcBorders>
              <w:bottom w:val="single" w:sz="4" w:space="0" w:color="auto"/>
            </w:tcBorders>
            <w:shd w:val="clear" w:color="auto" w:fill="D9D9D9"/>
          </w:tcPr>
          <w:p w14:paraId="1D569B9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D69B95A" w14:textId="77777777" w:rsidTr="00FC16C8">
        <w:trPr>
          <w:trHeight w:val="1674"/>
        </w:trPr>
        <w:tc>
          <w:tcPr>
            <w:tcW w:w="1134" w:type="dxa"/>
            <w:tcBorders>
              <w:bottom w:val="single" w:sz="4" w:space="0" w:color="auto"/>
            </w:tcBorders>
          </w:tcPr>
          <w:p w14:paraId="726BE5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8.1</w:t>
            </w:r>
            <w:r w:rsidRPr="00CD1CCA">
              <w:rPr>
                <w:rFonts w:ascii="Calibri" w:eastAsia="Arial Unicode MS" w:hAnsi="Calibri" w:cs="Calibri"/>
                <w:color w:val="000000" w:themeColor="text1"/>
              </w:rPr>
              <w:t xml:space="preserve">     </w:t>
            </w:r>
          </w:p>
          <w:p w14:paraId="304749C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E63CA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722FAD">
              <w:rPr>
                <w:rFonts w:ascii="Calibri" w:eastAsia="Arial Unicode MS" w:hAnsi="Calibri" w:cs="Calibri"/>
                <w:color w:val="000000" w:themeColor="text1"/>
              </w:rPr>
              <w:t>Devolución exitosa dentro del plazo establecido.</w:t>
            </w:r>
          </w:p>
          <w:p w14:paraId="50B2631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690EDB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722FAD">
              <w:rPr>
                <w:rFonts w:ascii="Calibri" w:hAnsi="Calibri" w:cs="Calibri"/>
                <w:bCs/>
                <w:color w:val="000000" w:themeColor="text1"/>
                <w:lang w:val="es-EC"/>
              </w:rPr>
              <w:t>El lector entrega el libro en la fecha de finalización del préstamo o antes</w:t>
            </w:r>
            <w:r w:rsidRPr="00CD605C">
              <w:rPr>
                <w:rFonts w:ascii="Calibri" w:hAnsi="Calibri" w:cs="Calibri"/>
                <w:bCs/>
                <w:color w:val="000000" w:themeColor="text1"/>
                <w:lang w:val="es-EC"/>
              </w:rPr>
              <w:t>.</w:t>
            </w:r>
          </w:p>
          <w:p w14:paraId="60FD007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08A84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82CA91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devolución </w:t>
            </w:r>
            <w:r w:rsidRPr="004F6160">
              <w:rPr>
                <w:rFonts w:ascii="Calibri" w:hAnsi="Calibri" w:cs="Calibri"/>
                <w:iCs/>
                <w:color w:val="000000" w:themeColor="text1"/>
              </w:rPr>
              <w:t>exitoso.</w:t>
            </w:r>
          </w:p>
          <w:p w14:paraId="045F0C5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 xml:space="preserve">El sistema registra </w:t>
            </w:r>
            <w:r>
              <w:rPr>
                <w:rFonts w:ascii="Calibri" w:hAnsi="Calibri" w:cs="Calibri"/>
                <w:iCs/>
                <w:color w:val="000000" w:themeColor="text1"/>
              </w:rPr>
              <w:t xml:space="preserve">la devolución </w:t>
            </w:r>
            <w:r w:rsidRPr="009F4D7E">
              <w:rPr>
                <w:rFonts w:ascii="Calibri" w:hAnsi="Calibri" w:cs="Calibri"/>
                <w:iCs/>
                <w:color w:val="000000" w:themeColor="text1"/>
              </w:rPr>
              <w:t>con todas las fechas y estados correctos</w:t>
            </w:r>
            <w:r w:rsidRPr="00CD605C">
              <w:rPr>
                <w:rFonts w:ascii="Calibri" w:hAnsi="Calibri" w:cs="Calibri"/>
                <w:iCs/>
                <w:color w:val="000000" w:themeColor="text1"/>
              </w:rPr>
              <w:t>.</w:t>
            </w:r>
          </w:p>
        </w:tc>
      </w:tr>
      <w:tr w:rsidR="00383C17" w:rsidRPr="00CD1CCA" w14:paraId="510E3396" w14:textId="77777777" w:rsidTr="00FC16C8">
        <w:trPr>
          <w:trHeight w:val="756"/>
        </w:trPr>
        <w:tc>
          <w:tcPr>
            <w:tcW w:w="1134" w:type="dxa"/>
            <w:tcBorders>
              <w:bottom w:val="single" w:sz="4" w:space="0" w:color="auto"/>
            </w:tcBorders>
          </w:tcPr>
          <w:p w14:paraId="6BF897A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8.2</w:t>
            </w:r>
            <w:r w:rsidRPr="00CD1CCA">
              <w:rPr>
                <w:rFonts w:ascii="Calibri" w:eastAsia="Arial Unicode MS" w:hAnsi="Calibri" w:cs="Calibri"/>
                <w:color w:val="000000" w:themeColor="text1"/>
              </w:rPr>
              <w:t xml:space="preserve">    </w:t>
            </w:r>
          </w:p>
          <w:p w14:paraId="3ADF837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C442B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47FE4">
              <w:rPr>
                <w:rFonts w:ascii="Calibri" w:eastAsia="Arial Unicode MS" w:hAnsi="Calibri" w:cs="Calibri"/>
                <w:color w:val="000000" w:themeColor="text1"/>
              </w:rPr>
              <w:t>Devolución tardía con multa</w:t>
            </w:r>
            <w:r w:rsidRPr="00CD1CCA">
              <w:rPr>
                <w:rFonts w:ascii="Calibri" w:eastAsia="Arial Unicode MS" w:hAnsi="Calibri" w:cs="Calibri"/>
                <w:color w:val="000000" w:themeColor="text1"/>
              </w:rPr>
              <w:t>.</w:t>
            </w:r>
          </w:p>
          <w:p w14:paraId="2340BE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5CAA254"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47FE4">
              <w:rPr>
                <w:rFonts w:ascii="Calibri" w:hAnsi="Calibri" w:cs="Calibri"/>
                <w:iCs/>
                <w:color w:val="000000" w:themeColor="text1"/>
                <w:lang w:val="es-EC"/>
              </w:rPr>
              <w:t>El lector entrega el libro después de la fecha de finalización del préstamo.</w:t>
            </w:r>
          </w:p>
          <w:p w14:paraId="49C215A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C691A6"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1DCE5430" w14:textId="77777777" w:rsidR="00383C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eastAsia="Arial Unicode MS" w:hAnsi="Calibri" w:cs="Calibri"/>
                <w:iCs/>
              </w:rPr>
              <w:t>El sistema solicita al usuario que registre el pago de la multa</w:t>
            </w:r>
            <w:r w:rsidRPr="00181B17">
              <w:rPr>
                <w:rFonts w:ascii="Calibri" w:hAnsi="Calibri" w:cs="Calibri"/>
                <w:iCs/>
                <w:color w:val="000000" w:themeColor="text1"/>
              </w:rPr>
              <w:t>.</w:t>
            </w:r>
          </w:p>
          <w:p w14:paraId="0F8088D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hAnsi="Calibri" w:cs="Calibri"/>
                <w:iCs/>
                <w:color w:val="000000" w:themeColor="text1"/>
              </w:rPr>
              <w:t>El sistema registra la devolución con todas las fechas y estados correctos</w:t>
            </w:r>
          </w:p>
        </w:tc>
      </w:tr>
      <w:tr w:rsidR="00383C17" w:rsidRPr="00CD1CCA" w14:paraId="7C467EED" w14:textId="77777777" w:rsidTr="00FC16C8">
        <w:tc>
          <w:tcPr>
            <w:tcW w:w="9658" w:type="dxa"/>
            <w:gridSpan w:val="4"/>
          </w:tcPr>
          <w:p w14:paraId="28DDE406"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63818E8C"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60429576" w14:textId="77777777" w:rsidTr="00FC16C8">
        <w:trPr>
          <w:trHeight w:val="921"/>
        </w:trPr>
        <w:tc>
          <w:tcPr>
            <w:tcW w:w="9658" w:type="dxa"/>
            <w:gridSpan w:val="4"/>
          </w:tcPr>
          <w:p w14:paraId="378043C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B528E5"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16EEBFD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8468D6D" w14:textId="77777777" w:rsidTr="00FC16C8">
        <w:trPr>
          <w:trHeight w:val="422"/>
        </w:trPr>
        <w:tc>
          <w:tcPr>
            <w:tcW w:w="9658" w:type="dxa"/>
            <w:gridSpan w:val="4"/>
          </w:tcPr>
          <w:p w14:paraId="756CC175"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5AC8C6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B676215" w14:textId="77777777" w:rsidTr="00FC16C8">
        <w:trPr>
          <w:tblHeader/>
        </w:trPr>
        <w:tc>
          <w:tcPr>
            <w:tcW w:w="4903" w:type="dxa"/>
            <w:gridSpan w:val="2"/>
            <w:shd w:val="clear" w:color="auto" w:fill="D9D9D9"/>
          </w:tcPr>
          <w:p w14:paraId="779324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2E3C8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09</w:t>
            </w:r>
          </w:p>
        </w:tc>
        <w:tc>
          <w:tcPr>
            <w:tcW w:w="4755" w:type="dxa"/>
            <w:gridSpan w:val="2"/>
            <w:shd w:val="clear" w:color="auto" w:fill="D9D9D9"/>
          </w:tcPr>
          <w:p w14:paraId="578EE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03E26E8" w14:textId="77777777" w:rsidR="00383C17" w:rsidRPr="00CD1CCA" w:rsidRDefault="00383C17" w:rsidP="00FC16C8">
            <w:pPr>
              <w:rPr>
                <w:rFonts w:ascii="Calibri" w:hAnsi="Calibri" w:cs="Calibri"/>
                <w:b/>
                <w:color w:val="000000" w:themeColor="text1"/>
              </w:rPr>
            </w:pPr>
            <w:r>
              <w:rPr>
                <w:color w:val="000000" w:themeColor="text1"/>
              </w:rPr>
              <w:t>Registrar Cubículos</w:t>
            </w:r>
          </w:p>
        </w:tc>
      </w:tr>
      <w:tr w:rsidR="00383C17" w:rsidRPr="00CD1CCA" w14:paraId="560CCC3D" w14:textId="77777777" w:rsidTr="00FC16C8">
        <w:tc>
          <w:tcPr>
            <w:tcW w:w="6485" w:type="dxa"/>
            <w:gridSpan w:val="3"/>
          </w:tcPr>
          <w:p w14:paraId="182A84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220E6D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345950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73519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0151940" w14:textId="77777777" w:rsidTr="00FC16C8">
        <w:tc>
          <w:tcPr>
            <w:tcW w:w="9658" w:type="dxa"/>
            <w:gridSpan w:val="4"/>
          </w:tcPr>
          <w:p w14:paraId="44043293" w14:textId="77777777" w:rsidR="00383C17" w:rsidRPr="00CD1CCA" w:rsidRDefault="00383C17" w:rsidP="00FC16C8">
            <w:pPr>
              <w:tabs>
                <w:tab w:val="left" w:pos="5250"/>
              </w:tabs>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r>
              <w:rPr>
                <w:rFonts w:ascii="Calibri" w:hAnsi="Calibri" w:cs="Calibri"/>
                <w:color w:val="000000" w:themeColor="text1"/>
              </w:rPr>
              <w:tab/>
            </w:r>
          </w:p>
        </w:tc>
      </w:tr>
      <w:tr w:rsidR="00383C17" w:rsidRPr="00CD1CCA" w14:paraId="06588030" w14:textId="77777777" w:rsidTr="00FC16C8">
        <w:tc>
          <w:tcPr>
            <w:tcW w:w="9658" w:type="dxa"/>
            <w:gridSpan w:val="4"/>
          </w:tcPr>
          <w:p w14:paraId="7476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58F0A14" w14:textId="77777777" w:rsidTr="00FC16C8">
        <w:tc>
          <w:tcPr>
            <w:tcW w:w="9658" w:type="dxa"/>
            <w:gridSpan w:val="4"/>
          </w:tcPr>
          <w:p w14:paraId="0C3A59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A9CA663" w14:textId="77777777" w:rsidTr="00FC16C8">
        <w:tc>
          <w:tcPr>
            <w:tcW w:w="9658" w:type="dxa"/>
            <w:gridSpan w:val="4"/>
          </w:tcPr>
          <w:p w14:paraId="4B827F0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84F05C1" w14:textId="77777777" w:rsidR="00383C17" w:rsidRPr="00CD1CCA" w:rsidRDefault="00383C17" w:rsidP="00FC16C8">
            <w:pPr>
              <w:rPr>
                <w:rFonts w:ascii="Calibri" w:hAnsi="Calibri" w:cs="Calibri"/>
                <w:b/>
                <w:color w:val="000000" w:themeColor="text1"/>
              </w:rPr>
            </w:pPr>
            <w:r w:rsidRPr="00B53B73">
              <w:rPr>
                <w:rFonts w:ascii="Calibri" w:eastAsia="Arial Unicode MS" w:hAnsi="Calibri" w:cs="Calibri"/>
                <w:iCs/>
                <w:color w:val="000000" w:themeColor="text1"/>
              </w:rPr>
              <w:t xml:space="preserve">Este caso de uso permite al usuario bibliotecario o administrador realizar la </w:t>
            </w:r>
            <w:r>
              <w:rPr>
                <w:rFonts w:ascii="Calibri" w:eastAsia="Arial Unicode MS" w:hAnsi="Calibri" w:cs="Calibri"/>
                <w:iCs/>
                <w:color w:val="000000" w:themeColor="text1"/>
              </w:rPr>
              <w:t>creación</w:t>
            </w:r>
            <w:r w:rsidRPr="00B53B73">
              <w:rPr>
                <w:rFonts w:ascii="Calibri" w:eastAsia="Arial Unicode MS" w:hAnsi="Calibri" w:cs="Calibri"/>
                <w:iCs/>
                <w:color w:val="000000" w:themeColor="text1"/>
              </w:rPr>
              <w:t xml:space="preserve"> de los cubículos de la biblioteca. Esto incluye de los registros de cubículos, manteniendo la información relacionada, como el Id del cubículo, nombre, equipamiento y capacidad.</w:t>
            </w:r>
          </w:p>
        </w:tc>
      </w:tr>
      <w:tr w:rsidR="00383C17" w:rsidRPr="00CD1CCA" w14:paraId="08D505EB" w14:textId="77777777" w:rsidTr="00FC16C8">
        <w:tc>
          <w:tcPr>
            <w:tcW w:w="9658" w:type="dxa"/>
            <w:gridSpan w:val="4"/>
            <w:tcBorders>
              <w:bottom w:val="single" w:sz="4" w:space="0" w:color="auto"/>
            </w:tcBorders>
          </w:tcPr>
          <w:p w14:paraId="26A805A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6EE6BEE" w14:textId="77777777" w:rsidR="00383C17" w:rsidRDefault="00383C17" w:rsidP="00FC16C8">
            <w:pPr>
              <w:pStyle w:val="Prrafodelista"/>
              <w:numPr>
                <w:ilvl w:val="0"/>
                <w:numId w:val="23"/>
              </w:numPr>
              <w:rPr>
                <w:rFonts w:ascii="Calibri" w:hAnsi="Calibri" w:cs="Calibri"/>
                <w:color w:val="000000" w:themeColor="text1"/>
              </w:rPr>
            </w:pPr>
            <w:r w:rsidRPr="00B53B73">
              <w:rPr>
                <w:rFonts w:ascii="Calibri" w:hAnsi="Calibri" w:cs="Calibri"/>
                <w:color w:val="000000" w:themeColor="text1"/>
              </w:rPr>
              <w:t>El Id del cubículo debe generarse automáticamente al momento de crear un nuevo registro.</w:t>
            </w:r>
          </w:p>
          <w:p w14:paraId="53AF5823" w14:textId="77777777" w:rsidR="00383C17" w:rsidRPr="0082792F"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Al registrarse los Datos debe visualizarse automáticamente.</w:t>
            </w:r>
          </w:p>
        </w:tc>
      </w:tr>
      <w:tr w:rsidR="00383C17" w:rsidRPr="00CD1CCA" w14:paraId="6FFB01A7" w14:textId="77777777" w:rsidTr="00FC16C8">
        <w:tc>
          <w:tcPr>
            <w:tcW w:w="9658" w:type="dxa"/>
            <w:gridSpan w:val="4"/>
            <w:tcBorders>
              <w:bottom w:val="single" w:sz="4" w:space="0" w:color="auto"/>
            </w:tcBorders>
          </w:tcPr>
          <w:p w14:paraId="6F50BB9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73AA5E5" w14:textId="77777777" w:rsidR="00383C17" w:rsidRPr="0082792F" w:rsidRDefault="00383C17" w:rsidP="00FC16C8">
            <w:pPr>
              <w:pStyle w:val="Prrafodelista"/>
              <w:numPr>
                <w:ilvl w:val="0"/>
                <w:numId w:val="24"/>
              </w:numPr>
              <w:rPr>
                <w:rFonts w:ascii="Calibri" w:hAnsi="Calibri" w:cs="Calibri"/>
                <w:bCs/>
                <w:color w:val="000000" w:themeColor="text1"/>
              </w:rPr>
            </w:pPr>
            <w:r w:rsidRPr="00B53B73">
              <w:rPr>
                <w:rFonts w:ascii="Calibri" w:hAnsi="Calibri" w:cs="Calibri"/>
                <w:bCs/>
                <w:color w:val="000000" w:themeColor="text1"/>
              </w:rPr>
              <w:t>El cubículo se registra correctamente con un Id único generado automáticamente.</w:t>
            </w:r>
          </w:p>
        </w:tc>
      </w:tr>
      <w:tr w:rsidR="00383C17" w:rsidRPr="00CD1CCA" w14:paraId="16D5DDCB" w14:textId="77777777" w:rsidTr="00FC16C8">
        <w:trPr>
          <w:trHeight w:val="345"/>
        </w:trPr>
        <w:tc>
          <w:tcPr>
            <w:tcW w:w="9658" w:type="dxa"/>
            <w:gridSpan w:val="4"/>
            <w:tcBorders>
              <w:bottom w:val="single" w:sz="4" w:space="0" w:color="auto"/>
            </w:tcBorders>
            <w:shd w:val="clear" w:color="auto" w:fill="D9D9D9"/>
          </w:tcPr>
          <w:p w14:paraId="0B7B5E1B"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F680ADC" w14:textId="77777777" w:rsidTr="00FC16C8">
        <w:trPr>
          <w:trHeight w:val="496"/>
        </w:trPr>
        <w:tc>
          <w:tcPr>
            <w:tcW w:w="1134" w:type="dxa"/>
            <w:tcBorders>
              <w:bottom w:val="single" w:sz="4" w:space="0" w:color="auto"/>
            </w:tcBorders>
          </w:tcPr>
          <w:p w14:paraId="25AA80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9.1</w:t>
            </w:r>
            <w:r w:rsidRPr="00CD1CCA">
              <w:rPr>
                <w:rFonts w:ascii="Calibri" w:eastAsia="Arial Unicode MS" w:hAnsi="Calibri" w:cs="Calibri"/>
                <w:color w:val="000000" w:themeColor="text1"/>
              </w:rPr>
              <w:t xml:space="preserve">     </w:t>
            </w:r>
          </w:p>
          <w:p w14:paraId="19021B20"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0D769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w:t>
            </w:r>
            <w:r w:rsidRPr="00B53B73">
              <w:rPr>
                <w:rFonts w:ascii="Calibri" w:eastAsia="Arial Unicode MS" w:hAnsi="Calibri" w:cs="Calibri"/>
                <w:color w:val="000000" w:themeColor="text1"/>
              </w:rPr>
              <w:t xml:space="preserve"> exitosa de un cubícul</w:t>
            </w:r>
            <w:r w:rsidRPr="00722FAD">
              <w:rPr>
                <w:rFonts w:ascii="Calibri" w:eastAsia="Arial Unicode MS" w:hAnsi="Calibri" w:cs="Calibri"/>
                <w:color w:val="000000" w:themeColor="text1"/>
              </w:rPr>
              <w:t>o.</w:t>
            </w:r>
          </w:p>
          <w:p w14:paraId="6300BD6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E6EB2F2"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El usuario tiene permisos para gestionar cubículos.</w:t>
            </w:r>
          </w:p>
          <w:p w14:paraId="67D3B86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4055C34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3214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D55B0C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w:t>
            </w:r>
            <w:r w:rsidRPr="004F6160">
              <w:rPr>
                <w:rFonts w:ascii="Calibri" w:hAnsi="Calibri" w:cs="Calibri"/>
                <w:iCs/>
                <w:color w:val="000000" w:themeColor="text1"/>
              </w:rPr>
              <w:t>exitoso.</w:t>
            </w:r>
          </w:p>
          <w:p w14:paraId="3B6C939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B53B73">
              <w:rPr>
                <w:rFonts w:ascii="Calibri" w:hAnsi="Calibri" w:cs="Calibri"/>
                <w:iCs/>
                <w:color w:val="000000" w:themeColor="text1"/>
              </w:rPr>
              <w:t>El cubículo queda registrado en el sistema con un Id único generado automáticamente.</w:t>
            </w:r>
          </w:p>
        </w:tc>
      </w:tr>
      <w:tr w:rsidR="00383C17" w:rsidRPr="00CD1CCA" w14:paraId="203EF78F" w14:textId="77777777" w:rsidTr="00FC16C8">
        <w:trPr>
          <w:trHeight w:val="386"/>
        </w:trPr>
        <w:tc>
          <w:tcPr>
            <w:tcW w:w="1134" w:type="dxa"/>
            <w:tcBorders>
              <w:bottom w:val="single" w:sz="4" w:space="0" w:color="auto"/>
            </w:tcBorders>
          </w:tcPr>
          <w:p w14:paraId="65757A6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9.2</w:t>
            </w:r>
            <w:r w:rsidRPr="00CD1CCA">
              <w:rPr>
                <w:rFonts w:ascii="Calibri" w:eastAsia="Arial Unicode MS" w:hAnsi="Calibri" w:cs="Calibri"/>
                <w:color w:val="000000" w:themeColor="text1"/>
              </w:rPr>
              <w:t xml:space="preserve">    </w:t>
            </w:r>
          </w:p>
          <w:p w14:paraId="66E6A600"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397B384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Registro fallido</w:t>
            </w:r>
            <w:r w:rsidRPr="00B53B73">
              <w:rPr>
                <w:rFonts w:ascii="Calibri" w:hAnsi="Calibri" w:cs="Calibri"/>
                <w:color w:val="000000" w:themeColor="text1"/>
              </w:rPr>
              <w:t xml:space="preserve"> de un cubículo.</w:t>
            </w:r>
          </w:p>
          <w:p w14:paraId="4729B87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269625BD"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usuario intenta registrar con datos inválidos o in</w:t>
            </w:r>
            <w:r>
              <w:rPr>
                <w:rFonts w:ascii="Calibri" w:hAnsi="Calibri" w:cs="Calibri"/>
                <w:color w:val="000000" w:themeColor="text1"/>
              </w:rPr>
              <w:t>completos</w:t>
            </w:r>
            <w:r w:rsidRPr="00B53B73">
              <w:rPr>
                <w:rFonts w:ascii="Calibri" w:hAnsi="Calibri" w:cs="Calibri"/>
                <w:color w:val="000000" w:themeColor="text1"/>
              </w:rPr>
              <w:t>.</w:t>
            </w:r>
          </w:p>
          <w:p w14:paraId="6932973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4DF9409"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sistema muestra un mensaje de error y permite corregir la acción.</w:t>
            </w:r>
          </w:p>
        </w:tc>
      </w:tr>
      <w:tr w:rsidR="00383C17" w:rsidRPr="00CD1CCA" w14:paraId="3853D05D" w14:textId="77777777" w:rsidTr="00FC16C8">
        <w:tc>
          <w:tcPr>
            <w:tcW w:w="9658" w:type="dxa"/>
            <w:gridSpan w:val="4"/>
          </w:tcPr>
          <w:p w14:paraId="2AABFE12"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233EB934" w14:textId="77777777" w:rsidR="00383C17" w:rsidRPr="003F45D9" w:rsidRDefault="00383C17" w:rsidP="00FC16C8">
            <w:pPr>
              <w:pStyle w:val="Prrafodelista"/>
              <w:numPr>
                <w:ilvl w:val="0"/>
                <w:numId w:val="30"/>
              </w:numPr>
              <w:rPr>
                <w:rFonts w:ascii="Calibri" w:hAnsi="Calibri" w:cs="Calibri"/>
                <w:bCs/>
                <w:color w:val="000000" w:themeColor="text1"/>
              </w:rPr>
            </w:pPr>
            <w:r w:rsidRPr="001A7AA0">
              <w:rPr>
                <w:rFonts w:ascii="Calibri" w:hAnsi="Calibri" w:cs="Calibri"/>
                <w:bCs/>
                <w:color w:val="000000" w:themeColor="text1"/>
              </w:rPr>
              <w:t>El Id del cubículo debe generarse automáticamente y no ser editable.</w:t>
            </w:r>
          </w:p>
        </w:tc>
      </w:tr>
      <w:tr w:rsidR="00383C17" w:rsidRPr="00CD1CCA" w14:paraId="0EC86AEA" w14:textId="77777777" w:rsidTr="00FC16C8">
        <w:trPr>
          <w:trHeight w:val="921"/>
        </w:trPr>
        <w:tc>
          <w:tcPr>
            <w:tcW w:w="9658" w:type="dxa"/>
            <w:gridSpan w:val="4"/>
          </w:tcPr>
          <w:p w14:paraId="026D5C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88CDB5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A7AA0">
              <w:rPr>
                <w:rFonts w:ascii="Calibri" w:hAnsi="Calibri" w:cs="Calibri"/>
                <w:iCs/>
                <w:color w:val="000000" w:themeColor="text1"/>
              </w:rPr>
              <w:t>Duplicidad o pérdida de integridad en los datos por errores en el proceso de modificación.</w:t>
            </w:r>
          </w:p>
        </w:tc>
      </w:tr>
      <w:tr w:rsidR="00383C17" w:rsidRPr="00CD1CCA" w14:paraId="387FA81E" w14:textId="77777777" w:rsidTr="00FC16C8">
        <w:trPr>
          <w:trHeight w:val="422"/>
        </w:trPr>
        <w:tc>
          <w:tcPr>
            <w:tcW w:w="9658" w:type="dxa"/>
            <w:gridSpan w:val="4"/>
          </w:tcPr>
          <w:p w14:paraId="39BA3B3F"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46164A3"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1230E0" w14:textId="77777777" w:rsidTr="00FC16C8">
        <w:trPr>
          <w:tblHeader/>
        </w:trPr>
        <w:tc>
          <w:tcPr>
            <w:tcW w:w="4903" w:type="dxa"/>
            <w:gridSpan w:val="2"/>
            <w:shd w:val="clear" w:color="auto" w:fill="D9D9D9"/>
          </w:tcPr>
          <w:p w14:paraId="775E7D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F058C9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10</w:t>
            </w:r>
          </w:p>
        </w:tc>
        <w:tc>
          <w:tcPr>
            <w:tcW w:w="4755" w:type="dxa"/>
            <w:gridSpan w:val="2"/>
            <w:shd w:val="clear" w:color="auto" w:fill="D9D9D9"/>
          </w:tcPr>
          <w:p w14:paraId="12EF11E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88EF321" w14:textId="77777777" w:rsidR="00383C17" w:rsidRPr="00CD1CCA" w:rsidRDefault="00383C17" w:rsidP="00FC16C8">
            <w:pPr>
              <w:rPr>
                <w:rFonts w:ascii="Calibri" w:hAnsi="Calibri" w:cs="Calibri"/>
                <w:b/>
                <w:color w:val="000000" w:themeColor="text1"/>
              </w:rPr>
            </w:pPr>
            <w:r>
              <w:rPr>
                <w:color w:val="000000" w:themeColor="text1"/>
              </w:rPr>
              <w:t>Modificar Existencias</w:t>
            </w:r>
          </w:p>
        </w:tc>
      </w:tr>
      <w:tr w:rsidR="00383C17" w:rsidRPr="00CD1CCA" w14:paraId="6F34C09F" w14:textId="77777777" w:rsidTr="00FC16C8">
        <w:tc>
          <w:tcPr>
            <w:tcW w:w="6485" w:type="dxa"/>
            <w:gridSpan w:val="3"/>
          </w:tcPr>
          <w:p w14:paraId="17E9CCD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F63B7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82DB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A1A54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15533C" w14:textId="77777777" w:rsidTr="00FC16C8">
        <w:tc>
          <w:tcPr>
            <w:tcW w:w="9658" w:type="dxa"/>
            <w:gridSpan w:val="4"/>
          </w:tcPr>
          <w:p w14:paraId="55CE8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335DC8" w14:textId="77777777" w:rsidTr="00FC16C8">
        <w:tc>
          <w:tcPr>
            <w:tcW w:w="9658" w:type="dxa"/>
            <w:gridSpan w:val="4"/>
          </w:tcPr>
          <w:p w14:paraId="202727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6806004A" w14:textId="77777777" w:rsidTr="00FC16C8">
        <w:tc>
          <w:tcPr>
            <w:tcW w:w="9658" w:type="dxa"/>
            <w:gridSpan w:val="4"/>
          </w:tcPr>
          <w:p w14:paraId="62A17B5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7AB7116" w14:textId="77777777" w:rsidTr="00FC16C8">
        <w:tc>
          <w:tcPr>
            <w:tcW w:w="9658" w:type="dxa"/>
            <w:gridSpan w:val="4"/>
          </w:tcPr>
          <w:p w14:paraId="4945F3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B9B1619"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las existencias de ejemplares en la biblioteca. Estas modificaciones incluirán cambios en información clave como el Id del libro, la ubicación y el estado del ejemplar, asegurando que los datos se actualicen en tiempo real en la base de datos</w:t>
            </w:r>
            <w:r>
              <w:rPr>
                <w:rFonts w:ascii="Calibri" w:eastAsia="Arial Unicode MS" w:hAnsi="Calibri" w:cs="Calibri"/>
                <w:iCs/>
                <w:color w:val="000000" w:themeColor="text1"/>
              </w:rPr>
              <w:t>.</w:t>
            </w:r>
          </w:p>
        </w:tc>
      </w:tr>
      <w:tr w:rsidR="00383C17" w:rsidRPr="00CD1CCA" w14:paraId="48BA01BC" w14:textId="77777777" w:rsidTr="00FC16C8">
        <w:tc>
          <w:tcPr>
            <w:tcW w:w="9658" w:type="dxa"/>
            <w:gridSpan w:val="4"/>
            <w:tcBorders>
              <w:bottom w:val="single" w:sz="4" w:space="0" w:color="auto"/>
            </w:tcBorders>
          </w:tcPr>
          <w:p w14:paraId="771E0EB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7276562"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Los cambios realizados por los usuarios deben reflejarse inmediatamente en el sistema.</w:t>
            </w:r>
          </w:p>
          <w:p w14:paraId="1D6957D1"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Solo los usuarios autorizados pueden realizar modificaciones en las existencias.</w:t>
            </w:r>
          </w:p>
          <w:p w14:paraId="6D5AA006" w14:textId="77777777" w:rsidR="00383C17" w:rsidRPr="00CD1CCA"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Se debe garantizar la integridad de la información tras la modificación</w:t>
            </w:r>
            <w:r>
              <w:rPr>
                <w:rFonts w:ascii="Calibri" w:hAnsi="Calibri" w:cs="Calibri"/>
                <w:color w:val="000000" w:themeColor="text1"/>
              </w:rPr>
              <w:t>.</w:t>
            </w:r>
          </w:p>
        </w:tc>
      </w:tr>
      <w:tr w:rsidR="00383C17" w:rsidRPr="00CD1CCA" w14:paraId="6E5D1A07" w14:textId="77777777" w:rsidTr="00FC16C8">
        <w:tc>
          <w:tcPr>
            <w:tcW w:w="9658" w:type="dxa"/>
            <w:gridSpan w:val="4"/>
            <w:tcBorders>
              <w:bottom w:val="single" w:sz="4" w:space="0" w:color="auto"/>
            </w:tcBorders>
          </w:tcPr>
          <w:p w14:paraId="22E1775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EAD2478" w14:textId="77777777" w:rsidR="00383C17" w:rsidRPr="000E7C15" w:rsidRDefault="00383C17" w:rsidP="00FC16C8">
            <w:pPr>
              <w:pStyle w:val="Prrafodelista"/>
              <w:numPr>
                <w:ilvl w:val="0"/>
                <w:numId w:val="24"/>
              </w:numPr>
              <w:rPr>
                <w:rFonts w:ascii="Calibri" w:hAnsi="Calibri" w:cs="Calibri"/>
                <w:bCs/>
                <w:color w:val="000000" w:themeColor="text1"/>
              </w:rPr>
            </w:pPr>
            <w:r w:rsidRPr="000E7C15">
              <w:rPr>
                <w:rFonts w:ascii="Calibri" w:hAnsi="Calibri" w:cs="Calibri"/>
                <w:bCs/>
                <w:color w:val="000000" w:themeColor="text1"/>
              </w:rPr>
              <w:t>Las modificaciones realizadas en las existencias actualizan correctamente los datos en el sistema.</w:t>
            </w:r>
          </w:p>
          <w:p w14:paraId="135CE8D6" w14:textId="77777777" w:rsidR="00383C17" w:rsidRPr="00651F90" w:rsidRDefault="00383C17" w:rsidP="00FC16C8">
            <w:pPr>
              <w:pStyle w:val="Prrafodelista"/>
              <w:numPr>
                <w:ilvl w:val="0"/>
                <w:numId w:val="24"/>
              </w:numPr>
              <w:rPr>
                <w:rFonts w:ascii="Calibri" w:hAnsi="Calibri" w:cs="Calibri"/>
                <w:b/>
                <w:color w:val="000000" w:themeColor="text1"/>
              </w:rPr>
            </w:pPr>
            <w:r w:rsidRPr="000E7C15">
              <w:rPr>
                <w:rFonts w:ascii="Calibri" w:hAnsi="Calibri" w:cs="Calibri"/>
                <w:bCs/>
                <w:color w:val="000000" w:themeColor="text1"/>
              </w:rPr>
              <w:t>Se garantiza que solo usuarios administradores pueden acceder a esta funcionalidad.</w:t>
            </w:r>
          </w:p>
        </w:tc>
      </w:tr>
      <w:tr w:rsidR="00383C17" w:rsidRPr="00CD1CCA" w14:paraId="4D770138" w14:textId="77777777" w:rsidTr="00FC16C8">
        <w:trPr>
          <w:trHeight w:val="345"/>
        </w:trPr>
        <w:tc>
          <w:tcPr>
            <w:tcW w:w="9658" w:type="dxa"/>
            <w:gridSpan w:val="4"/>
            <w:tcBorders>
              <w:bottom w:val="single" w:sz="4" w:space="0" w:color="auto"/>
            </w:tcBorders>
            <w:shd w:val="clear" w:color="auto" w:fill="D9D9D9"/>
          </w:tcPr>
          <w:p w14:paraId="04BC78E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482BB16" w14:textId="77777777" w:rsidTr="00FC16C8">
        <w:trPr>
          <w:trHeight w:val="496"/>
        </w:trPr>
        <w:tc>
          <w:tcPr>
            <w:tcW w:w="1134" w:type="dxa"/>
            <w:tcBorders>
              <w:bottom w:val="single" w:sz="4" w:space="0" w:color="auto"/>
            </w:tcBorders>
          </w:tcPr>
          <w:p w14:paraId="6976B03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10.1</w:t>
            </w:r>
            <w:r w:rsidRPr="00CD1CCA">
              <w:rPr>
                <w:rFonts w:ascii="Calibri" w:eastAsia="Arial Unicode MS" w:hAnsi="Calibri" w:cs="Calibri"/>
                <w:color w:val="000000" w:themeColor="text1"/>
              </w:rPr>
              <w:t xml:space="preserve">     </w:t>
            </w:r>
          </w:p>
          <w:p w14:paraId="0953E7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2E1530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0E7C15">
              <w:rPr>
                <w:rFonts w:ascii="Calibri" w:eastAsia="Arial Unicode MS" w:hAnsi="Calibri" w:cs="Calibri"/>
                <w:color w:val="000000" w:themeColor="text1"/>
              </w:rPr>
              <w:t>Modificación exitosa de un ejemplar.</w:t>
            </w:r>
          </w:p>
          <w:p w14:paraId="493C047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854FD6"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 xml:space="preserve">El usuario tiene permisos para </w:t>
            </w:r>
            <w:r>
              <w:rPr>
                <w:rFonts w:ascii="Calibri" w:hAnsi="Calibri" w:cs="Calibri"/>
                <w:bCs/>
                <w:color w:val="000000" w:themeColor="text1"/>
                <w:lang w:val="es-EC"/>
              </w:rPr>
              <w:t>editar</w:t>
            </w:r>
            <w:r w:rsidRPr="00B53B73">
              <w:rPr>
                <w:rFonts w:ascii="Calibri" w:hAnsi="Calibri" w:cs="Calibri"/>
                <w:bCs/>
                <w:color w:val="000000" w:themeColor="text1"/>
                <w:lang w:val="es-EC"/>
              </w:rPr>
              <w:t xml:space="preserve"> </w:t>
            </w:r>
            <w:r>
              <w:rPr>
                <w:rFonts w:ascii="Calibri" w:hAnsi="Calibri" w:cs="Calibri"/>
                <w:bCs/>
                <w:color w:val="000000" w:themeColor="text1"/>
                <w:lang w:val="es-EC"/>
              </w:rPr>
              <w:t>ejemplares</w:t>
            </w:r>
            <w:r w:rsidRPr="00B53B73">
              <w:rPr>
                <w:rFonts w:ascii="Calibri" w:hAnsi="Calibri" w:cs="Calibri"/>
                <w:bCs/>
                <w:color w:val="000000" w:themeColor="text1"/>
                <w:lang w:val="es-EC"/>
              </w:rPr>
              <w:t>.</w:t>
            </w:r>
          </w:p>
          <w:p w14:paraId="7B54741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71F6B5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08F88E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D84F97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316400E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0E7C15">
              <w:rPr>
                <w:rFonts w:ascii="Calibri" w:hAnsi="Calibri" w:cs="Calibri"/>
                <w:iCs/>
                <w:color w:val="000000" w:themeColor="text1"/>
              </w:rPr>
              <w:t>La información del ejemplar se actualiza correctamente.</w:t>
            </w:r>
          </w:p>
        </w:tc>
      </w:tr>
      <w:tr w:rsidR="00383C17" w:rsidRPr="00CD1CCA" w14:paraId="6DBACD1A" w14:textId="77777777" w:rsidTr="00FC16C8">
        <w:trPr>
          <w:trHeight w:val="756"/>
        </w:trPr>
        <w:tc>
          <w:tcPr>
            <w:tcW w:w="1134" w:type="dxa"/>
            <w:tcBorders>
              <w:bottom w:val="single" w:sz="4" w:space="0" w:color="auto"/>
            </w:tcBorders>
          </w:tcPr>
          <w:p w14:paraId="065024C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10.2</w:t>
            </w:r>
            <w:r w:rsidRPr="00CD1CCA">
              <w:rPr>
                <w:rFonts w:ascii="Calibri" w:eastAsia="Arial Unicode MS" w:hAnsi="Calibri" w:cs="Calibri"/>
                <w:color w:val="000000" w:themeColor="text1"/>
              </w:rPr>
              <w:t xml:space="preserve">    </w:t>
            </w:r>
          </w:p>
          <w:p w14:paraId="4BA04581"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E9743D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EE6B03">
              <w:rPr>
                <w:rFonts w:ascii="Calibri" w:hAnsi="Calibri" w:cs="Calibri"/>
                <w:color w:val="000000" w:themeColor="text1"/>
              </w:rPr>
              <w:t xml:space="preserve"> fallida de un ejemplar</w:t>
            </w:r>
            <w:r>
              <w:rPr>
                <w:rFonts w:ascii="Calibri" w:hAnsi="Calibri" w:cs="Calibri"/>
                <w:color w:val="000000" w:themeColor="text1"/>
              </w:rPr>
              <w:t>.</w:t>
            </w:r>
          </w:p>
          <w:p w14:paraId="6C11C6F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010A3531"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EE6B03">
              <w:rPr>
                <w:rFonts w:ascii="Calibri" w:hAnsi="Calibri" w:cs="Calibri"/>
                <w:color w:val="000000" w:themeColor="text1"/>
              </w:rPr>
              <w:t>El administrador intenta modificar un ejemplar con datos inválidos o in</w:t>
            </w:r>
            <w:r>
              <w:rPr>
                <w:rFonts w:ascii="Calibri" w:hAnsi="Calibri" w:cs="Calibri"/>
                <w:color w:val="000000" w:themeColor="text1"/>
              </w:rPr>
              <w:t>completos</w:t>
            </w:r>
            <w:r w:rsidRPr="00EE6B03">
              <w:rPr>
                <w:rFonts w:ascii="Calibri" w:hAnsi="Calibri" w:cs="Calibri"/>
                <w:color w:val="000000" w:themeColor="text1"/>
              </w:rPr>
              <w:t>.</w:t>
            </w:r>
          </w:p>
          <w:p w14:paraId="7FA7554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17F01F2"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El sistema identifica errores en los datos ingresados y cancela la operación.</w:t>
            </w:r>
          </w:p>
          <w:p w14:paraId="107A8A0B"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Se muestra un mensaje de error específico indicando los problemas encontrados.</w:t>
            </w:r>
          </w:p>
          <w:p w14:paraId="480E7567"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3D3483">
              <w:rPr>
                <w:rFonts w:ascii="Calibri" w:hAnsi="Calibri" w:cs="Calibri"/>
                <w:bCs/>
                <w:color w:val="000000" w:themeColor="text1"/>
              </w:rPr>
              <w:lastRenderedPageBreak/>
              <w:t>El sistema permite corregir la información y reintentar la modificación.</w:t>
            </w:r>
          </w:p>
        </w:tc>
      </w:tr>
      <w:tr w:rsidR="00383C17" w:rsidRPr="00CD1CCA" w14:paraId="7481CC89" w14:textId="77777777" w:rsidTr="00FC16C8">
        <w:tc>
          <w:tcPr>
            <w:tcW w:w="9658" w:type="dxa"/>
            <w:gridSpan w:val="4"/>
          </w:tcPr>
          <w:p w14:paraId="325B52B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551C27D" w14:textId="77777777" w:rsidTr="00FC16C8">
        <w:trPr>
          <w:trHeight w:val="580"/>
        </w:trPr>
        <w:tc>
          <w:tcPr>
            <w:tcW w:w="9658" w:type="dxa"/>
            <w:gridSpan w:val="4"/>
          </w:tcPr>
          <w:p w14:paraId="3290A698" w14:textId="77777777" w:rsidR="00383C17" w:rsidRPr="007211A7" w:rsidRDefault="00383C17" w:rsidP="00FC16C8">
            <w:pPr>
              <w:rPr>
                <w:rFonts w:ascii="Calibri" w:hAnsi="Calibri" w:cs="Calibri"/>
                <w:b/>
                <w:color w:val="000000" w:themeColor="text1"/>
              </w:rPr>
            </w:pPr>
            <w:r>
              <w:rPr>
                <w:rFonts w:ascii="Calibri" w:hAnsi="Calibri" w:cs="Calibri"/>
                <w:b/>
                <w:color w:val="000000" w:themeColor="text1"/>
              </w:rPr>
              <w:t>RIESGOS:</w:t>
            </w:r>
          </w:p>
          <w:p w14:paraId="7253F4C0"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E6B03">
              <w:rPr>
                <w:rFonts w:ascii="Calibri" w:hAnsi="Calibri" w:cs="Calibri"/>
                <w:iCs/>
                <w:color w:val="000000" w:themeColor="text1"/>
              </w:rPr>
              <w:t>Errores en la modificación que provoquen inconsistencias en la base de datos</w:t>
            </w:r>
            <w:r>
              <w:rPr>
                <w:rFonts w:ascii="Calibri" w:hAnsi="Calibri" w:cs="Calibri"/>
                <w:iCs/>
                <w:color w:val="000000" w:themeColor="text1"/>
              </w:rPr>
              <w:t>.</w:t>
            </w:r>
          </w:p>
          <w:p w14:paraId="19E15A4C"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D3483">
              <w:rPr>
                <w:rFonts w:ascii="Calibri" w:hAnsi="Calibri" w:cs="Calibri"/>
                <w:iCs/>
                <w:color w:val="000000" w:themeColor="text1"/>
              </w:rPr>
              <w:t>Pérdida de información clave debido a errores humanos</w:t>
            </w:r>
          </w:p>
        </w:tc>
      </w:tr>
      <w:tr w:rsidR="00383C17" w:rsidRPr="00CD1CCA" w14:paraId="61B646EB" w14:textId="77777777" w:rsidTr="00FC16C8">
        <w:trPr>
          <w:trHeight w:val="422"/>
        </w:trPr>
        <w:tc>
          <w:tcPr>
            <w:tcW w:w="9658" w:type="dxa"/>
            <w:gridSpan w:val="4"/>
          </w:tcPr>
          <w:p w14:paraId="5C9F2E0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CB86EE"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1082D3B" w14:textId="77777777" w:rsidTr="00FC16C8">
        <w:trPr>
          <w:tblHeader/>
        </w:trPr>
        <w:tc>
          <w:tcPr>
            <w:tcW w:w="4903" w:type="dxa"/>
            <w:gridSpan w:val="2"/>
            <w:shd w:val="clear" w:color="auto" w:fill="D9D9D9"/>
          </w:tcPr>
          <w:p w14:paraId="23041EF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024E7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11</w:t>
            </w:r>
          </w:p>
        </w:tc>
        <w:tc>
          <w:tcPr>
            <w:tcW w:w="4755" w:type="dxa"/>
            <w:gridSpan w:val="2"/>
            <w:shd w:val="clear" w:color="auto" w:fill="D9D9D9"/>
          </w:tcPr>
          <w:p w14:paraId="52BF2C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B1C8ADE" w14:textId="77777777" w:rsidR="00383C17" w:rsidRPr="00CD1CCA" w:rsidRDefault="00383C17" w:rsidP="00FC16C8">
            <w:pPr>
              <w:rPr>
                <w:rFonts w:ascii="Calibri" w:hAnsi="Calibri" w:cs="Calibri"/>
                <w:b/>
                <w:color w:val="000000" w:themeColor="text1"/>
              </w:rPr>
            </w:pPr>
            <w:r>
              <w:rPr>
                <w:color w:val="000000" w:themeColor="text1"/>
              </w:rPr>
              <w:t>Modificar Lector</w:t>
            </w:r>
          </w:p>
        </w:tc>
      </w:tr>
      <w:tr w:rsidR="00383C17" w:rsidRPr="00CD1CCA" w14:paraId="24AB29A5" w14:textId="77777777" w:rsidTr="00FC16C8">
        <w:tc>
          <w:tcPr>
            <w:tcW w:w="6485" w:type="dxa"/>
            <w:gridSpan w:val="3"/>
          </w:tcPr>
          <w:p w14:paraId="11BC0E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67E2A1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122A1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AB09F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793C1A0" w14:textId="77777777" w:rsidTr="00FC16C8">
        <w:tc>
          <w:tcPr>
            <w:tcW w:w="9658" w:type="dxa"/>
            <w:gridSpan w:val="4"/>
          </w:tcPr>
          <w:p w14:paraId="556966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364D0670" w14:textId="77777777" w:rsidTr="00FC16C8">
        <w:tc>
          <w:tcPr>
            <w:tcW w:w="9658" w:type="dxa"/>
            <w:gridSpan w:val="4"/>
          </w:tcPr>
          <w:p w14:paraId="0A77F05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3F866CD" w14:textId="77777777" w:rsidTr="00FC16C8">
        <w:tc>
          <w:tcPr>
            <w:tcW w:w="9658" w:type="dxa"/>
            <w:gridSpan w:val="4"/>
          </w:tcPr>
          <w:p w14:paraId="43FCCA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0FF3F48" w14:textId="77777777" w:rsidTr="00FC16C8">
        <w:tc>
          <w:tcPr>
            <w:tcW w:w="9658" w:type="dxa"/>
            <w:gridSpan w:val="4"/>
          </w:tcPr>
          <w:p w14:paraId="7B8CAE6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F0B566B"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los datos de los usuarios lectores registrados en la biblioteca. Las acciones incluyen la actualización de información como nombre, apellido, cédula, correo electrónico, teléfono, dirección y estado del lector. Los datos modificados se almacenarán en tiempo real y se asegurarán controles para evitar errores o inconsistencias.</w:t>
            </w:r>
          </w:p>
        </w:tc>
      </w:tr>
      <w:tr w:rsidR="00383C17" w:rsidRPr="00CD1CCA" w14:paraId="78E15BC7" w14:textId="77777777" w:rsidTr="00FC16C8">
        <w:tc>
          <w:tcPr>
            <w:tcW w:w="9658" w:type="dxa"/>
            <w:gridSpan w:val="4"/>
            <w:tcBorders>
              <w:bottom w:val="single" w:sz="4" w:space="0" w:color="auto"/>
            </w:tcBorders>
          </w:tcPr>
          <w:p w14:paraId="6B2B83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F4E5D29" w14:textId="77777777" w:rsidR="00383C17" w:rsidRDefault="00383C17" w:rsidP="00FC16C8">
            <w:pPr>
              <w:pStyle w:val="Prrafodelista"/>
              <w:numPr>
                <w:ilvl w:val="0"/>
                <w:numId w:val="23"/>
              </w:numPr>
              <w:rPr>
                <w:rFonts w:ascii="Calibri" w:hAnsi="Calibri" w:cs="Calibri"/>
                <w:color w:val="000000" w:themeColor="text1"/>
              </w:rPr>
            </w:pPr>
            <w:r w:rsidRPr="00BE0DBA">
              <w:rPr>
                <w:rFonts w:ascii="Calibri" w:hAnsi="Calibri" w:cs="Calibri"/>
                <w:color w:val="000000" w:themeColor="text1"/>
              </w:rPr>
              <w:t>Las acciones realizadas por los usuarios deben actualizarse en tiempo real.</w:t>
            </w:r>
          </w:p>
          <w:p w14:paraId="7C58E1F5" w14:textId="77777777" w:rsidR="00383C17" w:rsidRPr="00136A01"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completar todos los campos a modificar y no utilizar caracteres especiales.</w:t>
            </w:r>
          </w:p>
        </w:tc>
      </w:tr>
      <w:tr w:rsidR="00383C17" w:rsidRPr="00CD1CCA" w14:paraId="2008D8A4" w14:textId="77777777" w:rsidTr="00FC16C8">
        <w:tc>
          <w:tcPr>
            <w:tcW w:w="9658" w:type="dxa"/>
            <w:gridSpan w:val="4"/>
            <w:tcBorders>
              <w:bottom w:val="single" w:sz="4" w:space="0" w:color="auto"/>
            </w:tcBorders>
          </w:tcPr>
          <w:p w14:paraId="788AD12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086F315" w14:textId="77777777" w:rsidR="00383C17" w:rsidRPr="00BE0DBA" w:rsidRDefault="00383C17" w:rsidP="00FC16C8">
            <w:pPr>
              <w:pStyle w:val="Prrafodelista"/>
              <w:numPr>
                <w:ilvl w:val="0"/>
                <w:numId w:val="24"/>
              </w:numPr>
              <w:rPr>
                <w:rFonts w:ascii="Calibri" w:hAnsi="Calibri" w:cs="Calibri"/>
                <w:bCs/>
                <w:color w:val="000000" w:themeColor="text1"/>
              </w:rPr>
            </w:pPr>
            <w:r w:rsidRPr="00BE0DBA">
              <w:rPr>
                <w:rFonts w:ascii="Calibri" w:hAnsi="Calibri" w:cs="Calibri"/>
                <w:bCs/>
                <w:color w:val="000000" w:themeColor="text1"/>
              </w:rPr>
              <w:t>Las modificaciones realizadas se actualizan inmediatamente.</w:t>
            </w:r>
          </w:p>
          <w:p w14:paraId="5428105E" w14:textId="77777777" w:rsidR="00383C17" w:rsidRPr="00651F90" w:rsidRDefault="00383C17" w:rsidP="00FC16C8">
            <w:pPr>
              <w:pStyle w:val="Prrafodelista"/>
              <w:numPr>
                <w:ilvl w:val="0"/>
                <w:numId w:val="24"/>
              </w:numPr>
              <w:rPr>
                <w:rFonts w:ascii="Calibri" w:hAnsi="Calibri" w:cs="Calibri"/>
                <w:b/>
                <w:color w:val="000000" w:themeColor="text1"/>
              </w:rPr>
            </w:pPr>
            <w:r w:rsidRPr="00BE0DBA">
              <w:rPr>
                <w:rFonts w:ascii="Calibri" w:hAnsi="Calibri" w:cs="Calibri"/>
                <w:bCs/>
                <w:color w:val="000000" w:themeColor="text1"/>
              </w:rPr>
              <w:t>Las acciones están limitadas a los roles de bibliotecario y administrador.</w:t>
            </w:r>
          </w:p>
        </w:tc>
      </w:tr>
      <w:tr w:rsidR="00383C17" w:rsidRPr="00CD1CCA" w14:paraId="5B69F5C2" w14:textId="77777777" w:rsidTr="00FC16C8">
        <w:trPr>
          <w:trHeight w:val="345"/>
        </w:trPr>
        <w:tc>
          <w:tcPr>
            <w:tcW w:w="9658" w:type="dxa"/>
            <w:gridSpan w:val="4"/>
            <w:tcBorders>
              <w:bottom w:val="single" w:sz="4" w:space="0" w:color="auto"/>
            </w:tcBorders>
            <w:shd w:val="clear" w:color="auto" w:fill="D9D9D9"/>
          </w:tcPr>
          <w:p w14:paraId="0E6BDF80"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0467F8" w14:textId="77777777" w:rsidTr="00FC16C8">
        <w:trPr>
          <w:trHeight w:val="496"/>
        </w:trPr>
        <w:tc>
          <w:tcPr>
            <w:tcW w:w="1134" w:type="dxa"/>
            <w:tcBorders>
              <w:bottom w:val="single" w:sz="4" w:space="0" w:color="auto"/>
            </w:tcBorders>
          </w:tcPr>
          <w:p w14:paraId="0B05FF8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11.1</w:t>
            </w:r>
            <w:r w:rsidRPr="00CD1CCA">
              <w:rPr>
                <w:rFonts w:ascii="Calibri" w:eastAsia="Arial Unicode MS" w:hAnsi="Calibri" w:cs="Calibri"/>
                <w:color w:val="000000" w:themeColor="text1"/>
              </w:rPr>
              <w:t xml:space="preserve">     </w:t>
            </w:r>
          </w:p>
          <w:p w14:paraId="00288E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EF631E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Modificación exitosa de un usuario lector</w:t>
            </w:r>
            <w:r w:rsidRPr="000E7C15">
              <w:rPr>
                <w:rFonts w:ascii="Calibri" w:eastAsia="Arial Unicode MS" w:hAnsi="Calibri" w:cs="Calibri"/>
                <w:color w:val="000000" w:themeColor="text1"/>
              </w:rPr>
              <w:t>.</w:t>
            </w:r>
          </w:p>
          <w:p w14:paraId="35E5477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7F321E1"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bibliotecario/administrador selecciona un usuario existente y actualiza los datos.</w:t>
            </w:r>
          </w:p>
          <w:p w14:paraId="05678E6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70CFD5B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045EF4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FA042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37E72B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El sistema actualiza los datos del usuario lector</w:t>
            </w:r>
            <w:r w:rsidRPr="000E7C15">
              <w:rPr>
                <w:rFonts w:ascii="Calibri" w:hAnsi="Calibri" w:cs="Calibri"/>
                <w:iCs/>
                <w:color w:val="000000" w:themeColor="text1"/>
              </w:rPr>
              <w:t>.</w:t>
            </w:r>
          </w:p>
        </w:tc>
      </w:tr>
      <w:tr w:rsidR="00383C17" w:rsidRPr="00CD1CCA" w14:paraId="7608CDF1" w14:textId="77777777" w:rsidTr="00FC16C8">
        <w:trPr>
          <w:trHeight w:val="756"/>
        </w:trPr>
        <w:tc>
          <w:tcPr>
            <w:tcW w:w="1134" w:type="dxa"/>
            <w:tcBorders>
              <w:bottom w:val="single" w:sz="4" w:space="0" w:color="auto"/>
            </w:tcBorders>
          </w:tcPr>
          <w:p w14:paraId="55156E7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11.2</w:t>
            </w:r>
            <w:r w:rsidRPr="00CD1CCA">
              <w:rPr>
                <w:rFonts w:ascii="Calibri" w:eastAsia="Arial Unicode MS" w:hAnsi="Calibri" w:cs="Calibri"/>
                <w:color w:val="000000" w:themeColor="text1"/>
              </w:rPr>
              <w:t xml:space="preserve">    </w:t>
            </w:r>
          </w:p>
          <w:p w14:paraId="323C5946"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0399E2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usuario lector</w:t>
            </w:r>
            <w:r>
              <w:rPr>
                <w:rFonts w:ascii="Calibri" w:hAnsi="Calibri" w:cs="Calibri"/>
                <w:color w:val="000000" w:themeColor="text1"/>
              </w:rPr>
              <w:t>.</w:t>
            </w:r>
          </w:p>
          <w:p w14:paraId="4D763D0D"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C10FC9B"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A12080">
              <w:rPr>
                <w:rFonts w:ascii="Calibri" w:hAnsi="Calibri" w:cs="Calibri"/>
                <w:color w:val="000000" w:themeColor="text1"/>
              </w:rPr>
              <w:t xml:space="preserve">El bibliotecario/administrador intenta </w:t>
            </w:r>
            <w:r>
              <w:rPr>
                <w:rFonts w:ascii="Calibri" w:hAnsi="Calibri" w:cs="Calibri"/>
                <w:color w:val="000000" w:themeColor="text1"/>
              </w:rPr>
              <w:t>modificar</w:t>
            </w:r>
            <w:r w:rsidRPr="00A12080">
              <w:rPr>
                <w:rFonts w:ascii="Calibri" w:hAnsi="Calibri" w:cs="Calibri"/>
                <w:color w:val="000000" w:themeColor="text1"/>
              </w:rPr>
              <w:t xml:space="preserve"> un usuario lector con datos incompletos o i</w:t>
            </w:r>
            <w:r>
              <w:rPr>
                <w:rFonts w:ascii="Calibri" w:hAnsi="Calibri" w:cs="Calibri"/>
                <w:color w:val="000000" w:themeColor="text1"/>
              </w:rPr>
              <w:t>nválidos</w:t>
            </w:r>
            <w:r w:rsidRPr="00EE6B03">
              <w:rPr>
                <w:rFonts w:ascii="Calibri" w:hAnsi="Calibri" w:cs="Calibri"/>
                <w:color w:val="000000" w:themeColor="text1"/>
              </w:rPr>
              <w:t>.</w:t>
            </w:r>
          </w:p>
          <w:p w14:paraId="42B79AD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8BB8CA9" w14:textId="77777777" w:rsidR="00383C17" w:rsidRPr="009A0F8D"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9A0F8D">
              <w:rPr>
                <w:rFonts w:ascii="Calibri" w:hAnsi="Calibri" w:cs="Calibri"/>
                <w:bCs/>
                <w:color w:val="000000" w:themeColor="text1"/>
              </w:rPr>
              <w:t>El sistema verifica los datos.</w:t>
            </w:r>
          </w:p>
          <w:p w14:paraId="6E0FFA78"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A12080">
              <w:rPr>
                <w:rFonts w:ascii="Calibri" w:hAnsi="Calibri" w:cs="Calibri"/>
                <w:color w:val="000000" w:themeColor="text1"/>
              </w:rPr>
              <w:t>El sistema muestra un mensaje de error y permite corregir la acción</w:t>
            </w:r>
            <w:r w:rsidRPr="00EE6B03">
              <w:rPr>
                <w:rFonts w:ascii="Calibri" w:hAnsi="Calibri" w:cs="Calibri"/>
                <w:color w:val="000000" w:themeColor="text1"/>
              </w:rPr>
              <w:t>.</w:t>
            </w:r>
          </w:p>
        </w:tc>
      </w:tr>
      <w:tr w:rsidR="00383C17" w:rsidRPr="00CD1CCA" w14:paraId="667171C5" w14:textId="77777777" w:rsidTr="00FC16C8">
        <w:tc>
          <w:tcPr>
            <w:tcW w:w="9658" w:type="dxa"/>
            <w:gridSpan w:val="4"/>
          </w:tcPr>
          <w:p w14:paraId="4AD19C99"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A117BC1" w14:textId="77777777" w:rsidTr="00FC16C8">
        <w:trPr>
          <w:trHeight w:val="921"/>
        </w:trPr>
        <w:tc>
          <w:tcPr>
            <w:tcW w:w="9658" w:type="dxa"/>
            <w:gridSpan w:val="4"/>
          </w:tcPr>
          <w:p w14:paraId="29268A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A5CF13" w14:textId="77777777" w:rsidR="00383C17" w:rsidRPr="00A1208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Ingreso de datos incorrectos que provoquen inconsistencias en el sistema.</w:t>
            </w:r>
          </w:p>
          <w:p w14:paraId="6205F83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Acceso indebido por usuarios no autorizados.</w:t>
            </w:r>
          </w:p>
        </w:tc>
      </w:tr>
      <w:tr w:rsidR="00383C17" w:rsidRPr="00CD1CCA" w14:paraId="4E028A65" w14:textId="77777777" w:rsidTr="00FC16C8">
        <w:trPr>
          <w:trHeight w:val="422"/>
        </w:trPr>
        <w:tc>
          <w:tcPr>
            <w:tcW w:w="9658" w:type="dxa"/>
            <w:gridSpan w:val="4"/>
          </w:tcPr>
          <w:p w14:paraId="2BC5600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2841CF5"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0249C07" w14:textId="77777777" w:rsidTr="00FC16C8">
        <w:trPr>
          <w:tblHeader/>
        </w:trPr>
        <w:tc>
          <w:tcPr>
            <w:tcW w:w="4903" w:type="dxa"/>
            <w:gridSpan w:val="2"/>
            <w:shd w:val="clear" w:color="auto" w:fill="D9D9D9"/>
          </w:tcPr>
          <w:p w14:paraId="3157BB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DCC3DF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12</w:t>
            </w:r>
          </w:p>
        </w:tc>
        <w:tc>
          <w:tcPr>
            <w:tcW w:w="4755" w:type="dxa"/>
            <w:gridSpan w:val="2"/>
            <w:shd w:val="clear" w:color="auto" w:fill="D9D9D9"/>
          </w:tcPr>
          <w:p w14:paraId="6F717F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04848FA" w14:textId="77777777" w:rsidR="00383C17" w:rsidRPr="00CD1CCA" w:rsidRDefault="00383C17" w:rsidP="00FC16C8">
            <w:pPr>
              <w:rPr>
                <w:rFonts w:ascii="Calibri" w:hAnsi="Calibri" w:cs="Calibri"/>
                <w:b/>
                <w:color w:val="000000" w:themeColor="text1"/>
              </w:rPr>
            </w:pPr>
            <w:r>
              <w:rPr>
                <w:color w:val="000000" w:themeColor="text1"/>
              </w:rPr>
              <w:t>Modificar Bibliotecario</w:t>
            </w:r>
          </w:p>
        </w:tc>
      </w:tr>
      <w:tr w:rsidR="00383C17" w:rsidRPr="00CD1CCA" w14:paraId="56C5F8AB" w14:textId="77777777" w:rsidTr="00FC16C8">
        <w:tc>
          <w:tcPr>
            <w:tcW w:w="6485" w:type="dxa"/>
            <w:gridSpan w:val="3"/>
          </w:tcPr>
          <w:p w14:paraId="3782801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4792A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576CE8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20360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3A5CE22" w14:textId="77777777" w:rsidTr="00FC16C8">
        <w:tc>
          <w:tcPr>
            <w:tcW w:w="9658" w:type="dxa"/>
            <w:gridSpan w:val="4"/>
          </w:tcPr>
          <w:p w14:paraId="03E1AC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0C327D64" w14:textId="77777777" w:rsidTr="00FC16C8">
        <w:tc>
          <w:tcPr>
            <w:tcW w:w="9658" w:type="dxa"/>
            <w:gridSpan w:val="4"/>
          </w:tcPr>
          <w:p w14:paraId="0AE19C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2D638589" w14:textId="77777777" w:rsidTr="00FC16C8">
        <w:tc>
          <w:tcPr>
            <w:tcW w:w="9658" w:type="dxa"/>
            <w:gridSpan w:val="4"/>
          </w:tcPr>
          <w:p w14:paraId="08011A8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67CA5E" w14:textId="77777777" w:rsidTr="00FC16C8">
        <w:tc>
          <w:tcPr>
            <w:tcW w:w="9658" w:type="dxa"/>
            <w:gridSpan w:val="4"/>
          </w:tcPr>
          <w:p w14:paraId="5E06A0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F38DC4A" w14:textId="77777777" w:rsidR="00383C17" w:rsidRPr="00CD1CCA" w:rsidRDefault="00383C17" w:rsidP="00FC16C8">
            <w:pPr>
              <w:rPr>
                <w:rFonts w:ascii="Calibri" w:hAnsi="Calibri" w:cs="Calibri"/>
                <w:b/>
                <w:color w:val="000000" w:themeColor="text1"/>
              </w:rPr>
            </w:pPr>
            <w:r w:rsidRPr="00EA5B48">
              <w:rPr>
                <w:rFonts w:ascii="Calibri" w:eastAsia="Arial Unicode MS" w:hAnsi="Calibri" w:cs="Calibri"/>
                <w:iCs/>
                <w:color w:val="000000" w:themeColor="text1"/>
              </w:rPr>
              <w:t>El sistema permitirá al usuario administrador modificar la información de los usuarios bibliotecarios registrados en la biblioteca. Las acciones incluyen actualizar datos como nombre, apellido, cédula, correo electrónico, teléfono, dirección, nombre de usuario y contraseña. La identificación del bibliotecario a modificar se realizará mediante su ID único, y las modificaciones se actualizarán en tiempo real.</w:t>
            </w:r>
          </w:p>
        </w:tc>
      </w:tr>
      <w:tr w:rsidR="00383C17" w:rsidRPr="00CD1CCA" w14:paraId="259FD368" w14:textId="77777777" w:rsidTr="00FC16C8">
        <w:tc>
          <w:tcPr>
            <w:tcW w:w="9658" w:type="dxa"/>
            <w:gridSpan w:val="4"/>
            <w:tcBorders>
              <w:bottom w:val="single" w:sz="4" w:space="0" w:color="auto"/>
            </w:tcBorders>
          </w:tcPr>
          <w:p w14:paraId="3FCB36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1F917EA" w14:textId="77777777" w:rsidR="00383C17" w:rsidRPr="00592DFD" w:rsidRDefault="00383C17" w:rsidP="00FC16C8">
            <w:pPr>
              <w:pStyle w:val="Prrafodelista"/>
              <w:numPr>
                <w:ilvl w:val="0"/>
                <w:numId w:val="23"/>
              </w:numPr>
              <w:rPr>
                <w:rFonts w:ascii="Calibri" w:hAnsi="Calibri" w:cs="Calibri"/>
                <w:color w:val="000000" w:themeColor="text1"/>
              </w:rPr>
            </w:pPr>
            <w:r w:rsidRPr="00592DFD">
              <w:rPr>
                <w:rFonts w:ascii="Calibri" w:hAnsi="Calibri" w:cs="Calibri"/>
                <w:color w:val="000000" w:themeColor="text1"/>
              </w:rPr>
              <w:t>Solo el usuario administrador tiene permiso para realizar estas acciones.</w:t>
            </w:r>
          </w:p>
          <w:p w14:paraId="7C175188" w14:textId="77777777" w:rsidR="00383C17" w:rsidRPr="00CD1CCA" w:rsidRDefault="00383C17" w:rsidP="00FC16C8">
            <w:pPr>
              <w:pStyle w:val="Prrafodelista"/>
              <w:numPr>
                <w:ilvl w:val="0"/>
                <w:numId w:val="23"/>
              </w:numPr>
              <w:rPr>
                <w:rFonts w:ascii="Calibri" w:hAnsi="Calibri" w:cs="Calibri"/>
                <w:color w:val="000000" w:themeColor="text1"/>
              </w:rPr>
            </w:pPr>
            <w:r w:rsidRPr="0077387A">
              <w:rPr>
                <w:rFonts w:ascii="Calibri" w:hAnsi="Calibri" w:cs="Calibri"/>
                <w:color w:val="000000" w:themeColor="text1"/>
              </w:rPr>
              <w:t>Las modificaciones realizadas se actualizan inmediatamente</w:t>
            </w:r>
            <w:r>
              <w:rPr>
                <w:rFonts w:ascii="Calibri" w:hAnsi="Calibri" w:cs="Calibri"/>
                <w:color w:val="000000" w:themeColor="text1"/>
              </w:rPr>
              <w:t>.</w:t>
            </w:r>
          </w:p>
        </w:tc>
      </w:tr>
      <w:tr w:rsidR="00383C17" w:rsidRPr="00CD1CCA" w14:paraId="10F4A79F" w14:textId="77777777" w:rsidTr="00FC16C8">
        <w:tc>
          <w:tcPr>
            <w:tcW w:w="9658" w:type="dxa"/>
            <w:gridSpan w:val="4"/>
            <w:tcBorders>
              <w:bottom w:val="single" w:sz="4" w:space="0" w:color="auto"/>
            </w:tcBorders>
          </w:tcPr>
          <w:p w14:paraId="7F7E002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1FD84A3C" w14:textId="77777777" w:rsidR="00383C17" w:rsidRPr="00592DFD" w:rsidRDefault="00383C17" w:rsidP="00FC16C8">
            <w:pPr>
              <w:pStyle w:val="Prrafodelista"/>
              <w:numPr>
                <w:ilvl w:val="0"/>
                <w:numId w:val="24"/>
              </w:numPr>
              <w:rPr>
                <w:rFonts w:ascii="Calibri" w:hAnsi="Calibri" w:cs="Calibri"/>
                <w:bCs/>
                <w:color w:val="000000" w:themeColor="text1"/>
              </w:rPr>
            </w:pPr>
            <w:r w:rsidRPr="00592DFD">
              <w:rPr>
                <w:rFonts w:ascii="Calibri" w:hAnsi="Calibri" w:cs="Calibri"/>
                <w:bCs/>
                <w:color w:val="000000" w:themeColor="text1"/>
              </w:rPr>
              <w:t>Las modificaciones realizadas a los usuarios bibliotecarios son actualizadas correctamente.</w:t>
            </w:r>
          </w:p>
          <w:p w14:paraId="47A49BAA" w14:textId="77777777" w:rsidR="00383C17" w:rsidRPr="00651F90" w:rsidRDefault="00383C17" w:rsidP="00FC16C8">
            <w:pPr>
              <w:pStyle w:val="Prrafodelista"/>
              <w:numPr>
                <w:ilvl w:val="0"/>
                <w:numId w:val="24"/>
              </w:numPr>
              <w:rPr>
                <w:rFonts w:ascii="Calibri" w:hAnsi="Calibri" w:cs="Calibri"/>
                <w:b/>
                <w:color w:val="000000" w:themeColor="text1"/>
              </w:rPr>
            </w:pPr>
            <w:r w:rsidRPr="00592DFD">
              <w:rPr>
                <w:rFonts w:ascii="Calibri" w:hAnsi="Calibri" w:cs="Calibri"/>
                <w:bCs/>
                <w:color w:val="000000" w:themeColor="text1"/>
              </w:rPr>
              <w:t>Se notifican errores cuando las acciones no son válidas</w:t>
            </w:r>
            <w:r w:rsidRPr="00BE0DBA">
              <w:rPr>
                <w:rFonts w:ascii="Calibri" w:hAnsi="Calibri" w:cs="Calibri"/>
                <w:bCs/>
                <w:color w:val="000000" w:themeColor="text1"/>
              </w:rPr>
              <w:t>.</w:t>
            </w:r>
          </w:p>
        </w:tc>
      </w:tr>
      <w:tr w:rsidR="00383C17" w:rsidRPr="00CD1CCA" w14:paraId="6B87E2AD" w14:textId="77777777" w:rsidTr="00FC16C8">
        <w:trPr>
          <w:trHeight w:val="345"/>
        </w:trPr>
        <w:tc>
          <w:tcPr>
            <w:tcW w:w="9658" w:type="dxa"/>
            <w:gridSpan w:val="4"/>
            <w:tcBorders>
              <w:bottom w:val="single" w:sz="4" w:space="0" w:color="auto"/>
            </w:tcBorders>
            <w:shd w:val="clear" w:color="auto" w:fill="D9D9D9"/>
          </w:tcPr>
          <w:p w14:paraId="14CF309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77C8517" w14:textId="77777777" w:rsidTr="00FC16C8">
        <w:trPr>
          <w:trHeight w:val="496"/>
        </w:trPr>
        <w:tc>
          <w:tcPr>
            <w:tcW w:w="1134" w:type="dxa"/>
            <w:tcBorders>
              <w:bottom w:val="single" w:sz="4" w:space="0" w:color="auto"/>
            </w:tcBorders>
          </w:tcPr>
          <w:p w14:paraId="570FEE2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12.1</w:t>
            </w:r>
            <w:r w:rsidRPr="00CD1CCA">
              <w:rPr>
                <w:rFonts w:ascii="Calibri" w:eastAsia="Arial Unicode MS" w:hAnsi="Calibri" w:cs="Calibri"/>
                <w:color w:val="000000" w:themeColor="text1"/>
              </w:rPr>
              <w:t xml:space="preserve">     </w:t>
            </w:r>
          </w:p>
          <w:p w14:paraId="1930FA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033B4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 xml:space="preserve">Modificación exitosa de un usuario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2204ED6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2154D02"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administrador selecciona un usuario existente y actualiza los datos.</w:t>
            </w:r>
          </w:p>
          <w:p w14:paraId="76381A7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615C582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EAE424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E32936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54D09C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usuario </w:t>
            </w:r>
            <w:r>
              <w:rPr>
                <w:rFonts w:ascii="Calibri" w:hAnsi="Calibri" w:cs="Calibri"/>
                <w:iCs/>
                <w:color w:val="000000" w:themeColor="text1"/>
              </w:rPr>
              <w:t>bibliotecario</w:t>
            </w:r>
            <w:r w:rsidRPr="000E7C15">
              <w:rPr>
                <w:rFonts w:ascii="Calibri" w:hAnsi="Calibri" w:cs="Calibri"/>
                <w:iCs/>
                <w:color w:val="000000" w:themeColor="text1"/>
              </w:rPr>
              <w:t>.</w:t>
            </w:r>
          </w:p>
        </w:tc>
      </w:tr>
      <w:tr w:rsidR="00383C17" w:rsidRPr="00CD1CCA" w14:paraId="38E39D3C" w14:textId="77777777" w:rsidTr="00FC16C8">
        <w:trPr>
          <w:trHeight w:val="756"/>
        </w:trPr>
        <w:tc>
          <w:tcPr>
            <w:tcW w:w="1134" w:type="dxa"/>
            <w:tcBorders>
              <w:bottom w:val="single" w:sz="4" w:space="0" w:color="auto"/>
            </w:tcBorders>
          </w:tcPr>
          <w:p w14:paraId="1F0A71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12.2</w:t>
            </w:r>
            <w:r w:rsidRPr="00CD1CCA">
              <w:rPr>
                <w:rFonts w:ascii="Calibri" w:eastAsia="Arial Unicode MS" w:hAnsi="Calibri" w:cs="Calibri"/>
                <w:color w:val="000000" w:themeColor="text1"/>
              </w:rPr>
              <w:t xml:space="preserve">    </w:t>
            </w:r>
          </w:p>
          <w:p w14:paraId="6EB1843B"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B2ABCE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w:t>
            </w:r>
            <w:r w:rsidRPr="00BE0DBA">
              <w:rPr>
                <w:rFonts w:ascii="Calibri" w:eastAsia="Arial Unicode MS" w:hAnsi="Calibri" w:cs="Calibri"/>
                <w:color w:val="000000" w:themeColor="text1"/>
              </w:rPr>
              <w:t xml:space="preserve">usuario </w:t>
            </w:r>
            <w:r>
              <w:rPr>
                <w:rFonts w:ascii="Calibri" w:eastAsia="Arial Unicode MS" w:hAnsi="Calibri" w:cs="Calibri"/>
                <w:color w:val="000000" w:themeColor="text1"/>
              </w:rPr>
              <w:t>bibliotecario</w:t>
            </w:r>
            <w:r>
              <w:rPr>
                <w:rFonts w:ascii="Calibri" w:hAnsi="Calibri" w:cs="Calibri"/>
                <w:color w:val="000000" w:themeColor="text1"/>
              </w:rPr>
              <w:t>.</w:t>
            </w:r>
          </w:p>
          <w:p w14:paraId="219CB78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4390A23"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592DFD">
              <w:rPr>
                <w:rFonts w:ascii="Calibri" w:hAnsi="Calibri" w:cs="Calibri"/>
                <w:color w:val="000000" w:themeColor="text1"/>
              </w:rPr>
              <w:t>El administrador intenta modificar o eliminar un usuario con datos incompletos o inexistentes</w:t>
            </w:r>
            <w:r w:rsidRPr="00EE6B03">
              <w:rPr>
                <w:rFonts w:ascii="Calibri" w:hAnsi="Calibri" w:cs="Calibri"/>
                <w:color w:val="000000" w:themeColor="text1"/>
              </w:rPr>
              <w:t>.</w:t>
            </w:r>
          </w:p>
          <w:p w14:paraId="6B46A99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0E6087D"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El sistema detecta inconsistencias o errores en los datos proporcionados.</w:t>
            </w:r>
          </w:p>
          <w:p w14:paraId="63E06113"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Se muestra un mensaje de error indicando las razones del fallo.</w:t>
            </w:r>
          </w:p>
          <w:p w14:paraId="31F9028D"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EA5B48">
              <w:rPr>
                <w:rFonts w:ascii="Calibri" w:hAnsi="Calibri" w:cs="Calibri"/>
                <w:color w:val="000000" w:themeColor="text1"/>
              </w:rPr>
              <w:t>El sistema permite al administrador corregir y reintentar la operación.</w:t>
            </w:r>
          </w:p>
        </w:tc>
      </w:tr>
      <w:tr w:rsidR="00383C17" w:rsidRPr="00CD1CCA" w14:paraId="08C2FD36" w14:textId="77777777" w:rsidTr="00FC16C8">
        <w:tc>
          <w:tcPr>
            <w:tcW w:w="9658" w:type="dxa"/>
            <w:gridSpan w:val="4"/>
          </w:tcPr>
          <w:p w14:paraId="0F13E19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AB605B1" w14:textId="77777777" w:rsidTr="00FC16C8">
        <w:trPr>
          <w:trHeight w:val="921"/>
        </w:trPr>
        <w:tc>
          <w:tcPr>
            <w:tcW w:w="9658" w:type="dxa"/>
            <w:gridSpan w:val="4"/>
          </w:tcPr>
          <w:p w14:paraId="3B78A4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E49096C" w14:textId="77777777" w:rsidR="00383C17" w:rsidRPr="00592DFD"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Modificaciones erróneas que puedan causar inconsistencias en el sistema.</w:t>
            </w:r>
          </w:p>
          <w:p w14:paraId="72FB389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Acceso no autorizado si las medidas de seguridad son débiles</w:t>
            </w:r>
            <w:r w:rsidRPr="00A12080">
              <w:rPr>
                <w:rFonts w:ascii="Calibri" w:hAnsi="Calibri" w:cs="Calibri"/>
                <w:iCs/>
                <w:color w:val="000000" w:themeColor="text1"/>
              </w:rPr>
              <w:t>.</w:t>
            </w:r>
          </w:p>
        </w:tc>
      </w:tr>
      <w:tr w:rsidR="00383C17" w:rsidRPr="00CD1CCA" w14:paraId="75328FA5" w14:textId="77777777" w:rsidTr="00FC16C8">
        <w:trPr>
          <w:trHeight w:val="422"/>
        </w:trPr>
        <w:tc>
          <w:tcPr>
            <w:tcW w:w="9658" w:type="dxa"/>
            <w:gridSpan w:val="4"/>
          </w:tcPr>
          <w:p w14:paraId="24052A4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FBDA833" w14:textId="77777777" w:rsidR="00383C17" w:rsidRDefault="00383C17" w:rsidP="00383C17"/>
    <w:p w14:paraId="19EA7EB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F52794F" w14:textId="77777777" w:rsidTr="00FC16C8">
        <w:trPr>
          <w:tblHeader/>
        </w:trPr>
        <w:tc>
          <w:tcPr>
            <w:tcW w:w="4903" w:type="dxa"/>
            <w:gridSpan w:val="2"/>
            <w:shd w:val="clear" w:color="auto" w:fill="D9D9D9"/>
          </w:tcPr>
          <w:p w14:paraId="540C630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A3F41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13</w:t>
            </w:r>
          </w:p>
        </w:tc>
        <w:tc>
          <w:tcPr>
            <w:tcW w:w="4755" w:type="dxa"/>
            <w:gridSpan w:val="2"/>
            <w:shd w:val="clear" w:color="auto" w:fill="D9D9D9"/>
          </w:tcPr>
          <w:p w14:paraId="67CD56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B8603F4" w14:textId="77777777" w:rsidR="00383C17" w:rsidRPr="00CD1CCA" w:rsidRDefault="00383C17" w:rsidP="00FC16C8">
            <w:pPr>
              <w:rPr>
                <w:rFonts w:ascii="Calibri" w:hAnsi="Calibri" w:cs="Calibri"/>
                <w:b/>
                <w:color w:val="000000" w:themeColor="text1"/>
              </w:rPr>
            </w:pPr>
            <w:r>
              <w:rPr>
                <w:color w:val="000000" w:themeColor="text1"/>
              </w:rPr>
              <w:t>Buscar Lector</w:t>
            </w:r>
          </w:p>
        </w:tc>
      </w:tr>
      <w:tr w:rsidR="00383C17" w:rsidRPr="00CD1CCA" w14:paraId="702FFB46" w14:textId="77777777" w:rsidTr="00FC16C8">
        <w:tc>
          <w:tcPr>
            <w:tcW w:w="6485" w:type="dxa"/>
            <w:gridSpan w:val="3"/>
          </w:tcPr>
          <w:p w14:paraId="4A04CB7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FDEF7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Baja</w:t>
            </w:r>
          </w:p>
        </w:tc>
        <w:tc>
          <w:tcPr>
            <w:tcW w:w="3173" w:type="dxa"/>
          </w:tcPr>
          <w:p w14:paraId="0CD794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57337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E363DC" w14:textId="77777777" w:rsidTr="00FC16C8">
        <w:tc>
          <w:tcPr>
            <w:tcW w:w="9658" w:type="dxa"/>
            <w:gridSpan w:val="4"/>
          </w:tcPr>
          <w:p w14:paraId="7BC7A3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14</w:t>
            </w:r>
          </w:p>
        </w:tc>
      </w:tr>
      <w:tr w:rsidR="00383C17" w:rsidRPr="00CD1CCA" w14:paraId="0A947C9A" w14:textId="77777777" w:rsidTr="00FC16C8">
        <w:tc>
          <w:tcPr>
            <w:tcW w:w="9658" w:type="dxa"/>
            <w:gridSpan w:val="4"/>
          </w:tcPr>
          <w:p w14:paraId="127AC2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E40F98" w14:textId="77777777" w:rsidTr="00FC16C8">
        <w:tc>
          <w:tcPr>
            <w:tcW w:w="9658" w:type="dxa"/>
            <w:gridSpan w:val="4"/>
          </w:tcPr>
          <w:p w14:paraId="7D7CE1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A785B06" w14:textId="77777777" w:rsidTr="00FC16C8">
        <w:tc>
          <w:tcPr>
            <w:tcW w:w="9658" w:type="dxa"/>
            <w:gridSpan w:val="4"/>
          </w:tcPr>
          <w:p w14:paraId="5A370C44"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CDE6293" w14:textId="77777777" w:rsidR="00383C17" w:rsidRPr="00CD1CCA" w:rsidRDefault="00383C17" w:rsidP="00FC16C8">
            <w:pPr>
              <w:rPr>
                <w:rFonts w:ascii="Calibri" w:hAnsi="Calibri" w:cs="Calibri"/>
                <w:b/>
                <w:color w:val="000000" w:themeColor="text1"/>
              </w:rPr>
            </w:pPr>
            <w:r w:rsidRPr="00122B62">
              <w:rPr>
                <w:rFonts w:ascii="Calibri" w:eastAsia="Arial Unicode MS" w:hAnsi="Calibri" w:cs="Calibri"/>
                <w:iCs/>
                <w:color w:val="000000" w:themeColor="text1"/>
              </w:rPr>
              <w:t xml:space="preserve">El sistema permitirá a los usuarios administradores y bibliotecarios buscar lectores registrados en la biblioteca. La búsqueda podrá realizarse mediante la cédula o el ID del lector, y los resultados serán mostrados de forma automática una vez ingresados los criterios de </w:t>
            </w:r>
            <w:proofErr w:type="gramStart"/>
            <w:r w:rsidRPr="00122B62">
              <w:rPr>
                <w:rFonts w:ascii="Calibri" w:eastAsia="Arial Unicode MS" w:hAnsi="Calibri" w:cs="Calibri"/>
                <w:iCs/>
                <w:color w:val="000000" w:themeColor="text1"/>
              </w:rPr>
              <w:t>búsqueda.</w:t>
            </w:r>
            <w:r w:rsidRPr="00EA5B48">
              <w:rPr>
                <w:rFonts w:ascii="Calibri" w:eastAsia="Arial Unicode MS" w:hAnsi="Calibri" w:cs="Calibri"/>
                <w:iCs/>
                <w:color w:val="000000" w:themeColor="text1"/>
              </w:rPr>
              <w:t>.</w:t>
            </w:r>
            <w:proofErr w:type="gramEnd"/>
          </w:p>
        </w:tc>
      </w:tr>
      <w:tr w:rsidR="00383C17" w:rsidRPr="00CD1CCA" w14:paraId="1ADD1DA6" w14:textId="77777777" w:rsidTr="00FC16C8">
        <w:tc>
          <w:tcPr>
            <w:tcW w:w="9658" w:type="dxa"/>
            <w:gridSpan w:val="4"/>
            <w:tcBorders>
              <w:bottom w:val="single" w:sz="4" w:space="0" w:color="auto"/>
            </w:tcBorders>
          </w:tcPr>
          <w:p w14:paraId="0648C2C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0663992" w14:textId="77777777" w:rsidR="00383C17" w:rsidRPr="00122B62"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El sistema debe permitir búsquedas rápidas y sin errores.</w:t>
            </w:r>
          </w:p>
          <w:p w14:paraId="5CBB5C9F" w14:textId="77777777" w:rsidR="00383C17" w:rsidRPr="00CD1CCA"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Los resultados de la búsqueda deben desplegar la información completa del lector: nombre, apellido, cédula, correo electrónico, teléfono, dirección y estado</w:t>
            </w:r>
            <w:r>
              <w:rPr>
                <w:rFonts w:ascii="Calibri" w:hAnsi="Calibri" w:cs="Calibri"/>
                <w:color w:val="000000" w:themeColor="text1"/>
              </w:rPr>
              <w:t>.</w:t>
            </w:r>
          </w:p>
        </w:tc>
      </w:tr>
      <w:tr w:rsidR="00383C17" w:rsidRPr="00CD1CCA" w14:paraId="6117DD85" w14:textId="77777777" w:rsidTr="00FC16C8">
        <w:tc>
          <w:tcPr>
            <w:tcW w:w="9658" w:type="dxa"/>
            <w:gridSpan w:val="4"/>
            <w:tcBorders>
              <w:bottom w:val="single" w:sz="4" w:space="0" w:color="auto"/>
            </w:tcBorders>
          </w:tcPr>
          <w:p w14:paraId="2FC733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14AEE3"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La búsqueda devuelve resultados precisos basados en la cédula o ID proporcionados.</w:t>
            </w:r>
          </w:p>
          <w:p w14:paraId="1C85F68F"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El sistema debe notificar si no se encuentran resultados para los criterios ingresados.</w:t>
            </w:r>
          </w:p>
          <w:p w14:paraId="5A509959" w14:textId="77777777" w:rsidR="00383C17" w:rsidRPr="00651F90" w:rsidRDefault="00383C17" w:rsidP="00FC16C8">
            <w:pPr>
              <w:pStyle w:val="Prrafodelista"/>
              <w:numPr>
                <w:ilvl w:val="0"/>
                <w:numId w:val="24"/>
              </w:numPr>
              <w:rPr>
                <w:rFonts w:ascii="Calibri" w:hAnsi="Calibri" w:cs="Calibri"/>
                <w:b/>
                <w:color w:val="000000" w:themeColor="text1"/>
              </w:rPr>
            </w:pPr>
            <w:r w:rsidRPr="00122B62">
              <w:rPr>
                <w:rFonts w:ascii="Calibri" w:hAnsi="Calibri" w:cs="Calibri"/>
                <w:bCs/>
                <w:color w:val="000000" w:themeColor="text1"/>
              </w:rPr>
              <w:t>Solo usuarios autorizados (administradores y bibliotecarios) pueden realizar la búsqueda</w:t>
            </w:r>
            <w:r w:rsidRPr="00BE0DBA">
              <w:rPr>
                <w:rFonts w:ascii="Calibri" w:hAnsi="Calibri" w:cs="Calibri"/>
                <w:bCs/>
                <w:color w:val="000000" w:themeColor="text1"/>
              </w:rPr>
              <w:t>.</w:t>
            </w:r>
          </w:p>
        </w:tc>
      </w:tr>
      <w:tr w:rsidR="00383C17" w:rsidRPr="00CD1CCA" w14:paraId="154846E4" w14:textId="77777777" w:rsidTr="00FC16C8">
        <w:trPr>
          <w:trHeight w:val="345"/>
        </w:trPr>
        <w:tc>
          <w:tcPr>
            <w:tcW w:w="9658" w:type="dxa"/>
            <w:gridSpan w:val="4"/>
            <w:tcBorders>
              <w:bottom w:val="single" w:sz="4" w:space="0" w:color="auto"/>
            </w:tcBorders>
            <w:shd w:val="clear" w:color="auto" w:fill="D9D9D9"/>
          </w:tcPr>
          <w:p w14:paraId="6B9A309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D7FE4B" w14:textId="77777777" w:rsidTr="00FC16C8">
        <w:trPr>
          <w:trHeight w:val="496"/>
        </w:trPr>
        <w:tc>
          <w:tcPr>
            <w:tcW w:w="1134" w:type="dxa"/>
            <w:tcBorders>
              <w:bottom w:val="single" w:sz="4" w:space="0" w:color="auto"/>
            </w:tcBorders>
          </w:tcPr>
          <w:p w14:paraId="10D447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13.1</w:t>
            </w:r>
            <w:r w:rsidRPr="00CD1CCA">
              <w:rPr>
                <w:rFonts w:ascii="Calibri" w:eastAsia="Arial Unicode MS" w:hAnsi="Calibri" w:cs="Calibri"/>
                <w:color w:val="000000" w:themeColor="text1"/>
              </w:rPr>
              <w:t xml:space="preserve">     </w:t>
            </w:r>
          </w:p>
          <w:p w14:paraId="3AC8264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71931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Exitosa de Lector</w:t>
            </w:r>
            <w:r w:rsidRPr="000E7C15">
              <w:rPr>
                <w:rFonts w:ascii="Calibri" w:eastAsia="Arial Unicode MS" w:hAnsi="Calibri" w:cs="Calibri"/>
                <w:color w:val="000000" w:themeColor="text1"/>
              </w:rPr>
              <w:t>.</w:t>
            </w:r>
          </w:p>
          <w:p w14:paraId="3F259C2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0E424C4"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B62">
              <w:rPr>
                <w:rFonts w:ascii="Calibri" w:hAnsi="Calibri" w:cs="Calibri"/>
                <w:bCs/>
                <w:color w:val="000000" w:themeColor="text1"/>
                <w:lang w:val="es-EC"/>
              </w:rPr>
              <w:t>El administrador o bibliotecario ingresa correctamente la cédula o el ID del lecto</w:t>
            </w:r>
            <w:r>
              <w:rPr>
                <w:rFonts w:ascii="Calibri" w:hAnsi="Calibri" w:cs="Calibri"/>
                <w:bCs/>
                <w:color w:val="000000" w:themeColor="text1"/>
                <w:lang w:val="es-EC"/>
              </w:rPr>
              <w:t>r</w:t>
            </w:r>
            <w:r w:rsidRPr="00A12080">
              <w:rPr>
                <w:rFonts w:ascii="Calibri" w:hAnsi="Calibri" w:cs="Calibri"/>
                <w:bCs/>
                <w:color w:val="000000" w:themeColor="text1"/>
                <w:lang w:val="es-EC"/>
              </w:rPr>
              <w:t>.</w:t>
            </w:r>
          </w:p>
          <w:p w14:paraId="6B63273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5E3D1FA" w14:textId="77777777" w:rsidR="00383C17" w:rsidRPr="00122B6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valida los datos ingresados.</w:t>
            </w:r>
          </w:p>
          <w:p w14:paraId="1FFB46C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muestra automáticamente los resultados, desplegando</w:t>
            </w:r>
            <w:r>
              <w:rPr>
                <w:rFonts w:ascii="Calibri" w:hAnsi="Calibri" w:cs="Calibri"/>
                <w:iCs/>
                <w:color w:val="000000" w:themeColor="text1"/>
              </w:rPr>
              <w:t xml:space="preserve"> los datos completos del lector</w:t>
            </w:r>
            <w:r w:rsidRPr="000E7C15">
              <w:rPr>
                <w:rFonts w:ascii="Calibri" w:hAnsi="Calibri" w:cs="Calibri"/>
                <w:iCs/>
                <w:color w:val="000000" w:themeColor="text1"/>
              </w:rPr>
              <w:t>.</w:t>
            </w:r>
          </w:p>
        </w:tc>
      </w:tr>
      <w:tr w:rsidR="00383C17" w:rsidRPr="00CD1CCA" w14:paraId="10076AE8" w14:textId="77777777" w:rsidTr="00FC16C8">
        <w:trPr>
          <w:trHeight w:val="756"/>
        </w:trPr>
        <w:tc>
          <w:tcPr>
            <w:tcW w:w="1134" w:type="dxa"/>
            <w:tcBorders>
              <w:bottom w:val="single" w:sz="4" w:space="0" w:color="auto"/>
            </w:tcBorders>
          </w:tcPr>
          <w:p w14:paraId="4A43323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13.2</w:t>
            </w:r>
            <w:r w:rsidRPr="00CD1CCA">
              <w:rPr>
                <w:rFonts w:ascii="Calibri" w:eastAsia="Arial Unicode MS" w:hAnsi="Calibri" w:cs="Calibri"/>
                <w:color w:val="000000" w:themeColor="text1"/>
              </w:rPr>
              <w:t xml:space="preserve">    </w:t>
            </w:r>
          </w:p>
          <w:p w14:paraId="0EEAB0A4"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C8747B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w:t>
            </w:r>
            <w:r w:rsidRPr="00A12080">
              <w:rPr>
                <w:rFonts w:ascii="Calibri" w:hAnsi="Calibri" w:cs="Calibri"/>
                <w:color w:val="000000" w:themeColor="text1"/>
              </w:rPr>
              <w:t xml:space="preserve"> fallida de</w:t>
            </w:r>
            <w:r>
              <w:rPr>
                <w:rFonts w:ascii="Calibri" w:hAnsi="Calibri" w:cs="Calibri"/>
                <w:color w:val="000000" w:themeColor="text1"/>
              </w:rPr>
              <w:t xml:space="preserve"> Lector.</w:t>
            </w:r>
          </w:p>
          <w:p w14:paraId="4CD6090C"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A25F098"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administrador o bibliotecario ingresa d</w:t>
            </w:r>
            <w:r>
              <w:rPr>
                <w:rFonts w:ascii="Calibri" w:hAnsi="Calibri" w:cs="Calibri"/>
                <w:color w:val="000000" w:themeColor="text1"/>
              </w:rPr>
              <w:t>atos inexistentes o incorrectos</w:t>
            </w:r>
            <w:r w:rsidRPr="00EE6B03">
              <w:rPr>
                <w:rFonts w:ascii="Calibri" w:hAnsi="Calibri" w:cs="Calibri"/>
                <w:color w:val="000000" w:themeColor="text1"/>
              </w:rPr>
              <w:t>.</w:t>
            </w:r>
          </w:p>
          <w:p w14:paraId="2C8BCBE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0A19A70C" w14:textId="77777777" w:rsidR="00383C17" w:rsidRPr="00DA1872" w:rsidRDefault="00383C17" w:rsidP="00FC16C8">
            <w:pPr>
              <w:pStyle w:val="Prrafodelista"/>
              <w:numPr>
                <w:ilvl w:val="0"/>
                <w:numId w:val="32"/>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sistema verifica y no encuentra coincidencias.</w:t>
            </w:r>
          </w:p>
          <w:p w14:paraId="152A3A33"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DA1872">
              <w:rPr>
                <w:rFonts w:ascii="Calibri" w:hAnsi="Calibri" w:cs="Calibri"/>
                <w:color w:val="000000" w:themeColor="text1"/>
              </w:rPr>
              <w:t>Se muestra un mensaje indicando que no se encontraron resultados y perm</w:t>
            </w:r>
            <w:r>
              <w:rPr>
                <w:rFonts w:ascii="Calibri" w:hAnsi="Calibri" w:cs="Calibri"/>
                <w:color w:val="000000" w:themeColor="text1"/>
              </w:rPr>
              <w:t>ite realizar una nueva búsqueda</w:t>
            </w:r>
            <w:r w:rsidRPr="00EA5B48">
              <w:rPr>
                <w:rFonts w:ascii="Calibri" w:hAnsi="Calibri" w:cs="Calibri"/>
                <w:color w:val="000000" w:themeColor="text1"/>
              </w:rPr>
              <w:t>.</w:t>
            </w:r>
          </w:p>
        </w:tc>
      </w:tr>
      <w:tr w:rsidR="00383C17" w:rsidRPr="00CD1CCA" w14:paraId="2BF57B59" w14:textId="77777777" w:rsidTr="00FC16C8">
        <w:tc>
          <w:tcPr>
            <w:tcW w:w="9658" w:type="dxa"/>
            <w:gridSpan w:val="4"/>
          </w:tcPr>
          <w:p w14:paraId="079CF87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2B3432" w14:textId="77777777" w:rsidTr="00FC16C8">
        <w:trPr>
          <w:trHeight w:val="921"/>
        </w:trPr>
        <w:tc>
          <w:tcPr>
            <w:tcW w:w="9658" w:type="dxa"/>
            <w:gridSpan w:val="4"/>
          </w:tcPr>
          <w:p w14:paraId="0389D8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A3258F1" w14:textId="77777777" w:rsidR="00383C17" w:rsidRPr="00DA18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Errores en la búsqueda debido a entradas incorrectas o mal formateadas.</w:t>
            </w:r>
          </w:p>
          <w:p w14:paraId="588AF6C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Demoras en la recuperación de datos en caso de un gran volumen de registros</w:t>
            </w:r>
            <w:r w:rsidRPr="00A12080">
              <w:rPr>
                <w:rFonts w:ascii="Calibri" w:hAnsi="Calibri" w:cs="Calibri"/>
                <w:iCs/>
                <w:color w:val="000000" w:themeColor="text1"/>
              </w:rPr>
              <w:t>.</w:t>
            </w:r>
          </w:p>
        </w:tc>
      </w:tr>
      <w:tr w:rsidR="00383C17" w:rsidRPr="00CD1CCA" w14:paraId="61D90CA0" w14:textId="77777777" w:rsidTr="00FC16C8">
        <w:trPr>
          <w:trHeight w:val="422"/>
        </w:trPr>
        <w:tc>
          <w:tcPr>
            <w:tcW w:w="9658" w:type="dxa"/>
            <w:gridSpan w:val="4"/>
          </w:tcPr>
          <w:p w14:paraId="227E499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EC644DE" w14:textId="77777777" w:rsidR="00383C17" w:rsidRDefault="00383C17" w:rsidP="00383C17"/>
    <w:p w14:paraId="774CE45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16D276" w14:textId="77777777" w:rsidTr="00FC16C8">
        <w:trPr>
          <w:tblHeader/>
        </w:trPr>
        <w:tc>
          <w:tcPr>
            <w:tcW w:w="4903" w:type="dxa"/>
            <w:gridSpan w:val="2"/>
            <w:shd w:val="clear" w:color="auto" w:fill="D9D9D9"/>
          </w:tcPr>
          <w:p w14:paraId="5BDFF8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A458B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14</w:t>
            </w:r>
          </w:p>
        </w:tc>
        <w:tc>
          <w:tcPr>
            <w:tcW w:w="4755" w:type="dxa"/>
            <w:gridSpan w:val="2"/>
            <w:shd w:val="clear" w:color="auto" w:fill="D9D9D9"/>
          </w:tcPr>
          <w:p w14:paraId="19189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E64AB91" w14:textId="77777777" w:rsidR="00383C17" w:rsidRPr="00CD1CCA" w:rsidRDefault="00383C17" w:rsidP="00FC16C8">
            <w:pPr>
              <w:rPr>
                <w:rFonts w:ascii="Calibri" w:hAnsi="Calibri" w:cs="Calibri"/>
                <w:b/>
                <w:color w:val="000000" w:themeColor="text1"/>
              </w:rPr>
            </w:pPr>
            <w:r>
              <w:rPr>
                <w:color w:val="000000" w:themeColor="text1"/>
              </w:rPr>
              <w:t>Filtrar Búsqueda Existencia</w:t>
            </w:r>
          </w:p>
        </w:tc>
      </w:tr>
      <w:tr w:rsidR="00383C17" w:rsidRPr="00CD1CCA" w14:paraId="7DE70690" w14:textId="77777777" w:rsidTr="00FC16C8">
        <w:tc>
          <w:tcPr>
            <w:tcW w:w="6485" w:type="dxa"/>
            <w:gridSpan w:val="3"/>
          </w:tcPr>
          <w:p w14:paraId="2194CB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444C85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DC740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126CDC"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E7C9C9F" w14:textId="77777777" w:rsidTr="00FC16C8">
        <w:tc>
          <w:tcPr>
            <w:tcW w:w="9658" w:type="dxa"/>
            <w:gridSpan w:val="4"/>
          </w:tcPr>
          <w:p w14:paraId="22F3CF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15</w:t>
            </w:r>
          </w:p>
        </w:tc>
      </w:tr>
      <w:tr w:rsidR="00383C17" w:rsidRPr="00CD1CCA" w14:paraId="229C1068" w14:textId="77777777" w:rsidTr="00FC16C8">
        <w:tc>
          <w:tcPr>
            <w:tcW w:w="9658" w:type="dxa"/>
            <w:gridSpan w:val="4"/>
          </w:tcPr>
          <w:p w14:paraId="0D9184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EE743FA" w14:textId="77777777" w:rsidTr="00FC16C8">
        <w:tc>
          <w:tcPr>
            <w:tcW w:w="9658" w:type="dxa"/>
            <w:gridSpan w:val="4"/>
          </w:tcPr>
          <w:p w14:paraId="582E2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13C06E9" w14:textId="77777777" w:rsidTr="00FC16C8">
        <w:tc>
          <w:tcPr>
            <w:tcW w:w="9658" w:type="dxa"/>
            <w:gridSpan w:val="4"/>
          </w:tcPr>
          <w:p w14:paraId="0927C90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656F684" w14:textId="77777777" w:rsidR="00383C17" w:rsidRPr="00CD1CCA" w:rsidRDefault="00383C17" w:rsidP="00FC16C8">
            <w:pPr>
              <w:rPr>
                <w:rFonts w:ascii="Calibri" w:hAnsi="Calibri" w:cs="Calibri"/>
                <w:b/>
                <w:color w:val="000000" w:themeColor="text1"/>
              </w:rPr>
            </w:pPr>
            <w:r w:rsidRPr="00F9168C">
              <w:rPr>
                <w:rFonts w:ascii="Calibri" w:eastAsia="Arial Unicode MS" w:hAnsi="Calibri" w:cs="Calibri"/>
                <w:iCs/>
                <w:color w:val="000000" w:themeColor="text1"/>
              </w:rPr>
              <w:t>El sistema permitirá a los usuarios administradores y bibliotecarios realizar búsquedas de existencias utilizando filtros específicos para agilizar la localización de información. Los filtros disponibles incluyen búsqueda por ID de los ejemplares o por género literario. Las búsquedas y resultados se actualizarán en tiempo real conforme se apliquen los filtros</w:t>
            </w:r>
            <w:r w:rsidRPr="00EA5B48">
              <w:rPr>
                <w:rFonts w:ascii="Calibri" w:eastAsia="Arial Unicode MS" w:hAnsi="Calibri" w:cs="Calibri"/>
                <w:iCs/>
                <w:color w:val="000000" w:themeColor="text1"/>
              </w:rPr>
              <w:t>.</w:t>
            </w:r>
          </w:p>
        </w:tc>
      </w:tr>
      <w:tr w:rsidR="00383C17" w:rsidRPr="00CD1CCA" w14:paraId="2DD295D4" w14:textId="77777777" w:rsidTr="00FC16C8">
        <w:tc>
          <w:tcPr>
            <w:tcW w:w="9658" w:type="dxa"/>
            <w:gridSpan w:val="4"/>
            <w:tcBorders>
              <w:bottom w:val="single" w:sz="4" w:space="0" w:color="auto"/>
            </w:tcBorders>
          </w:tcPr>
          <w:p w14:paraId="56E1F4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55F8DE0" w14:textId="77777777" w:rsidR="00383C17" w:rsidRPr="00CD1CCA" w:rsidRDefault="00383C17" w:rsidP="00FC16C8">
            <w:pPr>
              <w:pStyle w:val="Prrafodelista"/>
              <w:numPr>
                <w:ilvl w:val="0"/>
                <w:numId w:val="23"/>
              </w:numPr>
              <w:rPr>
                <w:rFonts w:ascii="Calibri" w:hAnsi="Calibri" w:cs="Calibri"/>
                <w:color w:val="000000" w:themeColor="text1"/>
              </w:rPr>
            </w:pPr>
            <w:r w:rsidRPr="00F9168C">
              <w:rPr>
                <w:rFonts w:ascii="Calibri" w:hAnsi="Calibri" w:cs="Calibri"/>
                <w:color w:val="000000" w:themeColor="text1"/>
              </w:rPr>
              <w:t>Los resultados deben ser claros y mostrar información relevante del ejemplar, como título, autor, ubicación y estado</w:t>
            </w:r>
            <w:r>
              <w:rPr>
                <w:rFonts w:ascii="Calibri" w:hAnsi="Calibri" w:cs="Calibri"/>
                <w:color w:val="000000" w:themeColor="text1"/>
              </w:rPr>
              <w:t>.</w:t>
            </w:r>
          </w:p>
        </w:tc>
      </w:tr>
      <w:tr w:rsidR="00383C17" w:rsidRPr="00CD1CCA" w14:paraId="1B1D10C2" w14:textId="77777777" w:rsidTr="00FC16C8">
        <w:tc>
          <w:tcPr>
            <w:tcW w:w="9658" w:type="dxa"/>
            <w:gridSpan w:val="4"/>
            <w:tcBorders>
              <w:bottom w:val="single" w:sz="4" w:space="0" w:color="auto"/>
            </w:tcBorders>
          </w:tcPr>
          <w:p w14:paraId="02CABC7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ADAC0D" w14:textId="77777777" w:rsidR="00383C17" w:rsidRPr="00F9168C" w:rsidRDefault="00383C17" w:rsidP="00FC16C8">
            <w:pPr>
              <w:pStyle w:val="Prrafodelista"/>
              <w:numPr>
                <w:ilvl w:val="0"/>
                <w:numId w:val="24"/>
              </w:numPr>
              <w:rPr>
                <w:rFonts w:ascii="Calibri" w:hAnsi="Calibri" w:cs="Calibri"/>
                <w:bCs/>
                <w:color w:val="000000" w:themeColor="text1"/>
              </w:rPr>
            </w:pPr>
            <w:r w:rsidRPr="00F9168C">
              <w:rPr>
                <w:rFonts w:ascii="Calibri" w:hAnsi="Calibri" w:cs="Calibri"/>
                <w:bCs/>
                <w:color w:val="000000" w:themeColor="text1"/>
              </w:rPr>
              <w:t>La búsqueda mediante filtros genera resultados precisos y actualizados en tiempo real.</w:t>
            </w:r>
          </w:p>
          <w:p w14:paraId="3FAE41BF" w14:textId="77777777" w:rsidR="00383C17" w:rsidRPr="00651F90" w:rsidRDefault="00383C17" w:rsidP="00FC16C8">
            <w:pPr>
              <w:pStyle w:val="Prrafodelista"/>
              <w:numPr>
                <w:ilvl w:val="0"/>
                <w:numId w:val="24"/>
              </w:numPr>
              <w:rPr>
                <w:rFonts w:ascii="Calibri" w:hAnsi="Calibri" w:cs="Calibri"/>
                <w:b/>
                <w:color w:val="000000" w:themeColor="text1"/>
              </w:rPr>
            </w:pPr>
            <w:r w:rsidRPr="00F9168C">
              <w:rPr>
                <w:rFonts w:ascii="Calibri" w:hAnsi="Calibri" w:cs="Calibri"/>
                <w:bCs/>
                <w:color w:val="000000" w:themeColor="text1"/>
              </w:rPr>
              <w:lastRenderedPageBreak/>
              <w:t>Los filtros pueden combinarse para rea</w:t>
            </w:r>
            <w:r>
              <w:rPr>
                <w:rFonts w:ascii="Calibri" w:hAnsi="Calibri" w:cs="Calibri"/>
                <w:bCs/>
                <w:color w:val="000000" w:themeColor="text1"/>
              </w:rPr>
              <w:t>lizar búsquedas más específicas</w:t>
            </w:r>
            <w:r w:rsidRPr="00BE0DBA">
              <w:rPr>
                <w:rFonts w:ascii="Calibri" w:hAnsi="Calibri" w:cs="Calibri"/>
                <w:bCs/>
                <w:color w:val="000000" w:themeColor="text1"/>
              </w:rPr>
              <w:t>.</w:t>
            </w:r>
          </w:p>
        </w:tc>
      </w:tr>
      <w:tr w:rsidR="00383C17" w:rsidRPr="00CD1CCA" w14:paraId="5E45A065" w14:textId="77777777" w:rsidTr="00FC16C8">
        <w:trPr>
          <w:trHeight w:val="345"/>
        </w:trPr>
        <w:tc>
          <w:tcPr>
            <w:tcW w:w="9658" w:type="dxa"/>
            <w:gridSpan w:val="4"/>
            <w:tcBorders>
              <w:bottom w:val="single" w:sz="4" w:space="0" w:color="auto"/>
            </w:tcBorders>
            <w:shd w:val="clear" w:color="auto" w:fill="D9D9D9"/>
          </w:tcPr>
          <w:p w14:paraId="4518AA2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57174793" w14:textId="77777777" w:rsidTr="00FC16C8">
        <w:trPr>
          <w:trHeight w:val="496"/>
        </w:trPr>
        <w:tc>
          <w:tcPr>
            <w:tcW w:w="1134" w:type="dxa"/>
            <w:tcBorders>
              <w:bottom w:val="single" w:sz="4" w:space="0" w:color="auto"/>
            </w:tcBorders>
          </w:tcPr>
          <w:p w14:paraId="30271BE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14.1</w:t>
            </w:r>
            <w:r w:rsidRPr="00CD1CCA">
              <w:rPr>
                <w:rFonts w:ascii="Calibri" w:eastAsia="Arial Unicode MS" w:hAnsi="Calibri" w:cs="Calibri"/>
                <w:color w:val="000000" w:themeColor="text1"/>
              </w:rPr>
              <w:t xml:space="preserve">     </w:t>
            </w:r>
          </w:p>
          <w:p w14:paraId="6767601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DF0C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por Filtro Exitosa</w:t>
            </w:r>
            <w:r w:rsidRPr="000E7C15">
              <w:rPr>
                <w:rFonts w:ascii="Calibri" w:eastAsia="Arial Unicode MS" w:hAnsi="Calibri" w:cs="Calibri"/>
                <w:color w:val="000000" w:themeColor="text1"/>
              </w:rPr>
              <w:t>.</w:t>
            </w:r>
          </w:p>
          <w:p w14:paraId="1EF088A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CB696C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9168C">
              <w:rPr>
                <w:rFonts w:ascii="Calibri" w:hAnsi="Calibri" w:cs="Calibri"/>
                <w:bCs/>
                <w:color w:val="000000" w:themeColor="text1"/>
                <w:lang w:val="es-EC"/>
              </w:rPr>
              <w:t>El administrador o bibliotecario aplica un filtro válido por ID o género</w:t>
            </w:r>
            <w:r w:rsidRPr="00A12080">
              <w:rPr>
                <w:rFonts w:ascii="Calibri" w:hAnsi="Calibri" w:cs="Calibri"/>
                <w:bCs/>
                <w:color w:val="000000" w:themeColor="text1"/>
                <w:lang w:val="es-EC"/>
              </w:rPr>
              <w:t>.</w:t>
            </w:r>
          </w:p>
          <w:p w14:paraId="53C327A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D5504C" w14:textId="77777777" w:rsidR="00383C17" w:rsidRPr="00F9168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El sistema procesa la solicitud y actualiza los resultados en tiempo real.</w:t>
            </w:r>
          </w:p>
          <w:p w14:paraId="1276152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Se muestran los datos relevantes de las existencias que cumplen con los criterios aplicados.</w:t>
            </w:r>
          </w:p>
        </w:tc>
      </w:tr>
      <w:tr w:rsidR="00383C17" w:rsidRPr="00CD1CCA" w14:paraId="227F0FE6" w14:textId="77777777" w:rsidTr="00FC16C8">
        <w:trPr>
          <w:trHeight w:val="756"/>
        </w:trPr>
        <w:tc>
          <w:tcPr>
            <w:tcW w:w="1134" w:type="dxa"/>
            <w:tcBorders>
              <w:bottom w:val="single" w:sz="4" w:space="0" w:color="auto"/>
            </w:tcBorders>
          </w:tcPr>
          <w:p w14:paraId="3321AAC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14.2</w:t>
            </w:r>
            <w:r w:rsidRPr="00CD1CCA">
              <w:rPr>
                <w:rFonts w:ascii="Calibri" w:eastAsia="Arial Unicode MS" w:hAnsi="Calibri" w:cs="Calibri"/>
                <w:color w:val="000000" w:themeColor="text1"/>
              </w:rPr>
              <w:t xml:space="preserve">    </w:t>
            </w:r>
          </w:p>
          <w:p w14:paraId="2DA18AA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9520EC1"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 por filtro fallida.</w:t>
            </w:r>
          </w:p>
          <w:p w14:paraId="4C0CB7E9"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EF84F85"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administrador o bibliotecario aplica un</w:t>
            </w:r>
            <w:r>
              <w:rPr>
                <w:rFonts w:ascii="Calibri" w:hAnsi="Calibri" w:cs="Calibri"/>
                <w:color w:val="000000" w:themeColor="text1"/>
              </w:rPr>
              <w:t xml:space="preserve"> filtro inexistente o no válido</w:t>
            </w:r>
            <w:r w:rsidRPr="00EE6B03">
              <w:rPr>
                <w:rFonts w:ascii="Calibri" w:hAnsi="Calibri" w:cs="Calibri"/>
                <w:color w:val="000000" w:themeColor="text1"/>
              </w:rPr>
              <w:t>.</w:t>
            </w:r>
          </w:p>
          <w:p w14:paraId="370F6E0B"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65FD75D5" w14:textId="77777777" w:rsidR="00383C17" w:rsidRPr="00F9168C" w:rsidRDefault="00383C17" w:rsidP="00FC16C8">
            <w:pPr>
              <w:pStyle w:val="Prrafodelista"/>
              <w:numPr>
                <w:ilvl w:val="0"/>
                <w:numId w:val="32"/>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sistema verifica los datos y no encuentra resultados.</w:t>
            </w:r>
          </w:p>
          <w:p w14:paraId="479E646A"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F9168C">
              <w:rPr>
                <w:rFonts w:ascii="Calibri" w:hAnsi="Calibri" w:cs="Calibri"/>
                <w:color w:val="000000" w:themeColor="text1"/>
              </w:rPr>
              <w:t>Se despliega un mensaje indicando que no se encontraron coincidencias, permitiendo ajustar los filtros.</w:t>
            </w:r>
          </w:p>
        </w:tc>
      </w:tr>
      <w:tr w:rsidR="00383C17" w:rsidRPr="00CD1CCA" w14:paraId="146A9C69" w14:textId="77777777" w:rsidTr="00FC16C8">
        <w:tc>
          <w:tcPr>
            <w:tcW w:w="9658" w:type="dxa"/>
            <w:gridSpan w:val="4"/>
          </w:tcPr>
          <w:p w14:paraId="7F91B8C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290C036" w14:textId="77777777" w:rsidTr="00FC16C8">
        <w:trPr>
          <w:trHeight w:val="921"/>
        </w:trPr>
        <w:tc>
          <w:tcPr>
            <w:tcW w:w="9658" w:type="dxa"/>
            <w:gridSpan w:val="4"/>
          </w:tcPr>
          <w:p w14:paraId="58FF343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1824A04" w14:textId="77777777" w:rsidR="00383C17" w:rsidRPr="00F9168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Mala implementación de los filtros que pueda generar resultados inconsistentes.</w:t>
            </w:r>
          </w:p>
          <w:p w14:paraId="0E5E4BD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Errores en tiempo de respuesta debido a un volumen elevado de datos</w:t>
            </w:r>
            <w:r w:rsidRPr="00A12080">
              <w:rPr>
                <w:rFonts w:ascii="Calibri" w:hAnsi="Calibri" w:cs="Calibri"/>
                <w:iCs/>
                <w:color w:val="000000" w:themeColor="text1"/>
              </w:rPr>
              <w:t>.</w:t>
            </w:r>
          </w:p>
        </w:tc>
      </w:tr>
      <w:tr w:rsidR="00383C17" w:rsidRPr="00CD1CCA" w14:paraId="01E90485" w14:textId="77777777" w:rsidTr="00FC16C8">
        <w:trPr>
          <w:trHeight w:val="422"/>
        </w:trPr>
        <w:tc>
          <w:tcPr>
            <w:tcW w:w="9658" w:type="dxa"/>
            <w:gridSpan w:val="4"/>
          </w:tcPr>
          <w:p w14:paraId="162AC58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35F1D6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56EEF1B" w14:textId="77777777" w:rsidTr="00FC16C8">
        <w:trPr>
          <w:tblHeader/>
        </w:trPr>
        <w:tc>
          <w:tcPr>
            <w:tcW w:w="4903" w:type="dxa"/>
            <w:gridSpan w:val="2"/>
            <w:shd w:val="clear" w:color="auto" w:fill="D9D9D9"/>
          </w:tcPr>
          <w:p w14:paraId="52F911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16D0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15</w:t>
            </w:r>
          </w:p>
        </w:tc>
        <w:tc>
          <w:tcPr>
            <w:tcW w:w="4755" w:type="dxa"/>
            <w:gridSpan w:val="2"/>
            <w:shd w:val="clear" w:color="auto" w:fill="D9D9D9"/>
          </w:tcPr>
          <w:p w14:paraId="5E3AA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C20928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Generar Multa</w:t>
            </w:r>
          </w:p>
          <w:p w14:paraId="58A10CA5" w14:textId="77777777" w:rsidR="00383C17" w:rsidRPr="00CD1CCA" w:rsidRDefault="00383C17" w:rsidP="00FC16C8">
            <w:pPr>
              <w:rPr>
                <w:rFonts w:ascii="Calibri" w:hAnsi="Calibri" w:cs="Calibri"/>
                <w:b/>
                <w:color w:val="000000" w:themeColor="text1"/>
              </w:rPr>
            </w:pPr>
          </w:p>
        </w:tc>
      </w:tr>
      <w:tr w:rsidR="00383C17" w:rsidRPr="00CD1CCA" w14:paraId="037E7728" w14:textId="77777777" w:rsidTr="00FC16C8">
        <w:tc>
          <w:tcPr>
            <w:tcW w:w="6485" w:type="dxa"/>
            <w:gridSpan w:val="3"/>
          </w:tcPr>
          <w:p w14:paraId="7BD7BE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EB3BF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0D558A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3B7F6A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D08504A" w14:textId="77777777" w:rsidTr="00FC16C8">
        <w:tc>
          <w:tcPr>
            <w:tcW w:w="9658" w:type="dxa"/>
            <w:gridSpan w:val="4"/>
          </w:tcPr>
          <w:p w14:paraId="25ADF12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7</w:t>
            </w:r>
          </w:p>
        </w:tc>
      </w:tr>
      <w:tr w:rsidR="00383C17" w:rsidRPr="00CD1CCA" w14:paraId="19C7A7CB" w14:textId="77777777" w:rsidTr="00FC16C8">
        <w:tc>
          <w:tcPr>
            <w:tcW w:w="9658" w:type="dxa"/>
            <w:gridSpan w:val="4"/>
          </w:tcPr>
          <w:p w14:paraId="62FCDD6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0C237B6" w14:textId="77777777" w:rsidTr="00FC16C8">
        <w:tc>
          <w:tcPr>
            <w:tcW w:w="9658" w:type="dxa"/>
            <w:gridSpan w:val="4"/>
          </w:tcPr>
          <w:p w14:paraId="1B7CE0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00DE190" w14:textId="77777777" w:rsidTr="00FC16C8">
        <w:tc>
          <w:tcPr>
            <w:tcW w:w="9658" w:type="dxa"/>
            <w:gridSpan w:val="4"/>
          </w:tcPr>
          <w:p w14:paraId="55E015EF"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0B66358" w14:textId="77777777" w:rsidR="00383C17" w:rsidRPr="00CD1CCA" w:rsidRDefault="00383C17" w:rsidP="00FC16C8">
            <w:pPr>
              <w:rPr>
                <w:rFonts w:ascii="Calibri" w:hAnsi="Calibri" w:cs="Calibri"/>
                <w:b/>
                <w:color w:val="000000" w:themeColor="text1"/>
              </w:rPr>
            </w:pPr>
            <w:r w:rsidRPr="00F25238">
              <w:rPr>
                <w:rFonts w:ascii="Calibri" w:eastAsia="Arial Unicode MS" w:hAnsi="Calibri" w:cs="Calibri"/>
                <w:iCs/>
                <w:color w:val="000000" w:themeColor="text1"/>
              </w:rPr>
              <w:t>El sistema permitirá a los administradores y bibliotecarios generar multas asociadas a los usuarios por retrasos en la devolución de libros o por el uso indebido de recursos, como cubículos. Las multas se registrarán con detalles del motivo, monto y usuario asociado</w:t>
            </w:r>
            <w:r>
              <w:rPr>
                <w:rFonts w:ascii="Calibri" w:eastAsia="Arial Unicode MS" w:hAnsi="Calibri" w:cs="Calibri"/>
                <w:iCs/>
                <w:color w:val="000000" w:themeColor="text1"/>
              </w:rPr>
              <w:t>.</w:t>
            </w:r>
          </w:p>
        </w:tc>
      </w:tr>
      <w:tr w:rsidR="00383C17" w:rsidRPr="00CD1CCA" w14:paraId="200C9C87" w14:textId="77777777" w:rsidTr="00FC16C8">
        <w:tc>
          <w:tcPr>
            <w:tcW w:w="9658" w:type="dxa"/>
            <w:gridSpan w:val="4"/>
            <w:tcBorders>
              <w:bottom w:val="single" w:sz="4" w:space="0" w:color="auto"/>
            </w:tcBorders>
          </w:tcPr>
          <w:p w14:paraId="6F932C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C2A85FE"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Las multas se pueden generar automáticamente con base en reglas predefinidas o manualmente a través del módulo de gestión de multas.</w:t>
            </w:r>
          </w:p>
          <w:p w14:paraId="06635318"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Es obligatorio especificar el motivo y el monto al generar una multa manual.</w:t>
            </w:r>
          </w:p>
          <w:p w14:paraId="2B776FE6" w14:textId="77777777" w:rsidR="00383C17" w:rsidRPr="00CD1CCA"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lastRenderedPageBreak/>
              <w:t>Las multas generadas deben quedar registradas en la base de datos del sistema con su estado inicial como "Pendiente".</w:t>
            </w:r>
          </w:p>
        </w:tc>
      </w:tr>
      <w:tr w:rsidR="00383C17" w:rsidRPr="00CD1CCA" w14:paraId="017EE156" w14:textId="77777777" w:rsidTr="00FC16C8">
        <w:trPr>
          <w:trHeight w:val="706"/>
        </w:trPr>
        <w:tc>
          <w:tcPr>
            <w:tcW w:w="9658" w:type="dxa"/>
            <w:gridSpan w:val="4"/>
            <w:tcBorders>
              <w:bottom w:val="single" w:sz="4" w:space="0" w:color="auto"/>
            </w:tcBorders>
          </w:tcPr>
          <w:p w14:paraId="1EDDB5F2"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3A99C2A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calcular automáticamente la multa según las reglas definidas en caso de devoluciones tardías o mal uso de recursos.</w:t>
            </w:r>
          </w:p>
          <w:p w14:paraId="37CD744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permitir al administrador o bibliotecario ingresar detalles precisos al generar una multa manual.</w:t>
            </w:r>
          </w:p>
          <w:p w14:paraId="5FF2D269"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confirmar la creación exitosa de la multa con un mensaje de confirmación.</w:t>
            </w:r>
          </w:p>
        </w:tc>
      </w:tr>
      <w:tr w:rsidR="00383C17" w:rsidRPr="00CD1CCA" w14:paraId="77C6E7C3" w14:textId="77777777" w:rsidTr="00FC16C8">
        <w:trPr>
          <w:trHeight w:val="345"/>
        </w:trPr>
        <w:tc>
          <w:tcPr>
            <w:tcW w:w="9658" w:type="dxa"/>
            <w:gridSpan w:val="4"/>
            <w:tcBorders>
              <w:bottom w:val="single" w:sz="4" w:space="0" w:color="auto"/>
            </w:tcBorders>
            <w:shd w:val="clear" w:color="auto" w:fill="D9D9D9"/>
          </w:tcPr>
          <w:p w14:paraId="7B9755E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BA12532" w14:textId="77777777" w:rsidTr="00FC16C8">
        <w:trPr>
          <w:trHeight w:val="1674"/>
        </w:trPr>
        <w:tc>
          <w:tcPr>
            <w:tcW w:w="1134" w:type="dxa"/>
            <w:tcBorders>
              <w:bottom w:val="single" w:sz="4" w:space="0" w:color="auto"/>
            </w:tcBorders>
          </w:tcPr>
          <w:p w14:paraId="24B62AC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15.1</w:t>
            </w:r>
            <w:r w:rsidRPr="00CD1CCA">
              <w:rPr>
                <w:rFonts w:ascii="Calibri" w:eastAsia="Arial Unicode MS" w:hAnsi="Calibri" w:cs="Calibri"/>
                <w:color w:val="000000" w:themeColor="text1"/>
              </w:rPr>
              <w:t xml:space="preserve">     </w:t>
            </w:r>
          </w:p>
          <w:p w14:paraId="7B94401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16C12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automáticamente por retraso</w:t>
            </w:r>
            <w:r>
              <w:rPr>
                <w:rFonts w:ascii="Calibri" w:eastAsia="Arial Unicode MS" w:hAnsi="Calibri" w:cs="Calibri"/>
                <w:color w:val="000000" w:themeColor="text1"/>
              </w:rPr>
              <w:t>.</w:t>
            </w:r>
          </w:p>
          <w:p w14:paraId="2A1023F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8403017" w14:textId="77777777" w:rsidR="00383C17" w:rsidRPr="00F25238"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usuario tiene préstamos activos en el sistema.</w:t>
            </w:r>
          </w:p>
          <w:p w14:paraId="6181CFA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plazo de devolución del libro ha vencido.</w:t>
            </w:r>
          </w:p>
          <w:p w14:paraId="4C078A5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85200B1"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identifica automáticamente el retraso.</w:t>
            </w:r>
          </w:p>
          <w:p w14:paraId="5CF17A23"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calcula el monto de la multa según los días de retraso.</w:t>
            </w:r>
          </w:p>
          <w:p w14:paraId="36E789E0"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genera la multa y la asocia al usuario correspondiente</w:t>
            </w:r>
            <w:r>
              <w:rPr>
                <w:rFonts w:ascii="Calibri" w:hAnsi="Calibri" w:cs="Calibri"/>
                <w:iCs/>
                <w:color w:val="000000" w:themeColor="text1"/>
              </w:rPr>
              <w:t>.</w:t>
            </w:r>
          </w:p>
        </w:tc>
      </w:tr>
      <w:tr w:rsidR="00383C17" w:rsidRPr="00CD1CCA" w14:paraId="3236CB23" w14:textId="77777777" w:rsidTr="00FC16C8">
        <w:trPr>
          <w:trHeight w:val="330"/>
        </w:trPr>
        <w:tc>
          <w:tcPr>
            <w:tcW w:w="1134" w:type="dxa"/>
            <w:tcBorders>
              <w:bottom w:val="single" w:sz="4" w:space="0" w:color="auto"/>
            </w:tcBorders>
          </w:tcPr>
          <w:p w14:paraId="201CF2A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15.2</w:t>
            </w:r>
            <w:r w:rsidRPr="00CD1CCA">
              <w:rPr>
                <w:rFonts w:ascii="Calibri" w:eastAsia="Arial Unicode MS" w:hAnsi="Calibri" w:cs="Calibri"/>
                <w:color w:val="000000" w:themeColor="text1"/>
              </w:rPr>
              <w:t xml:space="preserve">    </w:t>
            </w:r>
          </w:p>
          <w:p w14:paraId="1196353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A83F6B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manualmente por uso indebido de recursos</w:t>
            </w:r>
            <w:r w:rsidRPr="00CD1CCA">
              <w:rPr>
                <w:rFonts w:ascii="Calibri" w:eastAsia="Arial Unicode MS" w:hAnsi="Calibri" w:cs="Calibri"/>
                <w:color w:val="000000" w:themeColor="text1"/>
              </w:rPr>
              <w:t>.</w:t>
            </w:r>
          </w:p>
          <w:p w14:paraId="439D8B4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DF3E0E2" w14:textId="77777777" w:rsidR="00383C17" w:rsidRPr="00F25238"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detectó un incumplimiento en el uso de recursos.</w:t>
            </w:r>
          </w:p>
          <w:p w14:paraId="6006EE4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tiene permisos para registrar multas manualmente.</w:t>
            </w:r>
          </w:p>
          <w:p w14:paraId="04F0122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8F44AE4"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El bibliotecario/administrador selecciona al usuario afectado.</w:t>
            </w:r>
          </w:p>
          <w:p w14:paraId="1EE9CA92"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Se ingresan el motivo y monto de la multa en el sistema.</w:t>
            </w:r>
          </w:p>
          <w:p w14:paraId="0A0D104B"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F25238">
              <w:rPr>
                <w:rFonts w:ascii="Calibri" w:eastAsia="Arial Unicode MS" w:hAnsi="Calibri" w:cs="Calibri"/>
                <w:iCs/>
              </w:rPr>
              <w:t>El sistema registra la multa con un estado inicial de "Pendiente".</w:t>
            </w:r>
          </w:p>
        </w:tc>
      </w:tr>
      <w:tr w:rsidR="00383C17" w:rsidRPr="00CD1CCA" w14:paraId="765CF1ED" w14:textId="77777777" w:rsidTr="00FC16C8">
        <w:tc>
          <w:tcPr>
            <w:tcW w:w="9658" w:type="dxa"/>
            <w:gridSpan w:val="4"/>
          </w:tcPr>
          <w:p w14:paraId="7B1BD8E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5E69E9AC" w14:textId="77777777" w:rsidTr="00FC16C8">
        <w:trPr>
          <w:trHeight w:val="1312"/>
        </w:trPr>
        <w:tc>
          <w:tcPr>
            <w:tcW w:w="9658" w:type="dxa"/>
            <w:gridSpan w:val="4"/>
          </w:tcPr>
          <w:p w14:paraId="66BA136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7051A" w14:textId="77777777" w:rsidR="00383C17" w:rsidRPr="00F25238"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Errores en el cálculo automático de multas pueden generar conflictos con los usuarios.</w:t>
            </w:r>
          </w:p>
          <w:p w14:paraId="55DB702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La falta de registros detallados puede dificultar la resolución de disputas relacionadas con las multas.</w:t>
            </w:r>
          </w:p>
        </w:tc>
      </w:tr>
      <w:tr w:rsidR="00383C17" w:rsidRPr="00CD1CCA" w14:paraId="5D78AE0A" w14:textId="77777777" w:rsidTr="00FC16C8">
        <w:trPr>
          <w:trHeight w:val="422"/>
        </w:trPr>
        <w:tc>
          <w:tcPr>
            <w:tcW w:w="9658" w:type="dxa"/>
            <w:gridSpan w:val="4"/>
          </w:tcPr>
          <w:p w14:paraId="2036481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B98FFE" w14:textId="77777777" w:rsidR="00383C17" w:rsidRDefault="00383C17" w:rsidP="00383C17"/>
    <w:p w14:paraId="5ED605B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D937383" w14:textId="77777777" w:rsidTr="00FC16C8">
        <w:trPr>
          <w:tblHeader/>
        </w:trPr>
        <w:tc>
          <w:tcPr>
            <w:tcW w:w="4903" w:type="dxa"/>
            <w:gridSpan w:val="2"/>
            <w:shd w:val="clear" w:color="auto" w:fill="D9D9D9"/>
          </w:tcPr>
          <w:p w14:paraId="53A66D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32B7A2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16</w:t>
            </w:r>
          </w:p>
        </w:tc>
        <w:tc>
          <w:tcPr>
            <w:tcW w:w="4755" w:type="dxa"/>
            <w:gridSpan w:val="2"/>
            <w:shd w:val="clear" w:color="auto" w:fill="D9D9D9"/>
          </w:tcPr>
          <w:p w14:paraId="49D86CF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ED8C893" w14:textId="77777777" w:rsidR="00383C17" w:rsidRPr="00CD1CCA" w:rsidRDefault="00383C17" w:rsidP="00FC16C8">
            <w:pPr>
              <w:rPr>
                <w:rFonts w:ascii="Calibri" w:hAnsi="Calibri" w:cs="Calibri"/>
                <w:b/>
                <w:color w:val="000000" w:themeColor="text1"/>
              </w:rPr>
            </w:pPr>
            <w:r w:rsidRPr="00682E3C">
              <w:rPr>
                <w:color w:val="000000" w:themeColor="text1"/>
              </w:rPr>
              <w:t>Visualizar Prestaciones</w:t>
            </w:r>
          </w:p>
        </w:tc>
      </w:tr>
      <w:tr w:rsidR="00383C17" w:rsidRPr="00CD1CCA" w14:paraId="6A07C088" w14:textId="77777777" w:rsidTr="00FC16C8">
        <w:tc>
          <w:tcPr>
            <w:tcW w:w="6485" w:type="dxa"/>
            <w:gridSpan w:val="3"/>
          </w:tcPr>
          <w:p w14:paraId="0CC346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A7C204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6EE7F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68B534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3A2ADCB" w14:textId="77777777" w:rsidTr="00FC16C8">
        <w:tc>
          <w:tcPr>
            <w:tcW w:w="9658" w:type="dxa"/>
            <w:gridSpan w:val="4"/>
          </w:tcPr>
          <w:p w14:paraId="4672228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04</w:t>
            </w:r>
          </w:p>
        </w:tc>
      </w:tr>
      <w:tr w:rsidR="00383C17" w:rsidRPr="00CD1CCA" w14:paraId="0BD18615" w14:textId="77777777" w:rsidTr="00FC16C8">
        <w:tc>
          <w:tcPr>
            <w:tcW w:w="9658" w:type="dxa"/>
            <w:gridSpan w:val="4"/>
          </w:tcPr>
          <w:p w14:paraId="32F213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E86C54E" w14:textId="77777777" w:rsidTr="00FC16C8">
        <w:tc>
          <w:tcPr>
            <w:tcW w:w="9658" w:type="dxa"/>
            <w:gridSpan w:val="4"/>
          </w:tcPr>
          <w:p w14:paraId="00119B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CF7592" w14:textId="77777777" w:rsidTr="00FC16C8">
        <w:tc>
          <w:tcPr>
            <w:tcW w:w="9658" w:type="dxa"/>
            <w:gridSpan w:val="4"/>
          </w:tcPr>
          <w:p w14:paraId="534C12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683BEB" w14:textId="77777777" w:rsidR="00383C17" w:rsidRPr="00CD1CCA" w:rsidRDefault="00383C17" w:rsidP="00FC16C8">
            <w:pPr>
              <w:rPr>
                <w:rFonts w:ascii="Calibri" w:hAnsi="Calibri" w:cs="Calibri"/>
                <w:b/>
                <w:color w:val="000000" w:themeColor="text1"/>
              </w:rPr>
            </w:pPr>
            <w:r w:rsidRPr="00682E3C">
              <w:rPr>
                <w:rFonts w:ascii="Calibri" w:eastAsia="Arial Unicode MS" w:hAnsi="Calibri" w:cs="Calibri"/>
                <w:iCs/>
                <w:color w:val="000000" w:themeColor="text1"/>
              </w:rPr>
              <w:t>Este caso de uso permite a los usuarios bibliotecario y administrador consultar la información de las prestaciones de libros realizadas en el sistema. Los datos disponibles incluyen el Id del préstamo, las fechas de emisión, finalización y devolución, el estado del préstamo, así como los nombres, apellidos y número de cédula del lector asociado.</w:t>
            </w:r>
          </w:p>
        </w:tc>
      </w:tr>
      <w:tr w:rsidR="00383C17" w:rsidRPr="00CD1CCA" w14:paraId="5BDA3E63" w14:textId="77777777" w:rsidTr="00FC16C8">
        <w:tc>
          <w:tcPr>
            <w:tcW w:w="9658" w:type="dxa"/>
            <w:gridSpan w:val="4"/>
            <w:tcBorders>
              <w:bottom w:val="single" w:sz="4" w:space="0" w:color="auto"/>
            </w:tcBorders>
          </w:tcPr>
          <w:p w14:paraId="4EDE3BA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EA358CC" w14:textId="77777777" w:rsidR="00383C17" w:rsidRPr="00682E3C"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La información visualizada debe estar siempre actualizada en tiempo real.</w:t>
            </w:r>
          </w:p>
          <w:p w14:paraId="1B926FDD" w14:textId="77777777" w:rsidR="00383C17" w:rsidRPr="00CD1CCA"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 xml:space="preserve">Los usuarios no tienen la capacidad de editar desde esta vista, solo visualizar los </w:t>
            </w:r>
            <w:proofErr w:type="gramStart"/>
            <w:r w:rsidRPr="00682E3C">
              <w:rPr>
                <w:rFonts w:ascii="Calibri" w:hAnsi="Calibri" w:cs="Calibri"/>
                <w:color w:val="000000" w:themeColor="text1"/>
              </w:rPr>
              <w:t>datos.</w:t>
            </w:r>
            <w:r w:rsidRPr="00BE0DBA">
              <w:rPr>
                <w:rFonts w:ascii="Calibri" w:hAnsi="Calibri" w:cs="Calibri"/>
                <w:color w:val="000000" w:themeColor="text1"/>
              </w:rPr>
              <w:t>.</w:t>
            </w:r>
            <w:proofErr w:type="gramEnd"/>
          </w:p>
        </w:tc>
      </w:tr>
      <w:tr w:rsidR="00383C17" w:rsidRPr="00CD1CCA" w14:paraId="51769389" w14:textId="77777777" w:rsidTr="00FC16C8">
        <w:tc>
          <w:tcPr>
            <w:tcW w:w="9658" w:type="dxa"/>
            <w:gridSpan w:val="4"/>
            <w:tcBorders>
              <w:bottom w:val="single" w:sz="4" w:space="0" w:color="auto"/>
            </w:tcBorders>
          </w:tcPr>
          <w:p w14:paraId="5E98324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FCDD797"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La lista de prestaciones debe mostrar todos los préstamos realizados de manera clara y ordenada.</w:t>
            </w:r>
          </w:p>
          <w:p w14:paraId="66D470C1"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Los datos de las prestaciones deben ser precisos y corresponder a la información almacenada en el sistema.</w:t>
            </w:r>
          </w:p>
          <w:p w14:paraId="7EF67F17" w14:textId="77777777" w:rsidR="00383C17" w:rsidRPr="00651F90" w:rsidRDefault="00383C17" w:rsidP="00FC16C8">
            <w:pPr>
              <w:pStyle w:val="Prrafodelista"/>
              <w:numPr>
                <w:ilvl w:val="0"/>
                <w:numId w:val="24"/>
              </w:numPr>
              <w:rPr>
                <w:rFonts w:ascii="Calibri" w:hAnsi="Calibri" w:cs="Calibri"/>
                <w:b/>
                <w:color w:val="000000" w:themeColor="text1"/>
              </w:rPr>
            </w:pPr>
            <w:r w:rsidRPr="00682E3C">
              <w:rPr>
                <w:rFonts w:ascii="Calibri" w:hAnsi="Calibri" w:cs="Calibri"/>
                <w:bCs/>
                <w:color w:val="000000" w:themeColor="text1"/>
              </w:rPr>
              <w:t>La interfaz debe permitir una búsqueda y filtrado eficiente por atributos como fecha, estado o nombre del lector</w:t>
            </w:r>
          </w:p>
        </w:tc>
      </w:tr>
      <w:tr w:rsidR="00383C17" w:rsidRPr="00CD1CCA" w14:paraId="179E621B" w14:textId="77777777" w:rsidTr="00FC16C8">
        <w:trPr>
          <w:trHeight w:val="345"/>
        </w:trPr>
        <w:tc>
          <w:tcPr>
            <w:tcW w:w="9658" w:type="dxa"/>
            <w:gridSpan w:val="4"/>
            <w:tcBorders>
              <w:bottom w:val="single" w:sz="4" w:space="0" w:color="auto"/>
            </w:tcBorders>
            <w:shd w:val="clear" w:color="auto" w:fill="D9D9D9"/>
          </w:tcPr>
          <w:p w14:paraId="4D06C41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BAFC66" w14:textId="77777777" w:rsidTr="00FC16C8">
        <w:trPr>
          <w:trHeight w:val="496"/>
        </w:trPr>
        <w:tc>
          <w:tcPr>
            <w:tcW w:w="1134" w:type="dxa"/>
            <w:tcBorders>
              <w:bottom w:val="single" w:sz="4" w:space="0" w:color="auto"/>
            </w:tcBorders>
          </w:tcPr>
          <w:p w14:paraId="322669E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16.1</w:t>
            </w:r>
            <w:r w:rsidRPr="00CD1CCA">
              <w:rPr>
                <w:rFonts w:ascii="Calibri" w:eastAsia="Arial Unicode MS" w:hAnsi="Calibri" w:cs="Calibri"/>
                <w:color w:val="000000" w:themeColor="text1"/>
              </w:rPr>
              <w:t xml:space="preserve">     </w:t>
            </w:r>
          </w:p>
          <w:p w14:paraId="06BA3A7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1625FE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Visualización exitosa</w:t>
            </w:r>
            <w:r w:rsidRPr="000E7C15">
              <w:rPr>
                <w:rFonts w:ascii="Calibri" w:eastAsia="Arial Unicode MS" w:hAnsi="Calibri" w:cs="Calibri"/>
                <w:color w:val="000000" w:themeColor="text1"/>
              </w:rPr>
              <w:t>.</w:t>
            </w:r>
          </w:p>
          <w:p w14:paraId="26068F0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AA563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E10972">
              <w:rPr>
                <w:rFonts w:ascii="Calibri" w:hAnsi="Calibri" w:cs="Calibri"/>
                <w:bCs/>
                <w:color w:val="000000" w:themeColor="text1"/>
                <w:lang w:val="es-EC"/>
              </w:rPr>
              <w:t xml:space="preserve">El usuario solicita visualizar las prestaciones de </w:t>
            </w:r>
            <w:proofErr w:type="gramStart"/>
            <w:r w:rsidRPr="00E10972">
              <w:rPr>
                <w:rFonts w:ascii="Calibri" w:hAnsi="Calibri" w:cs="Calibri"/>
                <w:bCs/>
                <w:color w:val="000000" w:themeColor="text1"/>
                <w:lang w:val="es-EC"/>
              </w:rPr>
              <w:t>libros.</w:t>
            </w:r>
            <w:r w:rsidRPr="00A12080">
              <w:rPr>
                <w:rFonts w:ascii="Calibri" w:hAnsi="Calibri" w:cs="Calibri"/>
                <w:bCs/>
                <w:color w:val="000000" w:themeColor="text1"/>
                <w:lang w:val="es-EC"/>
              </w:rPr>
              <w:t>.</w:t>
            </w:r>
            <w:proofErr w:type="gramEnd"/>
          </w:p>
          <w:p w14:paraId="75BA3ED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508B2AB" w14:textId="77777777" w:rsidR="00383C17" w:rsidRPr="00E1097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E10972">
              <w:rPr>
                <w:rFonts w:ascii="Calibri" w:hAnsi="Calibri" w:cs="Calibri"/>
                <w:iCs/>
                <w:color w:val="000000" w:themeColor="text1"/>
              </w:rPr>
              <w:t>El sistema muestra toda la información relevante de las prestaciones de manera ordenada</w:t>
            </w:r>
            <w:r>
              <w:rPr>
                <w:rFonts w:ascii="Calibri" w:hAnsi="Calibri" w:cs="Calibri"/>
                <w:iCs/>
                <w:color w:val="000000" w:themeColor="text1"/>
              </w:rPr>
              <w:t>.</w:t>
            </w:r>
          </w:p>
        </w:tc>
      </w:tr>
      <w:tr w:rsidR="00383C17" w:rsidRPr="00CD1CCA" w14:paraId="0A8CD0AB" w14:textId="77777777" w:rsidTr="00FC16C8">
        <w:trPr>
          <w:trHeight w:val="756"/>
        </w:trPr>
        <w:tc>
          <w:tcPr>
            <w:tcW w:w="1134" w:type="dxa"/>
            <w:tcBorders>
              <w:bottom w:val="single" w:sz="4" w:space="0" w:color="auto"/>
            </w:tcBorders>
          </w:tcPr>
          <w:p w14:paraId="5571AA52"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16.2</w:t>
            </w:r>
            <w:r w:rsidRPr="00CD1CCA">
              <w:rPr>
                <w:rFonts w:ascii="Calibri" w:eastAsia="Arial Unicode MS" w:hAnsi="Calibri" w:cs="Calibri"/>
                <w:color w:val="000000" w:themeColor="text1"/>
              </w:rPr>
              <w:t xml:space="preserve">    </w:t>
            </w:r>
          </w:p>
          <w:p w14:paraId="04A000C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949B45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10972">
              <w:rPr>
                <w:rFonts w:ascii="Calibri" w:eastAsia="Arial Unicode MS" w:hAnsi="Calibri" w:cs="Calibri"/>
                <w:color w:val="000000" w:themeColor="text1"/>
              </w:rPr>
              <w:t>Filtro de prestaciones por atributos</w:t>
            </w:r>
            <w:r w:rsidRPr="00CD1CCA">
              <w:rPr>
                <w:rFonts w:ascii="Calibri" w:eastAsia="Arial Unicode MS" w:hAnsi="Calibri" w:cs="Calibri"/>
                <w:color w:val="000000" w:themeColor="text1"/>
              </w:rPr>
              <w:t>.</w:t>
            </w:r>
          </w:p>
          <w:p w14:paraId="6B9871B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24EE92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10972">
              <w:rPr>
                <w:rFonts w:ascii="Calibri" w:hAnsi="Calibri" w:cs="Calibri"/>
                <w:iCs/>
                <w:color w:val="000000" w:themeColor="text1"/>
                <w:lang w:val="es-EC"/>
              </w:rPr>
              <w:t>El usuario utiliza un criterio de búsqueda o filtro (ejemplo: fecha, estado, lector)</w:t>
            </w:r>
            <w:r w:rsidRPr="00E47FE4">
              <w:rPr>
                <w:rFonts w:ascii="Calibri" w:hAnsi="Calibri" w:cs="Calibri"/>
                <w:iCs/>
                <w:color w:val="000000" w:themeColor="text1"/>
                <w:lang w:val="es-EC"/>
              </w:rPr>
              <w:t>.</w:t>
            </w:r>
          </w:p>
          <w:p w14:paraId="385319D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1422ED"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10972">
              <w:rPr>
                <w:rFonts w:ascii="Calibri" w:eastAsia="Arial Unicode MS" w:hAnsi="Calibri" w:cs="Calibri"/>
                <w:iCs/>
              </w:rPr>
              <w:t>El sistema muestra únicamente las prestaciones que coincidan con el filtro aplicado.</w:t>
            </w:r>
          </w:p>
        </w:tc>
      </w:tr>
      <w:tr w:rsidR="00383C17" w:rsidRPr="00CD1CCA" w14:paraId="4E733CB8" w14:textId="77777777" w:rsidTr="00FC16C8">
        <w:trPr>
          <w:trHeight w:val="756"/>
        </w:trPr>
        <w:tc>
          <w:tcPr>
            <w:tcW w:w="1134" w:type="dxa"/>
            <w:tcBorders>
              <w:bottom w:val="single" w:sz="4" w:space="0" w:color="auto"/>
            </w:tcBorders>
          </w:tcPr>
          <w:p w14:paraId="572DD9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ES-16.3</w:t>
            </w:r>
          </w:p>
        </w:tc>
        <w:tc>
          <w:tcPr>
            <w:tcW w:w="8524" w:type="dxa"/>
            <w:gridSpan w:val="3"/>
            <w:tcBorders>
              <w:bottom w:val="single" w:sz="4" w:space="0" w:color="auto"/>
            </w:tcBorders>
          </w:tcPr>
          <w:p w14:paraId="14F1A83C"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DESCRIPCIÓN: </w:t>
            </w:r>
            <w:r w:rsidRPr="00E10972">
              <w:rPr>
                <w:rFonts w:ascii="Calibri" w:hAnsi="Calibri" w:cs="Calibri"/>
                <w:color w:val="000000" w:themeColor="text1"/>
              </w:rPr>
              <w:t>Error al cargar la información de las prestaciones</w:t>
            </w:r>
            <w:r w:rsidRPr="00E10972">
              <w:rPr>
                <w:rFonts w:ascii="Calibri" w:hAnsi="Calibri" w:cs="Calibri"/>
                <w:b/>
                <w:bCs/>
                <w:color w:val="000000" w:themeColor="text1"/>
              </w:rPr>
              <w:t>.</w:t>
            </w:r>
          </w:p>
          <w:p w14:paraId="15CFB634"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SUPOSICIONES/ASUNCIONES:</w:t>
            </w:r>
          </w:p>
          <w:p w14:paraId="5C8DA967"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Ocurre un error en la conexión a la base de datos o un problema interno.</w:t>
            </w:r>
          </w:p>
          <w:p w14:paraId="41A8BD51"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    RESULTADOS:</w:t>
            </w:r>
          </w:p>
          <w:p w14:paraId="0173B1A8"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El sistema muestra un mensaje de error y no carga la información solicitada.</w:t>
            </w:r>
          </w:p>
        </w:tc>
      </w:tr>
      <w:tr w:rsidR="00383C17" w:rsidRPr="00CD1CCA" w14:paraId="66B04536" w14:textId="77777777" w:rsidTr="00FC16C8">
        <w:tc>
          <w:tcPr>
            <w:tcW w:w="9658" w:type="dxa"/>
            <w:gridSpan w:val="4"/>
          </w:tcPr>
          <w:p w14:paraId="35ED2BA6"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62B30C1" w14:textId="77777777" w:rsidTr="00FC16C8">
        <w:trPr>
          <w:trHeight w:val="921"/>
        </w:trPr>
        <w:tc>
          <w:tcPr>
            <w:tcW w:w="9658" w:type="dxa"/>
            <w:gridSpan w:val="4"/>
          </w:tcPr>
          <w:p w14:paraId="135C1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8BD502" w14:textId="77777777" w:rsidR="00383C17" w:rsidRPr="00E109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Retrasos en la visualización debido a problemas de conexión o alto volumen de datos.</w:t>
            </w:r>
          </w:p>
          <w:p w14:paraId="65778B63"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Exposición de información sensible a usuarios no autorizados si no se implementan medidas de seguridad adecuadas</w:t>
            </w:r>
            <w:r w:rsidRPr="00A12080">
              <w:rPr>
                <w:rFonts w:ascii="Calibri" w:hAnsi="Calibri" w:cs="Calibri"/>
                <w:iCs/>
                <w:color w:val="000000" w:themeColor="text1"/>
              </w:rPr>
              <w:t>.</w:t>
            </w:r>
          </w:p>
        </w:tc>
      </w:tr>
      <w:tr w:rsidR="00383C17" w:rsidRPr="00CD1CCA" w14:paraId="642323C5" w14:textId="77777777" w:rsidTr="00FC16C8">
        <w:trPr>
          <w:trHeight w:val="422"/>
        </w:trPr>
        <w:tc>
          <w:tcPr>
            <w:tcW w:w="9658" w:type="dxa"/>
            <w:gridSpan w:val="4"/>
          </w:tcPr>
          <w:p w14:paraId="31FA232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3203AE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BE5ABA" w14:textId="77777777" w:rsidTr="00FC16C8">
        <w:trPr>
          <w:tblHeader/>
        </w:trPr>
        <w:tc>
          <w:tcPr>
            <w:tcW w:w="4903" w:type="dxa"/>
            <w:gridSpan w:val="2"/>
            <w:shd w:val="clear" w:color="auto" w:fill="D9D9D9"/>
          </w:tcPr>
          <w:p w14:paraId="7680467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21C5D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17</w:t>
            </w:r>
          </w:p>
        </w:tc>
        <w:tc>
          <w:tcPr>
            <w:tcW w:w="4755" w:type="dxa"/>
            <w:gridSpan w:val="2"/>
            <w:shd w:val="clear" w:color="auto" w:fill="D9D9D9"/>
          </w:tcPr>
          <w:p w14:paraId="05337E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384264F" w14:textId="77777777" w:rsidR="00383C17" w:rsidRPr="00CD1CCA" w:rsidRDefault="00383C17" w:rsidP="00FC16C8">
            <w:pPr>
              <w:rPr>
                <w:rFonts w:ascii="Calibri" w:hAnsi="Calibri" w:cs="Calibri"/>
                <w:b/>
                <w:color w:val="000000" w:themeColor="text1"/>
              </w:rPr>
            </w:pPr>
            <w:r w:rsidRPr="00A000A7">
              <w:rPr>
                <w:color w:val="000000" w:themeColor="text1"/>
              </w:rPr>
              <w:t>Visualizar Cubículos</w:t>
            </w:r>
          </w:p>
        </w:tc>
      </w:tr>
      <w:tr w:rsidR="00383C17" w:rsidRPr="00CD1CCA" w14:paraId="027F857D" w14:textId="77777777" w:rsidTr="00FC16C8">
        <w:tc>
          <w:tcPr>
            <w:tcW w:w="6485" w:type="dxa"/>
            <w:gridSpan w:val="3"/>
          </w:tcPr>
          <w:p w14:paraId="64AB43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94E117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301C3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5B100F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558437B" w14:textId="77777777" w:rsidTr="00FC16C8">
        <w:tc>
          <w:tcPr>
            <w:tcW w:w="9658" w:type="dxa"/>
            <w:gridSpan w:val="4"/>
          </w:tcPr>
          <w:p w14:paraId="7130B9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07</w:t>
            </w:r>
          </w:p>
        </w:tc>
      </w:tr>
      <w:tr w:rsidR="00383C17" w:rsidRPr="00CD1CCA" w14:paraId="69BF9B0E" w14:textId="77777777" w:rsidTr="00FC16C8">
        <w:tc>
          <w:tcPr>
            <w:tcW w:w="9658" w:type="dxa"/>
            <w:gridSpan w:val="4"/>
          </w:tcPr>
          <w:p w14:paraId="5621CC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9D44DFC" w14:textId="77777777" w:rsidTr="00FC16C8">
        <w:tc>
          <w:tcPr>
            <w:tcW w:w="9658" w:type="dxa"/>
            <w:gridSpan w:val="4"/>
          </w:tcPr>
          <w:p w14:paraId="76AC44B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12206E2" w14:textId="77777777" w:rsidTr="00FC16C8">
        <w:tc>
          <w:tcPr>
            <w:tcW w:w="9658" w:type="dxa"/>
            <w:gridSpan w:val="4"/>
          </w:tcPr>
          <w:p w14:paraId="70C096F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76D249B"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visualizar la lista de cubículos disponibles en la biblioteca, incluyendo detalles como el Id del cubículo, el nombre, el equipamiento disponible y la capacidad del cubículo. Los datos se actualizarán en tiempo real cada vez que se cree o modifique un cubículo</w:t>
            </w:r>
            <w:r w:rsidRPr="00BE0DBA">
              <w:rPr>
                <w:rFonts w:ascii="Calibri" w:eastAsia="Arial Unicode MS" w:hAnsi="Calibri" w:cs="Calibri"/>
                <w:iCs/>
                <w:color w:val="000000" w:themeColor="text1"/>
              </w:rPr>
              <w:t>.</w:t>
            </w:r>
          </w:p>
        </w:tc>
      </w:tr>
      <w:tr w:rsidR="00383C17" w:rsidRPr="00CD1CCA" w14:paraId="1428D7E4" w14:textId="77777777" w:rsidTr="00FC16C8">
        <w:tc>
          <w:tcPr>
            <w:tcW w:w="9658" w:type="dxa"/>
            <w:gridSpan w:val="4"/>
            <w:tcBorders>
              <w:bottom w:val="single" w:sz="4" w:space="0" w:color="auto"/>
            </w:tcBorders>
          </w:tcPr>
          <w:p w14:paraId="316EC4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1847942"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información visualizada debe estar siempre actualizada y reflejar cualquier cambio o adición de cubículos en el sistema.</w:t>
            </w:r>
          </w:p>
          <w:p w14:paraId="522C9A50" w14:textId="77777777" w:rsidR="00383C17" w:rsidRPr="00CD1CCA"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Los usuarios no pueden modificar la información desde esta vista, solo visualizarla.</w:t>
            </w:r>
          </w:p>
        </w:tc>
      </w:tr>
      <w:tr w:rsidR="00383C17" w:rsidRPr="00CD1CCA" w14:paraId="113B678A" w14:textId="77777777" w:rsidTr="00FC16C8">
        <w:tc>
          <w:tcPr>
            <w:tcW w:w="9658" w:type="dxa"/>
            <w:gridSpan w:val="4"/>
            <w:tcBorders>
              <w:bottom w:val="single" w:sz="4" w:space="0" w:color="auto"/>
            </w:tcBorders>
          </w:tcPr>
          <w:p w14:paraId="7DEF092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6405B97"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El sistema debe mostrar la información de los cubículos de manera clara y ordenada, con la opción de visualizar todos los campos necesarios.</w:t>
            </w:r>
          </w:p>
          <w:p w14:paraId="7E069215"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Los datos deben ser exactos y reflejar los cubículos registrados en el sistema.</w:t>
            </w:r>
          </w:p>
          <w:p w14:paraId="5D1F34DA"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 xml:space="preserve">La actualización de la lista debe ocurrir de manera inmediata cuando se cree o modifique un </w:t>
            </w:r>
            <w:proofErr w:type="gramStart"/>
            <w:r w:rsidRPr="00A000A7">
              <w:rPr>
                <w:rFonts w:ascii="Calibri" w:hAnsi="Calibri" w:cs="Calibri"/>
                <w:bCs/>
                <w:color w:val="000000" w:themeColor="text1"/>
              </w:rPr>
              <w:t>cubículo.</w:t>
            </w:r>
            <w:r w:rsidRPr="00BE0DBA">
              <w:rPr>
                <w:rFonts w:ascii="Calibri" w:hAnsi="Calibri" w:cs="Calibri"/>
                <w:bCs/>
                <w:color w:val="000000" w:themeColor="text1"/>
              </w:rPr>
              <w:t>.</w:t>
            </w:r>
            <w:proofErr w:type="gramEnd"/>
          </w:p>
        </w:tc>
      </w:tr>
      <w:tr w:rsidR="00383C17" w:rsidRPr="00CD1CCA" w14:paraId="273C6421" w14:textId="77777777" w:rsidTr="00FC16C8">
        <w:trPr>
          <w:trHeight w:val="345"/>
        </w:trPr>
        <w:tc>
          <w:tcPr>
            <w:tcW w:w="9658" w:type="dxa"/>
            <w:gridSpan w:val="4"/>
            <w:tcBorders>
              <w:bottom w:val="single" w:sz="4" w:space="0" w:color="auto"/>
            </w:tcBorders>
            <w:shd w:val="clear" w:color="auto" w:fill="D9D9D9"/>
          </w:tcPr>
          <w:p w14:paraId="2EFFD28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256469C" w14:textId="77777777" w:rsidTr="00FC16C8">
        <w:trPr>
          <w:trHeight w:val="496"/>
        </w:trPr>
        <w:tc>
          <w:tcPr>
            <w:tcW w:w="1134" w:type="dxa"/>
            <w:tcBorders>
              <w:bottom w:val="single" w:sz="4" w:space="0" w:color="auto"/>
            </w:tcBorders>
          </w:tcPr>
          <w:p w14:paraId="52DA0CB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17.1</w:t>
            </w:r>
            <w:r w:rsidRPr="00CD1CCA">
              <w:rPr>
                <w:rFonts w:ascii="Calibri" w:eastAsia="Arial Unicode MS" w:hAnsi="Calibri" w:cs="Calibri"/>
                <w:color w:val="000000" w:themeColor="text1"/>
              </w:rPr>
              <w:t xml:space="preserve">     </w:t>
            </w:r>
          </w:p>
          <w:p w14:paraId="1226DAA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79F9434" w14:textId="77777777" w:rsidR="00383C17" w:rsidRPr="00A000A7" w:rsidRDefault="00383C17" w:rsidP="00FC16C8">
            <w:pPr>
              <w:autoSpaceDE w:val="0"/>
              <w:autoSpaceDN w:val="0"/>
              <w:adjustRightInd w:val="0"/>
              <w:rPr>
                <w:rFonts w:ascii="Calibri" w:hAnsi="Calibri" w:cs="Calibri"/>
                <w:color w:val="000000" w:themeColor="text1"/>
              </w:rPr>
            </w:pPr>
            <w:r w:rsidRPr="00A000A7">
              <w:rPr>
                <w:rFonts w:ascii="Calibri" w:hAnsi="Calibri" w:cs="Calibri"/>
                <w:b/>
                <w:bCs/>
                <w:color w:val="000000" w:themeColor="text1"/>
              </w:rPr>
              <w:t xml:space="preserve">DESCRIPCIÓN: </w:t>
            </w:r>
            <w:r w:rsidRPr="00A000A7">
              <w:rPr>
                <w:rFonts w:ascii="Calibri" w:hAnsi="Calibri" w:cs="Calibri"/>
                <w:color w:val="000000" w:themeColor="text1"/>
              </w:rPr>
              <w:t>Visualización exitosa de cubículos.</w:t>
            </w:r>
          </w:p>
          <w:p w14:paraId="40059709"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SUPOSICIONES/ASUNCIONES:</w:t>
            </w:r>
          </w:p>
          <w:p w14:paraId="31800FC2" w14:textId="77777777" w:rsidR="00383C17" w:rsidRPr="00A000A7" w:rsidRDefault="00383C17" w:rsidP="00FC16C8">
            <w:pPr>
              <w:pStyle w:val="Prrafodelista"/>
              <w:numPr>
                <w:ilvl w:val="0"/>
                <w:numId w:val="35"/>
              </w:numPr>
              <w:autoSpaceDE w:val="0"/>
              <w:autoSpaceDN w:val="0"/>
              <w:adjustRightInd w:val="0"/>
              <w:rPr>
                <w:rFonts w:ascii="Calibri" w:hAnsi="Calibri" w:cs="Calibri"/>
                <w:color w:val="000000" w:themeColor="text1"/>
              </w:rPr>
            </w:pPr>
            <w:r w:rsidRPr="00A000A7">
              <w:rPr>
                <w:rFonts w:ascii="Calibri" w:hAnsi="Calibri" w:cs="Calibri"/>
                <w:color w:val="000000" w:themeColor="text1"/>
              </w:rPr>
              <w:t>El usuario solicita visualizar los cubículos de la biblioteca.</w:t>
            </w:r>
          </w:p>
          <w:p w14:paraId="18E95700"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 xml:space="preserve">    RESULTADOS:</w:t>
            </w:r>
          </w:p>
          <w:p w14:paraId="4ABB6674" w14:textId="77777777" w:rsidR="00383C17" w:rsidRPr="00A000A7" w:rsidRDefault="00383C17" w:rsidP="00FC16C8">
            <w:pPr>
              <w:pStyle w:val="Prrafodelista"/>
              <w:numPr>
                <w:ilvl w:val="0"/>
                <w:numId w:val="35"/>
              </w:numPr>
              <w:autoSpaceDE w:val="0"/>
              <w:autoSpaceDN w:val="0"/>
              <w:adjustRightInd w:val="0"/>
              <w:rPr>
                <w:rFonts w:ascii="Calibri" w:hAnsi="Calibri" w:cs="Calibri"/>
                <w:iCs/>
                <w:color w:val="000000" w:themeColor="text1"/>
              </w:rPr>
            </w:pPr>
            <w:r w:rsidRPr="00A000A7">
              <w:rPr>
                <w:rFonts w:ascii="Calibri" w:hAnsi="Calibri" w:cs="Calibri"/>
                <w:color w:val="000000" w:themeColor="text1"/>
              </w:rPr>
              <w:t>El sistema muestra la información de los cubículos disponible, incluyendo Id, nombre, equipamiento y capacidad</w:t>
            </w:r>
            <w:r w:rsidRPr="00A000A7">
              <w:rPr>
                <w:rFonts w:ascii="Calibri" w:hAnsi="Calibri" w:cs="Calibri"/>
                <w:iCs/>
                <w:color w:val="000000" w:themeColor="text1"/>
              </w:rPr>
              <w:t>.</w:t>
            </w:r>
          </w:p>
        </w:tc>
      </w:tr>
      <w:tr w:rsidR="00383C17" w:rsidRPr="00CD1CCA" w14:paraId="07F2F824" w14:textId="77777777" w:rsidTr="00FC16C8">
        <w:trPr>
          <w:trHeight w:val="756"/>
        </w:trPr>
        <w:tc>
          <w:tcPr>
            <w:tcW w:w="1134" w:type="dxa"/>
            <w:tcBorders>
              <w:bottom w:val="single" w:sz="4" w:space="0" w:color="auto"/>
            </w:tcBorders>
          </w:tcPr>
          <w:p w14:paraId="12DF99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17.2</w:t>
            </w:r>
            <w:r w:rsidRPr="00CD1CCA">
              <w:rPr>
                <w:rFonts w:ascii="Calibri" w:eastAsia="Arial Unicode MS" w:hAnsi="Calibri" w:cs="Calibri"/>
                <w:color w:val="000000" w:themeColor="text1"/>
              </w:rPr>
              <w:t xml:space="preserve">    </w:t>
            </w:r>
          </w:p>
          <w:p w14:paraId="271754D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1FAC6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Actualización automática al crear un cubículo</w:t>
            </w:r>
            <w:r w:rsidRPr="00CD1CCA">
              <w:rPr>
                <w:rFonts w:ascii="Calibri" w:eastAsia="Arial Unicode MS" w:hAnsi="Calibri" w:cs="Calibri"/>
                <w:color w:val="000000" w:themeColor="text1"/>
              </w:rPr>
              <w:t>.</w:t>
            </w:r>
          </w:p>
          <w:p w14:paraId="6B24D60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F33039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A000A7">
              <w:rPr>
                <w:rFonts w:ascii="Calibri" w:hAnsi="Calibri" w:cs="Calibri"/>
                <w:iCs/>
                <w:color w:val="000000" w:themeColor="text1"/>
                <w:lang w:val="es-EC"/>
              </w:rPr>
              <w:lastRenderedPageBreak/>
              <w:t>Un cubículo es creado en el sistema por un usuario administrador o bibliotecario.</w:t>
            </w:r>
          </w:p>
          <w:p w14:paraId="631D6AE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A9A2E6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A000A7">
              <w:rPr>
                <w:rFonts w:ascii="Calibri" w:eastAsia="Arial Unicode MS" w:hAnsi="Calibri" w:cs="Calibri"/>
                <w:iCs/>
              </w:rPr>
              <w:t>La lista de cubículos se actualiza de manera inmediata para incluir el nuevo cubículo creado.</w:t>
            </w:r>
          </w:p>
        </w:tc>
      </w:tr>
      <w:tr w:rsidR="00383C17" w:rsidRPr="00CD1CCA" w14:paraId="4A2F6615" w14:textId="77777777" w:rsidTr="00FC16C8">
        <w:tc>
          <w:tcPr>
            <w:tcW w:w="9658" w:type="dxa"/>
            <w:gridSpan w:val="4"/>
          </w:tcPr>
          <w:p w14:paraId="0F2644F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0FAFE8FF" w14:textId="77777777" w:rsidTr="00FC16C8">
        <w:trPr>
          <w:trHeight w:val="921"/>
        </w:trPr>
        <w:tc>
          <w:tcPr>
            <w:tcW w:w="9658" w:type="dxa"/>
            <w:gridSpan w:val="4"/>
          </w:tcPr>
          <w:p w14:paraId="176C0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5FA558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000A7">
              <w:rPr>
                <w:rFonts w:ascii="Calibri" w:hAnsi="Calibri" w:cs="Calibri"/>
                <w:iCs/>
                <w:color w:val="000000" w:themeColor="text1"/>
              </w:rPr>
              <w:t>Fallos en la actualización en tiempo real, lo que podría generar información desactualizada</w:t>
            </w:r>
            <w:r w:rsidRPr="00A12080">
              <w:rPr>
                <w:rFonts w:ascii="Calibri" w:hAnsi="Calibri" w:cs="Calibri"/>
                <w:iCs/>
                <w:color w:val="000000" w:themeColor="text1"/>
              </w:rPr>
              <w:t>.</w:t>
            </w:r>
          </w:p>
        </w:tc>
      </w:tr>
      <w:tr w:rsidR="00383C17" w:rsidRPr="00CD1CCA" w14:paraId="55D35020" w14:textId="77777777" w:rsidTr="00FC16C8">
        <w:trPr>
          <w:trHeight w:val="422"/>
        </w:trPr>
        <w:tc>
          <w:tcPr>
            <w:tcW w:w="9658" w:type="dxa"/>
            <w:gridSpan w:val="4"/>
          </w:tcPr>
          <w:p w14:paraId="6A8A470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6B5B62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D69C25" w14:textId="77777777" w:rsidTr="00FC16C8">
        <w:trPr>
          <w:tblHeader/>
        </w:trPr>
        <w:tc>
          <w:tcPr>
            <w:tcW w:w="4903" w:type="dxa"/>
            <w:gridSpan w:val="2"/>
            <w:shd w:val="clear" w:color="auto" w:fill="D9D9D9"/>
          </w:tcPr>
          <w:p w14:paraId="241946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8BB9B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18</w:t>
            </w:r>
          </w:p>
        </w:tc>
        <w:tc>
          <w:tcPr>
            <w:tcW w:w="4755" w:type="dxa"/>
            <w:gridSpan w:val="2"/>
            <w:shd w:val="clear" w:color="auto" w:fill="D9D9D9"/>
          </w:tcPr>
          <w:p w14:paraId="504290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B7E83F" w14:textId="77777777" w:rsidR="00383C17" w:rsidRPr="00A000A7" w:rsidRDefault="00383C17" w:rsidP="00FC16C8">
            <w:pPr>
              <w:rPr>
                <w:color w:val="000000" w:themeColor="text1"/>
              </w:rPr>
            </w:pPr>
            <w:r w:rsidRPr="00A000A7">
              <w:rPr>
                <w:color w:val="000000" w:themeColor="text1"/>
              </w:rPr>
              <w:t>Registrar Devolución</w:t>
            </w:r>
          </w:p>
          <w:p w14:paraId="3E559234" w14:textId="77777777" w:rsidR="00383C17" w:rsidRPr="00CD1CCA" w:rsidRDefault="00383C17" w:rsidP="00FC16C8">
            <w:pPr>
              <w:rPr>
                <w:rFonts w:ascii="Calibri" w:hAnsi="Calibri" w:cs="Calibri"/>
                <w:b/>
                <w:color w:val="000000" w:themeColor="text1"/>
              </w:rPr>
            </w:pPr>
            <w:r w:rsidRPr="00A000A7">
              <w:rPr>
                <w:color w:val="000000" w:themeColor="text1"/>
              </w:rPr>
              <w:t>Cubículos</w:t>
            </w:r>
          </w:p>
        </w:tc>
      </w:tr>
      <w:tr w:rsidR="00383C17" w:rsidRPr="00CD1CCA" w14:paraId="65149B79" w14:textId="77777777" w:rsidTr="00FC16C8">
        <w:tc>
          <w:tcPr>
            <w:tcW w:w="6485" w:type="dxa"/>
            <w:gridSpan w:val="3"/>
          </w:tcPr>
          <w:p w14:paraId="0B312D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8B237F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6819CA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08262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B2DD909" w14:textId="77777777" w:rsidTr="00FC16C8">
        <w:tc>
          <w:tcPr>
            <w:tcW w:w="9658" w:type="dxa"/>
            <w:gridSpan w:val="4"/>
          </w:tcPr>
          <w:p w14:paraId="629D64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10</w:t>
            </w:r>
          </w:p>
        </w:tc>
      </w:tr>
      <w:tr w:rsidR="00383C17" w:rsidRPr="00CD1CCA" w14:paraId="50F777BE" w14:textId="77777777" w:rsidTr="00FC16C8">
        <w:tc>
          <w:tcPr>
            <w:tcW w:w="9658" w:type="dxa"/>
            <w:gridSpan w:val="4"/>
          </w:tcPr>
          <w:p w14:paraId="38EC01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8C6717F" w14:textId="77777777" w:rsidTr="00FC16C8">
        <w:tc>
          <w:tcPr>
            <w:tcW w:w="9658" w:type="dxa"/>
            <w:gridSpan w:val="4"/>
          </w:tcPr>
          <w:p w14:paraId="40B988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C8D84C5" w14:textId="77777777" w:rsidTr="00FC16C8">
        <w:tc>
          <w:tcPr>
            <w:tcW w:w="9658" w:type="dxa"/>
            <w:gridSpan w:val="4"/>
          </w:tcPr>
          <w:p w14:paraId="5FFCCB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01BFB8A"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registrar la devolución de un cubículo por parte de un lector. El proceso incluye el registro de la fecha de entrega del cubículo. Además, si la devolución se realiza fuera del tiempo establecido, el sistema gestionará una multa que será registrada.</w:t>
            </w:r>
          </w:p>
        </w:tc>
      </w:tr>
      <w:tr w:rsidR="00383C17" w:rsidRPr="00CD1CCA" w14:paraId="678D55DA" w14:textId="77777777" w:rsidTr="00FC16C8">
        <w:tc>
          <w:tcPr>
            <w:tcW w:w="9658" w:type="dxa"/>
            <w:gridSpan w:val="4"/>
            <w:tcBorders>
              <w:bottom w:val="single" w:sz="4" w:space="0" w:color="auto"/>
            </w:tcBorders>
          </w:tcPr>
          <w:p w14:paraId="6C2B5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5ACF705"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fecha de entrega debe ser registrada correctamente para cada devolución de cubículo.</w:t>
            </w:r>
          </w:p>
        </w:tc>
      </w:tr>
      <w:tr w:rsidR="00383C17" w:rsidRPr="00CD1CCA" w14:paraId="21502621" w14:textId="77777777" w:rsidTr="00FC16C8">
        <w:tc>
          <w:tcPr>
            <w:tcW w:w="9658" w:type="dxa"/>
            <w:gridSpan w:val="4"/>
            <w:tcBorders>
              <w:bottom w:val="single" w:sz="4" w:space="0" w:color="auto"/>
            </w:tcBorders>
          </w:tcPr>
          <w:p w14:paraId="342380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10AAB08"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El sistema debe registrar correctamente la fecha de entrega del cubículo</w:t>
            </w:r>
            <w:r>
              <w:rPr>
                <w:rFonts w:ascii="Calibri" w:hAnsi="Calibri" w:cs="Calibri"/>
                <w:bCs/>
                <w:color w:val="000000" w:themeColor="text1"/>
              </w:rPr>
              <w:t>.</w:t>
            </w:r>
          </w:p>
        </w:tc>
      </w:tr>
      <w:tr w:rsidR="00383C17" w:rsidRPr="00CD1CCA" w14:paraId="3DF2E30A" w14:textId="77777777" w:rsidTr="00FC16C8">
        <w:trPr>
          <w:trHeight w:val="345"/>
        </w:trPr>
        <w:tc>
          <w:tcPr>
            <w:tcW w:w="9658" w:type="dxa"/>
            <w:gridSpan w:val="4"/>
            <w:tcBorders>
              <w:bottom w:val="single" w:sz="4" w:space="0" w:color="auto"/>
            </w:tcBorders>
            <w:shd w:val="clear" w:color="auto" w:fill="D9D9D9"/>
          </w:tcPr>
          <w:p w14:paraId="1AD379C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CD9A843" w14:textId="77777777" w:rsidTr="00FC16C8">
        <w:trPr>
          <w:trHeight w:val="496"/>
        </w:trPr>
        <w:tc>
          <w:tcPr>
            <w:tcW w:w="1134" w:type="dxa"/>
            <w:tcBorders>
              <w:bottom w:val="single" w:sz="4" w:space="0" w:color="auto"/>
            </w:tcBorders>
          </w:tcPr>
          <w:p w14:paraId="29FCCF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18.1</w:t>
            </w:r>
            <w:r w:rsidRPr="00CD1CCA">
              <w:rPr>
                <w:rFonts w:ascii="Calibri" w:eastAsia="Arial Unicode MS" w:hAnsi="Calibri" w:cs="Calibri"/>
                <w:color w:val="000000" w:themeColor="text1"/>
              </w:rPr>
              <w:t xml:space="preserve">     </w:t>
            </w:r>
          </w:p>
          <w:p w14:paraId="62A2C5F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9911E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Devolución de cubículo</w:t>
            </w:r>
            <w:r w:rsidRPr="000E7C15">
              <w:rPr>
                <w:rFonts w:ascii="Calibri" w:eastAsia="Arial Unicode MS" w:hAnsi="Calibri" w:cs="Calibri"/>
                <w:color w:val="000000" w:themeColor="text1"/>
              </w:rPr>
              <w:t>.</w:t>
            </w:r>
          </w:p>
          <w:p w14:paraId="6F59325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BEC0BD7"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000A7">
              <w:rPr>
                <w:rFonts w:ascii="Calibri" w:hAnsi="Calibri" w:cs="Calibri"/>
                <w:bCs/>
                <w:color w:val="000000" w:themeColor="text1"/>
                <w:lang w:val="es-EC"/>
              </w:rPr>
              <w:t>El lector devuelve el cubículo dentro del tiempo establecido</w:t>
            </w:r>
            <w:r w:rsidRPr="00A12080">
              <w:rPr>
                <w:rFonts w:ascii="Calibri" w:hAnsi="Calibri" w:cs="Calibri"/>
                <w:bCs/>
                <w:color w:val="000000" w:themeColor="text1"/>
                <w:lang w:val="es-EC"/>
              </w:rPr>
              <w:t>.</w:t>
            </w:r>
          </w:p>
          <w:p w14:paraId="398F1CC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 xml:space="preserve">El usuario registra la fecha </w:t>
            </w:r>
            <w:proofErr w:type="gramStart"/>
            <w:r>
              <w:rPr>
                <w:rFonts w:ascii="Calibri" w:hAnsi="Calibri" w:cs="Calibri"/>
                <w:bCs/>
                <w:color w:val="000000" w:themeColor="text1"/>
                <w:lang w:val="es-EC"/>
              </w:rPr>
              <w:t>de  devolución</w:t>
            </w:r>
            <w:proofErr w:type="gramEnd"/>
            <w:r>
              <w:rPr>
                <w:rFonts w:ascii="Calibri" w:hAnsi="Calibri" w:cs="Calibri"/>
                <w:bCs/>
                <w:color w:val="000000" w:themeColor="text1"/>
                <w:lang w:val="es-EC"/>
              </w:rPr>
              <w:t>.</w:t>
            </w:r>
          </w:p>
          <w:p w14:paraId="425011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4AEDF9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3C5205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devolución </w:t>
            </w:r>
            <w:r w:rsidRPr="004F6160">
              <w:rPr>
                <w:rFonts w:ascii="Calibri" w:hAnsi="Calibri" w:cs="Calibri"/>
                <w:iCs/>
                <w:color w:val="000000" w:themeColor="text1"/>
              </w:rPr>
              <w:t>exitoso.</w:t>
            </w:r>
          </w:p>
          <w:p w14:paraId="0C776E9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w:t>
            </w:r>
            <w:r>
              <w:rPr>
                <w:rFonts w:ascii="Calibri" w:hAnsi="Calibri" w:cs="Calibri"/>
                <w:iCs/>
                <w:color w:val="000000" w:themeColor="text1"/>
              </w:rPr>
              <w:t>cubículo</w:t>
            </w:r>
            <w:r w:rsidRPr="000E7C15">
              <w:rPr>
                <w:rFonts w:ascii="Calibri" w:hAnsi="Calibri" w:cs="Calibri"/>
                <w:iCs/>
                <w:color w:val="000000" w:themeColor="text1"/>
              </w:rPr>
              <w:t>.</w:t>
            </w:r>
          </w:p>
        </w:tc>
      </w:tr>
      <w:tr w:rsidR="00383C17" w:rsidRPr="00CD1CCA" w14:paraId="66D670B4" w14:textId="77777777" w:rsidTr="00FC16C8">
        <w:trPr>
          <w:trHeight w:val="496"/>
        </w:trPr>
        <w:tc>
          <w:tcPr>
            <w:tcW w:w="1134" w:type="dxa"/>
            <w:tcBorders>
              <w:bottom w:val="single" w:sz="4" w:space="0" w:color="auto"/>
            </w:tcBorders>
          </w:tcPr>
          <w:p w14:paraId="2518E84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18.2</w:t>
            </w:r>
          </w:p>
        </w:tc>
        <w:tc>
          <w:tcPr>
            <w:tcW w:w="8524" w:type="dxa"/>
            <w:gridSpan w:val="3"/>
            <w:tcBorders>
              <w:bottom w:val="single" w:sz="4" w:space="0" w:color="auto"/>
            </w:tcBorders>
          </w:tcPr>
          <w:p w14:paraId="4793F91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Error en el registro de devolución</w:t>
            </w:r>
            <w:r w:rsidRPr="00C95C7E">
              <w:rPr>
                <w:rFonts w:ascii="Calibri" w:hAnsi="Calibri" w:cs="Calibri"/>
                <w:b/>
                <w:bCs/>
                <w:color w:val="000000" w:themeColor="text1"/>
              </w:rPr>
              <w:t>.</w:t>
            </w:r>
          </w:p>
          <w:p w14:paraId="12C870A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E977DF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lastRenderedPageBreak/>
              <w:t>Ocurre un error al registrar la devolución del cubículo (por ejemplo, problemas con la base de datos).</w:t>
            </w:r>
          </w:p>
          <w:p w14:paraId="04C7E312"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035ECC7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t>El sistema muestra un mensaje de error indicando que la devolución no pudo ser registrada</w:t>
            </w:r>
          </w:p>
        </w:tc>
      </w:tr>
      <w:tr w:rsidR="00383C17" w:rsidRPr="00CD1CCA" w14:paraId="051D6FDF" w14:textId="77777777" w:rsidTr="00FC16C8">
        <w:tc>
          <w:tcPr>
            <w:tcW w:w="9658" w:type="dxa"/>
            <w:gridSpan w:val="4"/>
          </w:tcPr>
          <w:p w14:paraId="4BAE9F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5D3FB80" w14:textId="77777777" w:rsidTr="00FC16C8">
        <w:trPr>
          <w:trHeight w:val="921"/>
        </w:trPr>
        <w:tc>
          <w:tcPr>
            <w:tcW w:w="9658" w:type="dxa"/>
            <w:gridSpan w:val="4"/>
          </w:tcPr>
          <w:p w14:paraId="55596E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62EDBF62"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Pr>
                <w:rFonts w:ascii="Calibri" w:hAnsi="Calibri" w:cs="Calibri"/>
                <w:iCs/>
                <w:color w:val="000000" w:themeColor="text1"/>
              </w:rPr>
              <w:t>P</w:t>
            </w:r>
            <w:r w:rsidRPr="00A33631">
              <w:rPr>
                <w:rFonts w:ascii="Calibri" w:hAnsi="Calibri" w:cs="Calibri"/>
                <w:iCs/>
                <w:color w:val="000000" w:themeColor="text1"/>
              </w:rPr>
              <w:t>roblemas en la actualización de la información de devolución en el sistema si ocurre algún error en la base de datos.</w:t>
            </w:r>
          </w:p>
        </w:tc>
      </w:tr>
      <w:tr w:rsidR="00383C17" w:rsidRPr="00CD1CCA" w14:paraId="6160C29E" w14:textId="77777777" w:rsidTr="00FC16C8">
        <w:trPr>
          <w:trHeight w:val="422"/>
        </w:trPr>
        <w:tc>
          <w:tcPr>
            <w:tcW w:w="9658" w:type="dxa"/>
            <w:gridSpan w:val="4"/>
          </w:tcPr>
          <w:p w14:paraId="406442B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8171A90" w14:textId="77777777" w:rsidR="00383C17" w:rsidRDefault="00383C17" w:rsidP="00383C17"/>
    <w:p w14:paraId="0962E72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92A6B69" w14:textId="77777777" w:rsidTr="00FC16C8">
        <w:trPr>
          <w:tblHeader/>
        </w:trPr>
        <w:tc>
          <w:tcPr>
            <w:tcW w:w="4903" w:type="dxa"/>
            <w:gridSpan w:val="2"/>
            <w:shd w:val="clear" w:color="auto" w:fill="D9D9D9"/>
          </w:tcPr>
          <w:p w14:paraId="32495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3A0CE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19</w:t>
            </w:r>
          </w:p>
        </w:tc>
        <w:tc>
          <w:tcPr>
            <w:tcW w:w="4755" w:type="dxa"/>
            <w:gridSpan w:val="2"/>
            <w:shd w:val="clear" w:color="auto" w:fill="D9D9D9"/>
          </w:tcPr>
          <w:p w14:paraId="0B18373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B0B3CDB" w14:textId="77777777" w:rsidR="00383C17" w:rsidRPr="00CD1CCA" w:rsidRDefault="00383C17" w:rsidP="00FC16C8">
            <w:pPr>
              <w:rPr>
                <w:rFonts w:ascii="Calibri" w:hAnsi="Calibri" w:cs="Calibri"/>
                <w:b/>
                <w:color w:val="000000" w:themeColor="text1"/>
              </w:rPr>
            </w:pPr>
            <w:r>
              <w:rPr>
                <w:color w:val="000000" w:themeColor="text1"/>
              </w:rPr>
              <w:t>Modificar Libros</w:t>
            </w:r>
          </w:p>
        </w:tc>
      </w:tr>
      <w:tr w:rsidR="00383C17" w:rsidRPr="00CD1CCA" w14:paraId="46C59567" w14:textId="77777777" w:rsidTr="00FC16C8">
        <w:tc>
          <w:tcPr>
            <w:tcW w:w="6485" w:type="dxa"/>
            <w:gridSpan w:val="3"/>
          </w:tcPr>
          <w:p w14:paraId="2B676A6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96A6B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2A9202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6D4337E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E1ED1" w14:textId="77777777" w:rsidTr="00FC16C8">
        <w:tc>
          <w:tcPr>
            <w:tcW w:w="9658" w:type="dxa"/>
            <w:gridSpan w:val="4"/>
          </w:tcPr>
          <w:p w14:paraId="250178A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4FDA05D2" w14:textId="77777777" w:rsidTr="00FC16C8">
        <w:tc>
          <w:tcPr>
            <w:tcW w:w="9658" w:type="dxa"/>
            <w:gridSpan w:val="4"/>
          </w:tcPr>
          <w:p w14:paraId="35711F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141FA24" w14:textId="77777777" w:rsidTr="00FC16C8">
        <w:tc>
          <w:tcPr>
            <w:tcW w:w="9658" w:type="dxa"/>
            <w:gridSpan w:val="4"/>
          </w:tcPr>
          <w:p w14:paraId="7A1E23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6C454C4" w14:textId="77777777" w:rsidTr="00FC16C8">
        <w:tc>
          <w:tcPr>
            <w:tcW w:w="9658" w:type="dxa"/>
            <w:gridSpan w:val="4"/>
          </w:tcPr>
          <w:p w14:paraId="0B26268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19FB3DF" w14:textId="77777777" w:rsidR="00383C17" w:rsidRPr="00CD1CCA" w:rsidRDefault="00383C17" w:rsidP="00FC16C8">
            <w:pPr>
              <w:rPr>
                <w:rFonts w:ascii="Calibri" w:hAnsi="Calibri" w:cs="Calibri"/>
                <w:b/>
                <w:color w:val="000000" w:themeColor="text1"/>
              </w:rPr>
            </w:pPr>
            <w:r w:rsidRPr="00305709">
              <w:rPr>
                <w:rFonts w:ascii="Calibri" w:eastAsia="Arial Unicode MS" w:hAnsi="Calibri" w:cs="Calibri"/>
                <w:iCs/>
                <w:color w:val="000000" w:themeColor="text1"/>
              </w:rPr>
              <w:t>Este caso de uso permite a los usuarios administradores y bibliotecarios modificar la información de un libro registrado en el sistema. Los datos gestionados incluyen Título, Autor, Año, Número de páginas y Género Literario. Las modificaciones realizadas deben reflejarse en tiempo real y actualizar toda la información relacionada con el libro en el sistema.</w:t>
            </w:r>
          </w:p>
        </w:tc>
      </w:tr>
      <w:tr w:rsidR="00383C17" w:rsidRPr="00CD1CCA" w14:paraId="486F2EDC" w14:textId="77777777" w:rsidTr="00FC16C8">
        <w:tc>
          <w:tcPr>
            <w:tcW w:w="9658" w:type="dxa"/>
            <w:gridSpan w:val="4"/>
            <w:tcBorders>
              <w:bottom w:val="single" w:sz="4" w:space="0" w:color="auto"/>
            </w:tcBorders>
          </w:tcPr>
          <w:p w14:paraId="64F4CC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55461B" w14:textId="77777777" w:rsidR="00383C17" w:rsidRPr="00A000A7" w:rsidRDefault="00383C17" w:rsidP="00FC16C8">
            <w:pPr>
              <w:pStyle w:val="Prrafodelista"/>
              <w:numPr>
                <w:ilvl w:val="0"/>
                <w:numId w:val="23"/>
              </w:numPr>
              <w:rPr>
                <w:rFonts w:ascii="Calibri" w:hAnsi="Calibri" w:cs="Calibri"/>
                <w:color w:val="000000" w:themeColor="text1"/>
              </w:rPr>
            </w:pPr>
            <w:r w:rsidRPr="00305709">
              <w:rPr>
                <w:rFonts w:ascii="Calibri" w:hAnsi="Calibri" w:cs="Calibri"/>
                <w:color w:val="000000" w:themeColor="text1"/>
              </w:rPr>
              <w:t>Las modificaciones deben validar los datos proporcionados antes de actualizar la información.</w:t>
            </w:r>
          </w:p>
        </w:tc>
      </w:tr>
      <w:tr w:rsidR="00383C17" w:rsidRPr="00CD1CCA" w14:paraId="2F2810C9" w14:textId="77777777" w:rsidTr="00FC16C8">
        <w:tc>
          <w:tcPr>
            <w:tcW w:w="9658" w:type="dxa"/>
            <w:gridSpan w:val="4"/>
            <w:tcBorders>
              <w:bottom w:val="single" w:sz="4" w:space="0" w:color="auto"/>
            </w:tcBorders>
          </w:tcPr>
          <w:p w14:paraId="6C657879"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BCBAFE6" w14:textId="77777777" w:rsidR="00383C17" w:rsidRPr="00305709" w:rsidRDefault="00383C17" w:rsidP="00FC16C8">
            <w:pPr>
              <w:pStyle w:val="Prrafodelista"/>
              <w:numPr>
                <w:ilvl w:val="0"/>
                <w:numId w:val="24"/>
              </w:numPr>
              <w:rPr>
                <w:rFonts w:ascii="Calibri" w:hAnsi="Calibri" w:cs="Calibri"/>
                <w:bCs/>
                <w:color w:val="000000" w:themeColor="text1"/>
              </w:rPr>
            </w:pPr>
            <w:r w:rsidRPr="00305709">
              <w:rPr>
                <w:rFonts w:ascii="Calibri" w:hAnsi="Calibri" w:cs="Calibri"/>
                <w:bCs/>
                <w:color w:val="000000" w:themeColor="text1"/>
              </w:rPr>
              <w:t>Los datos modificados se actualizan correctamente en la base de datos y se reflejan en tiempo real en el sistema.</w:t>
            </w:r>
          </w:p>
          <w:p w14:paraId="2027BA70" w14:textId="77777777" w:rsidR="00383C17" w:rsidRPr="00651F90" w:rsidRDefault="00383C17" w:rsidP="00FC16C8">
            <w:pPr>
              <w:pStyle w:val="Prrafodelista"/>
              <w:numPr>
                <w:ilvl w:val="0"/>
                <w:numId w:val="24"/>
              </w:numPr>
              <w:rPr>
                <w:rFonts w:ascii="Calibri" w:hAnsi="Calibri" w:cs="Calibri"/>
                <w:b/>
                <w:color w:val="000000" w:themeColor="text1"/>
              </w:rPr>
            </w:pPr>
            <w:r w:rsidRPr="00305709">
              <w:rPr>
                <w:rFonts w:ascii="Calibri" w:hAnsi="Calibri" w:cs="Calibri"/>
                <w:bCs/>
                <w:color w:val="000000" w:themeColor="text1"/>
              </w:rPr>
              <w:t>Solo los usuarios autorizados (administradores y bibliotecarios) pueden acceder y realizar esta operación.</w:t>
            </w:r>
          </w:p>
        </w:tc>
      </w:tr>
      <w:tr w:rsidR="00383C17" w:rsidRPr="00CD1CCA" w14:paraId="65B32806" w14:textId="77777777" w:rsidTr="00FC16C8">
        <w:trPr>
          <w:trHeight w:val="345"/>
        </w:trPr>
        <w:tc>
          <w:tcPr>
            <w:tcW w:w="9658" w:type="dxa"/>
            <w:gridSpan w:val="4"/>
            <w:tcBorders>
              <w:bottom w:val="single" w:sz="4" w:space="0" w:color="auto"/>
            </w:tcBorders>
            <w:shd w:val="clear" w:color="auto" w:fill="D9D9D9"/>
          </w:tcPr>
          <w:p w14:paraId="2F18CE6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399ED2" w14:textId="77777777" w:rsidTr="00FC16C8">
        <w:trPr>
          <w:trHeight w:val="496"/>
        </w:trPr>
        <w:tc>
          <w:tcPr>
            <w:tcW w:w="1134" w:type="dxa"/>
            <w:tcBorders>
              <w:bottom w:val="single" w:sz="4" w:space="0" w:color="auto"/>
            </w:tcBorders>
          </w:tcPr>
          <w:p w14:paraId="25134985"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19.1</w:t>
            </w:r>
            <w:r w:rsidRPr="00CD1CCA">
              <w:rPr>
                <w:rFonts w:ascii="Calibri" w:eastAsia="Arial Unicode MS" w:hAnsi="Calibri" w:cs="Calibri"/>
                <w:color w:val="000000" w:themeColor="text1"/>
              </w:rPr>
              <w:t xml:space="preserve">     </w:t>
            </w:r>
          </w:p>
          <w:p w14:paraId="6FF836E6"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05F0F9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Modificación exitosa de un libro</w:t>
            </w:r>
            <w:r w:rsidRPr="000E7C15">
              <w:rPr>
                <w:rFonts w:ascii="Calibri" w:eastAsia="Arial Unicode MS" w:hAnsi="Calibri" w:cs="Calibri"/>
                <w:color w:val="000000" w:themeColor="text1"/>
              </w:rPr>
              <w:t>.</w:t>
            </w:r>
          </w:p>
          <w:p w14:paraId="79E6CFD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BFD10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27C2F1A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05709">
              <w:rPr>
                <w:rFonts w:ascii="Calibri" w:hAnsi="Calibri" w:cs="Calibri"/>
                <w:bCs/>
                <w:color w:val="000000" w:themeColor="text1"/>
                <w:lang w:val="es-EC"/>
              </w:rPr>
              <w:t>El usuario selecciona un libro existente y proporciona datos válidos para modificar</w:t>
            </w:r>
            <w:r>
              <w:rPr>
                <w:rFonts w:ascii="Calibri" w:hAnsi="Calibri" w:cs="Calibri"/>
                <w:bCs/>
                <w:color w:val="000000" w:themeColor="text1"/>
                <w:lang w:val="es-EC"/>
              </w:rPr>
              <w:t>.</w:t>
            </w:r>
          </w:p>
          <w:p w14:paraId="7CBD74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lastRenderedPageBreak/>
              <w:t>RESULTADOS:</w:t>
            </w:r>
            <w:r w:rsidRPr="00CD1CCA">
              <w:rPr>
                <w:rFonts w:ascii="Calibri" w:eastAsia="Arial Unicode MS" w:hAnsi="Calibri" w:cs="Calibri"/>
                <w:i/>
                <w:color w:val="000000" w:themeColor="text1"/>
              </w:rPr>
              <w:t xml:space="preserve"> </w:t>
            </w:r>
          </w:p>
          <w:p w14:paraId="0B18FAA7"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verifica y valida la información proporcionada.</w:t>
            </w:r>
          </w:p>
          <w:p w14:paraId="58547E81"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La información del libro se actualiza correctamente en la base de datos.</w:t>
            </w:r>
          </w:p>
          <w:p w14:paraId="3C8610A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muestra un mensaje de "Modificación exitosa"</w:t>
            </w:r>
            <w:r w:rsidRPr="000E7C15">
              <w:rPr>
                <w:rFonts w:ascii="Calibri" w:hAnsi="Calibri" w:cs="Calibri"/>
                <w:iCs/>
                <w:color w:val="000000" w:themeColor="text1"/>
              </w:rPr>
              <w:t>.</w:t>
            </w:r>
          </w:p>
        </w:tc>
      </w:tr>
      <w:tr w:rsidR="00383C17" w:rsidRPr="00CD1CCA" w14:paraId="01AB8DE1" w14:textId="77777777" w:rsidTr="00FC16C8">
        <w:trPr>
          <w:trHeight w:val="496"/>
        </w:trPr>
        <w:tc>
          <w:tcPr>
            <w:tcW w:w="1134" w:type="dxa"/>
            <w:tcBorders>
              <w:bottom w:val="single" w:sz="4" w:space="0" w:color="auto"/>
            </w:tcBorders>
          </w:tcPr>
          <w:p w14:paraId="038EDB6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19.2</w:t>
            </w:r>
          </w:p>
        </w:tc>
        <w:tc>
          <w:tcPr>
            <w:tcW w:w="8524" w:type="dxa"/>
            <w:gridSpan w:val="3"/>
            <w:tcBorders>
              <w:bottom w:val="single" w:sz="4" w:space="0" w:color="auto"/>
            </w:tcBorders>
          </w:tcPr>
          <w:p w14:paraId="1A847E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libro</w:t>
            </w:r>
            <w:r w:rsidRPr="00C95C7E">
              <w:rPr>
                <w:rFonts w:ascii="Calibri" w:hAnsi="Calibri" w:cs="Calibri"/>
                <w:b/>
                <w:bCs/>
                <w:color w:val="000000" w:themeColor="text1"/>
              </w:rPr>
              <w:t>.</w:t>
            </w:r>
          </w:p>
          <w:p w14:paraId="68050E0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4F7FF8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usuario proporciona datos incompletos o inválidos al intentar modificar un libro.</w:t>
            </w:r>
          </w:p>
          <w:p w14:paraId="5912C7D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896F3A"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sistema valida la información y detecta errores.</w:t>
            </w:r>
          </w:p>
          <w:p w14:paraId="737CE207"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Se muestra un mensaje indicando el fallo en la modificación y solicitando la corrección de los datos.</w:t>
            </w:r>
          </w:p>
          <w:p w14:paraId="18F81E3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La modificación no se aplica hasta que los errores sean corregidos</w:t>
            </w:r>
            <w:r>
              <w:rPr>
                <w:rFonts w:ascii="Calibri" w:hAnsi="Calibri" w:cs="Calibri"/>
                <w:color w:val="000000" w:themeColor="text1"/>
              </w:rPr>
              <w:t>.</w:t>
            </w:r>
          </w:p>
        </w:tc>
      </w:tr>
      <w:tr w:rsidR="00383C17" w:rsidRPr="00CD1CCA" w14:paraId="0B02E81D" w14:textId="77777777" w:rsidTr="00FC16C8">
        <w:tc>
          <w:tcPr>
            <w:tcW w:w="9658" w:type="dxa"/>
            <w:gridSpan w:val="4"/>
          </w:tcPr>
          <w:p w14:paraId="2D6EB4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5E393E" w14:textId="77777777" w:rsidTr="00FC16C8">
        <w:trPr>
          <w:trHeight w:val="921"/>
        </w:trPr>
        <w:tc>
          <w:tcPr>
            <w:tcW w:w="9658" w:type="dxa"/>
            <w:gridSpan w:val="4"/>
          </w:tcPr>
          <w:p w14:paraId="098F48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8E79C29"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Actualización incompleta o incorrecta de los datos, lo que podría genera</w:t>
            </w:r>
            <w:r>
              <w:rPr>
                <w:rFonts w:ascii="Calibri" w:hAnsi="Calibri" w:cs="Calibri"/>
                <w:iCs/>
                <w:color w:val="000000" w:themeColor="text1"/>
              </w:rPr>
              <w:t>r inconsistencias en el sistema</w:t>
            </w:r>
            <w:r w:rsidRPr="00A33631">
              <w:rPr>
                <w:rFonts w:ascii="Calibri" w:hAnsi="Calibri" w:cs="Calibri"/>
                <w:iCs/>
                <w:color w:val="000000" w:themeColor="text1"/>
              </w:rPr>
              <w:t>.</w:t>
            </w:r>
          </w:p>
          <w:p w14:paraId="485EAEA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Pérdida de información importante por errores en el proceso de modificación.</w:t>
            </w:r>
          </w:p>
        </w:tc>
      </w:tr>
      <w:tr w:rsidR="00383C17" w:rsidRPr="00CD1CCA" w14:paraId="69DDBBE3" w14:textId="77777777" w:rsidTr="00FC16C8">
        <w:trPr>
          <w:trHeight w:val="422"/>
        </w:trPr>
        <w:tc>
          <w:tcPr>
            <w:tcW w:w="9658" w:type="dxa"/>
            <w:gridSpan w:val="4"/>
          </w:tcPr>
          <w:p w14:paraId="00C6E8C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A7DF53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2A652CE" w14:textId="77777777" w:rsidTr="00FC16C8">
        <w:trPr>
          <w:tblHeader/>
        </w:trPr>
        <w:tc>
          <w:tcPr>
            <w:tcW w:w="4903" w:type="dxa"/>
            <w:gridSpan w:val="2"/>
            <w:shd w:val="clear" w:color="auto" w:fill="D9D9D9"/>
          </w:tcPr>
          <w:p w14:paraId="4D3621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0B199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20</w:t>
            </w:r>
          </w:p>
        </w:tc>
        <w:tc>
          <w:tcPr>
            <w:tcW w:w="4755" w:type="dxa"/>
            <w:gridSpan w:val="2"/>
            <w:shd w:val="clear" w:color="auto" w:fill="D9D9D9"/>
          </w:tcPr>
          <w:p w14:paraId="284973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DFA414" w14:textId="77777777" w:rsidR="00383C17" w:rsidRPr="00CD1CCA" w:rsidRDefault="00383C17" w:rsidP="00FC16C8">
            <w:pPr>
              <w:rPr>
                <w:rFonts w:ascii="Calibri" w:hAnsi="Calibri" w:cs="Calibri"/>
                <w:b/>
                <w:color w:val="000000" w:themeColor="text1"/>
              </w:rPr>
            </w:pPr>
            <w:r>
              <w:rPr>
                <w:color w:val="000000" w:themeColor="text1"/>
              </w:rPr>
              <w:t>Modificar Cubículo</w:t>
            </w:r>
          </w:p>
        </w:tc>
      </w:tr>
      <w:tr w:rsidR="00383C17" w:rsidRPr="00CD1CCA" w14:paraId="38B30ED7" w14:textId="77777777" w:rsidTr="00FC16C8">
        <w:tc>
          <w:tcPr>
            <w:tcW w:w="6485" w:type="dxa"/>
            <w:gridSpan w:val="3"/>
          </w:tcPr>
          <w:p w14:paraId="31C383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A6F6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04497DF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271F43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3445D9C" w14:textId="77777777" w:rsidTr="00FC16C8">
        <w:tc>
          <w:tcPr>
            <w:tcW w:w="9658" w:type="dxa"/>
            <w:gridSpan w:val="4"/>
          </w:tcPr>
          <w:p w14:paraId="484D29A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173547FE" w14:textId="77777777" w:rsidTr="00FC16C8">
        <w:tc>
          <w:tcPr>
            <w:tcW w:w="9658" w:type="dxa"/>
            <w:gridSpan w:val="4"/>
          </w:tcPr>
          <w:p w14:paraId="00C817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FCBB666" w14:textId="77777777" w:rsidTr="00FC16C8">
        <w:tc>
          <w:tcPr>
            <w:tcW w:w="9658" w:type="dxa"/>
            <w:gridSpan w:val="4"/>
          </w:tcPr>
          <w:p w14:paraId="7217A2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6B6EEE" w14:textId="77777777" w:rsidTr="00FC16C8">
        <w:tc>
          <w:tcPr>
            <w:tcW w:w="9658" w:type="dxa"/>
            <w:gridSpan w:val="4"/>
          </w:tcPr>
          <w:p w14:paraId="15210EB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03D7983" w14:textId="77777777" w:rsidR="00383C17" w:rsidRPr="00CD1CCA" w:rsidRDefault="00383C17" w:rsidP="00FC16C8">
            <w:pPr>
              <w:rPr>
                <w:rFonts w:ascii="Calibri" w:hAnsi="Calibri" w:cs="Calibri"/>
                <w:b/>
                <w:color w:val="000000" w:themeColor="text1"/>
              </w:rPr>
            </w:pPr>
            <w:r w:rsidRPr="001F2780">
              <w:rPr>
                <w:rFonts w:ascii="Calibri" w:eastAsia="Arial Unicode MS" w:hAnsi="Calibri" w:cs="Calibri"/>
                <w:iCs/>
                <w:color w:val="000000" w:themeColor="text1"/>
              </w:rPr>
              <w:t>Este caso de uso permite a los usuarios administradores y bibliotecarios modificar la información de los cubículos registrados en el sistema. Los datos que pueden ser actualizados incluyen el Nombre, Equipamiento y Capacidad.</w:t>
            </w:r>
          </w:p>
        </w:tc>
      </w:tr>
      <w:tr w:rsidR="00383C17" w:rsidRPr="00CD1CCA" w14:paraId="052A98B7" w14:textId="77777777" w:rsidTr="00FC16C8">
        <w:tc>
          <w:tcPr>
            <w:tcW w:w="9658" w:type="dxa"/>
            <w:gridSpan w:val="4"/>
            <w:tcBorders>
              <w:bottom w:val="single" w:sz="4" w:space="0" w:color="auto"/>
            </w:tcBorders>
          </w:tcPr>
          <w:p w14:paraId="518B80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FC2C36D"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El Id del cubículo no puede ser modificado, ya que es generado automáticamente.</w:t>
            </w:r>
          </w:p>
          <w:p w14:paraId="1DD019B2"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Las modificaciones deben reflejarse en tiempo real en el sistema.</w:t>
            </w:r>
          </w:p>
          <w:p w14:paraId="5376871F" w14:textId="77777777" w:rsidR="00383C17" w:rsidRPr="00A000A7"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Se debe garantizar la validez de los datos proporcionados antes de realizar los cambios.</w:t>
            </w:r>
          </w:p>
        </w:tc>
      </w:tr>
      <w:tr w:rsidR="00383C17" w:rsidRPr="00CD1CCA" w14:paraId="00B9DDD6" w14:textId="77777777" w:rsidTr="00FC16C8">
        <w:tc>
          <w:tcPr>
            <w:tcW w:w="9658" w:type="dxa"/>
            <w:gridSpan w:val="4"/>
            <w:tcBorders>
              <w:bottom w:val="single" w:sz="4" w:space="0" w:color="auto"/>
            </w:tcBorders>
          </w:tcPr>
          <w:p w14:paraId="4E315FE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738D5F7"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Los cambios realizados en los cubículos se actualizan correctamente en la base de datos.</w:t>
            </w:r>
          </w:p>
          <w:p w14:paraId="3A7555A6"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Solo los usuarios con permisos de bibliotecario o administrador pueden acceder a esta funcionalidad.</w:t>
            </w:r>
          </w:p>
          <w:p w14:paraId="426390E1" w14:textId="77777777" w:rsidR="00383C17" w:rsidRPr="00651F90" w:rsidRDefault="00383C17" w:rsidP="00FC16C8">
            <w:pPr>
              <w:pStyle w:val="Prrafodelista"/>
              <w:numPr>
                <w:ilvl w:val="0"/>
                <w:numId w:val="24"/>
              </w:numPr>
              <w:rPr>
                <w:rFonts w:ascii="Calibri" w:hAnsi="Calibri" w:cs="Calibri"/>
                <w:b/>
                <w:color w:val="000000" w:themeColor="text1"/>
              </w:rPr>
            </w:pPr>
            <w:r w:rsidRPr="001F2780">
              <w:rPr>
                <w:rFonts w:ascii="Calibri" w:hAnsi="Calibri" w:cs="Calibri"/>
                <w:bCs/>
                <w:color w:val="000000" w:themeColor="text1"/>
              </w:rPr>
              <w:lastRenderedPageBreak/>
              <w:t>El sistema debe validar los datos antes de guardar las modificaciones.</w:t>
            </w:r>
          </w:p>
        </w:tc>
      </w:tr>
      <w:tr w:rsidR="00383C17" w:rsidRPr="00CD1CCA" w14:paraId="4AFC3F8B" w14:textId="77777777" w:rsidTr="00FC16C8">
        <w:trPr>
          <w:trHeight w:val="345"/>
        </w:trPr>
        <w:tc>
          <w:tcPr>
            <w:tcW w:w="9658" w:type="dxa"/>
            <w:gridSpan w:val="4"/>
            <w:tcBorders>
              <w:bottom w:val="single" w:sz="4" w:space="0" w:color="auto"/>
            </w:tcBorders>
            <w:shd w:val="clear" w:color="auto" w:fill="D9D9D9"/>
          </w:tcPr>
          <w:p w14:paraId="758002E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1D7BA03A" w14:textId="77777777" w:rsidTr="00FC16C8">
        <w:trPr>
          <w:trHeight w:val="496"/>
        </w:trPr>
        <w:tc>
          <w:tcPr>
            <w:tcW w:w="1134" w:type="dxa"/>
            <w:tcBorders>
              <w:bottom w:val="single" w:sz="4" w:space="0" w:color="auto"/>
            </w:tcBorders>
          </w:tcPr>
          <w:p w14:paraId="4A1EA4F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20.1</w:t>
            </w:r>
            <w:r w:rsidRPr="00CD1CCA">
              <w:rPr>
                <w:rFonts w:ascii="Calibri" w:eastAsia="Arial Unicode MS" w:hAnsi="Calibri" w:cs="Calibri"/>
                <w:color w:val="000000" w:themeColor="text1"/>
              </w:rPr>
              <w:t xml:space="preserve">     </w:t>
            </w:r>
          </w:p>
          <w:p w14:paraId="14AB800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25B86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 xml:space="preserve">Modificación 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5C4D5767"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1EFA97"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02203">
              <w:rPr>
                <w:rFonts w:ascii="Calibri" w:hAnsi="Calibri" w:cs="Calibri"/>
                <w:bCs/>
                <w:color w:val="000000" w:themeColor="text1"/>
                <w:lang w:val="es-EC"/>
              </w:rPr>
              <w:t>El usuario selecciona un cubículo existente y proporciona datos válidos para modificar</w:t>
            </w:r>
            <w:r>
              <w:rPr>
                <w:rFonts w:ascii="Calibri" w:hAnsi="Calibri" w:cs="Calibri"/>
                <w:bCs/>
                <w:color w:val="000000" w:themeColor="text1"/>
                <w:lang w:val="es-EC"/>
              </w:rPr>
              <w:t>.</w:t>
            </w:r>
          </w:p>
          <w:p w14:paraId="2580231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FCFC21D"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El sistema verifica la validez de los datos ingresados.</w:t>
            </w:r>
          </w:p>
          <w:p w14:paraId="20569D51"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Los cambios se guardan correctamente en la base de datos.</w:t>
            </w:r>
          </w:p>
          <w:p w14:paraId="35DDEA8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Se muestra un mensaje de "Modificación exitosa".</w:t>
            </w:r>
          </w:p>
        </w:tc>
      </w:tr>
      <w:tr w:rsidR="00383C17" w:rsidRPr="00CD1CCA" w14:paraId="2936075D" w14:textId="77777777" w:rsidTr="00FC16C8">
        <w:trPr>
          <w:trHeight w:val="496"/>
        </w:trPr>
        <w:tc>
          <w:tcPr>
            <w:tcW w:w="1134" w:type="dxa"/>
            <w:tcBorders>
              <w:bottom w:val="single" w:sz="4" w:space="0" w:color="auto"/>
            </w:tcBorders>
          </w:tcPr>
          <w:p w14:paraId="2ABEA0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20.2</w:t>
            </w:r>
          </w:p>
        </w:tc>
        <w:tc>
          <w:tcPr>
            <w:tcW w:w="8524" w:type="dxa"/>
            <w:gridSpan w:val="3"/>
            <w:tcBorders>
              <w:bottom w:val="single" w:sz="4" w:space="0" w:color="auto"/>
            </w:tcBorders>
          </w:tcPr>
          <w:p w14:paraId="6E288FE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cubículo</w:t>
            </w:r>
            <w:r w:rsidRPr="00C95C7E">
              <w:rPr>
                <w:rFonts w:ascii="Calibri" w:hAnsi="Calibri" w:cs="Calibri"/>
                <w:b/>
                <w:bCs/>
                <w:color w:val="000000" w:themeColor="text1"/>
              </w:rPr>
              <w:t>.</w:t>
            </w:r>
          </w:p>
          <w:p w14:paraId="252581B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AECFEA7"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usuario intenta modificar un cubículo co</w:t>
            </w:r>
            <w:r>
              <w:rPr>
                <w:rFonts w:ascii="Calibri" w:hAnsi="Calibri" w:cs="Calibri"/>
                <w:color w:val="000000" w:themeColor="text1"/>
              </w:rPr>
              <w:t>n datos incompletos o inválidos</w:t>
            </w:r>
            <w:r w:rsidRPr="00305709">
              <w:rPr>
                <w:rFonts w:ascii="Calibri" w:hAnsi="Calibri" w:cs="Calibri"/>
                <w:color w:val="000000" w:themeColor="text1"/>
              </w:rPr>
              <w:t>.</w:t>
            </w:r>
          </w:p>
          <w:p w14:paraId="60F20B9B"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B42954"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sistema valida los datos ingresados y detecta errores.</w:t>
            </w:r>
          </w:p>
          <w:p w14:paraId="5AA24432"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Se muestra un mensaje indicando el problema (por ejemplo, datos incompletos o incorrectos).</w:t>
            </w:r>
          </w:p>
          <w:p w14:paraId="1E1F135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Los cambios no se aplican, y el sistema permite corregir los datos.</w:t>
            </w:r>
          </w:p>
        </w:tc>
      </w:tr>
      <w:tr w:rsidR="00383C17" w:rsidRPr="00CD1CCA" w14:paraId="6232F37D" w14:textId="77777777" w:rsidTr="00FC16C8">
        <w:tc>
          <w:tcPr>
            <w:tcW w:w="9658" w:type="dxa"/>
            <w:gridSpan w:val="4"/>
          </w:tcPr>
          <w:p w14:paraId="18C53FF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4CB0AAF4" w14:textId="77777777" w:rsidTr="00FC16C8">
        <w:trPr>
          <w:trHeight w:val="921"/>
        </w:trPr>
        <w:tc>
          <w:tcPr>
            <w:tcW w:w="9658" w:type="dxa"/>
            <w:gridSpan w:val="4"/>
          </w:tcPr>
          <w:p w14:paraId="57B3F4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DBE6AC3" w14:textId="77777777" w:rsidR="00383C17" w:rsidRPr="005A51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Ingreso de datos incorrectos que provoquen inconsistencias en el sistema.</w:t>
            </w:r>
          </w:p>
          <w:p w14:paraId="7D12937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Falta de validación en campos obligatorios que permita guardar datos incompletos</w:t>
            </w:r>
            <w:r w:rsidRPr="00305709">
              <w:rPr>
                <w:rFonts w:ascii="Calibri" w:hAnsi="Calibri" w:cs="Calibri"/>
                <w:iCs/>
                <w:color w:val="000000" w:themeColor="text1"/>
              </w:rPr>
              <w:t>.</w:t>
            </w:r>
          </w:p>
        </w:tc>
      </w:tr>
      <w:tr w:rsidR="00383C17" w:rsidRPr="00CD1CCA" w14:paraId="4A5CCF7F" w14:textId="77777777" w:rsidTr="00FC16C8">
        <w:trPr>
          <w:trHeight w:val="422"/>
        </w:trPr>
        <w:tc>
          <w:tcPr>
            <w:tcW w:w="9658" w:type="dxa"/>
            <w:gridSpan w:val="4"/>
          </w:tcPr>
          <w:p w14:paraId="309B216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59110A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4D4CFF4" w14:textId="77777777" w:rsidTr="00FC16C8">
        <w:trPr>
          <w:tblHeader/>
        </w:trPr>
        <w:tc>
          <w:tcPr>
            <w:tcW w:w="4903" w:type="dxa"/>
            <w:gridSpan w:val="2"/>
            <w:shd w:val="clear" w:color="auto" w:fill="D9D9D9"/>
          </w:tcPr>
          <w:p w14:paraId="0937D3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CC99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21</w:t>
            </w:r>
          </w:p>
        </w:tc>
        <w:tc>
          <w:tcPr>
            <w:tcW w:w="4755" w:type="dxa"/>
            <w:gridSpan w:val="2"/>
            <w:shd w:val="clear" w:color="auto" w:fill="D9D9D9"/>
          </w:tcPr>
          <w:p w14:paraId="6D29C8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7063965" w14:textId="77777777" w:rsidR="00383C17" w:rsidRPr="00CD1CCA" w:rsidRDefault="00383C17" w:rsidP="00FC16C8">
            <w:pPr>
              <w:rPr>
                <w:rFonts w:ascii="Calibri" w:hAnsi="Calibri" w:cs="Calibri"/>
                <w:b/>
                <w:color w:val="000000" w:themeColor="text1"/>
              </w:rPr>
            </w:pPr>
            <w:r>
              <w:rPr>
                <w:color w:val="000000" w:themeColor="text1"/>
              </w:rPr>
              <w:t>Eliminar Existencia</w:t>
            </w:r>
          </w:p>
        </w:tc>
      </w:tr>
      <w:tr w:rsidR="00383C17" w:rsidRPr="00CD1CCA" w14:paraId="53E3234B" w14:textId="77777777" w:rsidTr="00FC16C8">
        <w:tc>
          <w:tcPr>
            <w:tcW w:w="6485" w:type="dxa"/>
            <w:gridSpan w:val="3"/>
          </w:tcPr>
          <w:p w14:paraId="333A8B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80C282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56C8F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C8D6B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1CB47F" w14:textId="77777777" w:rsidTr="00FC16C8">
        <w:tc>
          <w:tcPr>
            <w:tcW w:w="9658" w:type="dxa"/>
            <w:gridSpan w:val="4"/>
          </w:tcPr>
          <w:p w14:paraId="4BCDE0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2CF2E6" w14:textId="77777777" w:rsidTr="00FC16C8">
        <w:tc>
          <w:tcPr>
            <w:tcW w:w="9658" w:type="dxa"/>
            <w:gridSpan w:val="4"/>
          </w:tcPr>
          <w:p w14:paraId="4C4549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7F74E3D2" w14:textId="77777777" w:rsidTr="00FC16C8">
        <w:tc>
          <w:tcPr>
            <w:tcW w:w="9658" w:type="dxa"/>
            <w:gridSpan w:val="4"/>
          </w:tcPr>
          <w:p w14:paraId="6C6F28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DBF8F4C" w14:textId="77777777" w:rsidTr="00FC16C8">
        <w:tc>
          <w:tcPr>
            <w:tcW w:w="9658" w:type="dxa"/>
            <w:gridSpan w:val="4"/>
          </w:tcPr>
          <w:p w14:paraId="4254EDB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4F2F89A0" w14:textId="77777777" w:rsidR="00383C17" w:rsidRPr="00CD1CCA" w:rsidRDefault="00383C17" w:rsidP="00FC16C8">
            <w:pPr>
              <w:rPr>
                <w:rFonts w:ascii="Calibri" w:hAnsi="Calibri" w:cs="Calibri"/>
                <w:b/>
                <w:color w:val="000000" w:themeColor="text1"/>
              </w:rPr>
            </w:pPr>
            <w:r w:rsidRPr="00DF1F0C">
              <w:rPr>
                <w:rFonts w:ascii="Calibri" w:eastAsia="Arial Unicode MS" w:hAnsi="Calibri" w:cs="Calibri"/>
                <w:iCs/>
                <w:color w:val="000000" w:themeColor="text1"/>
              </w:rPr>
              <w:t>Este caso de uso permite al usuario administrador eliminar permanentemente registros de existencias de ejemplares en la biblioteca. La información eliminada incluye el Id del libro, Ubicación y Estado del ejemplar.</w:t>
            </w:r>
          </w:p>
        </w:tc>
      </w:tr>
      <w:tr w:rsidR="00383C17" w:rsidRPr="00CD1CCA" w14:paraId="62B88EF1" w14:textId="77777777" w:rsidTr="00FC16C8">
        <w:tc>
          <w:tcPr>
            <w:tcW w:w="9658" w:type="dxa"/>
            <w:gridSpan w:val="4"/>
            <w:tcBorders>
              <w:bottom w:val="single" w:sz="4" w:space="0" w:color="auto"/>
            </w:tcBorders>
          </w:tcPr>
          <w:p w14:paraId="68E93E1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6FFA5FC"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La eliminación de existencias es irreversible.</w:t>
            </w:r>
          </w:p>
          <w:p w14:paraId="288FA624"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El sistema debe requerir confirmación del usuario antes de proceder con la eliminación.</w:t>
            </w:r>
          </w:p>
          <w:p w14:paraId="29E574A4" w14:textId="77777777" w:rsidR="00383C17" w:rsidRPr="00A000A7"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Una vez eliminada la existencia, no se podrá recuperar la infor</w:t>
            </w:r>
            <w:r>
              <w:rPr>
                <w:rFonts w:ascii="Calibri" w:hAnsi="Calibri" w:cs="Calibri"/>
                <w:color w:val="000000" w:themeColor="text1"/>
              </w:rPr>
              <w:t>mación</w:t>
            </w:r>
            <w:r w:rsidRPr="001F2780">
              <w:rPr>
                <w:rFonts w:ascii="Calibri" w:hAnsi="Calibri" w:cs="Calibri"/>
                <w:color w:val="000000" w:themeColor="text1"/>
              </w:rPr>
              <w:t>.</w:t>
            </w:r>
          </w:p>
        </w:tc>
      </w:tr>
      <w:tr w:rsidR="00383C17" w:rsidRPr="00CD1CCA" w14:paraId="79936905" w14:textId="77777777" w:rsidTr="00FC16C8">
        <w:tc>
          <w:tcPr>
            <w:tcW w:w="9658" w:type="dxa"/>
            <w:gridSpan w:val="4"/>
            <w:tcBorders>
              <w:bottom w:val="single" w:sz="4" w:space="0" w:color="auto"/>
            </w:tcBorders>
          </w:tcPr>
          <w:p w14:paraId="5D50ABC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ADC127E"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El sistema elimina correctamente la existencia seleccionada de la base de datos.</w:t>
            </w:r>
          </w:p>
          <w:p w14:paraId="67BE53FF"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Solo los usuarios con rol de administrador pueden acceder a esta funcionalidad.</w:t>
            </w:r>
          </w:p>
          <w:p w14:paraId="0BA950F4" w14:textId="77777777" w:rsidR="00383C17" w:rsidRPr="00651F90" w:rsidRDefault="00383C17" w:rsidP="00FC16C8">
            <w:pPr>
              <w:pStyle w:val="Prrafodelista"/>
              <w:numPr>
                <w:ilvl w:val="0"/>
                <w:numId w:val="24"/>
              </w:numPr>
              <w:rPr>
                <w:rFonts w:ascii="Calibri" w:hAnsi="Calibri" w:cs="Calibri"/>
                <w:b/>
                <w:color w:val="000000" w:themeColor="text1"/>
              </w:rPr>
            </w:pPr>
            <w:r w:rsidRPr="00DF1F0C">
              <w:rPr>
                <w:rFonts w:ascii="Calibri" w:hAnsi="Calibri" w:cs="Calibri"/>
                <w:bCs/>
                <w:color w:val="000000" w:themeColor="text1"/>
              </w:rPr>
              <w:t>Se muestra un mensaje de confirmación antes de completar la acción de eliminación.</w:t>
            </w:r>
          </w:p>
        </w:tc>
      </w:tr>
      <w:tr w:rsidR="00383C17" w:rsidRPr="00CD1CCA" w14:paraId="16BB2600" w14:textId="77777777" w:rsidTr="00FC16C8">
        <w:trPr>
          <w:trHeight w:val="345"/>
        </w:trPr>
        <w:tc>
          <w:tcPr>
            <w:tcW w:w="9658" w:type="dxa"/>
            <w:gridSpan w:val="4"/>
            <w:tcBorders>
              <w:bottom w:val="single" w:sz="4" w:space="0" w:color="auto"/>
            </w:tcBorders>
            <w:shd w:val="clear" w:color="auto" w:fill="D9D9D9"/>
          </w:tcPr>
          <w:p w14:paraId="2730D07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C2CC26" w14:textId="77777777" w:rsidTr="00FC16C8">
        <w:trPr>
          <w:trHeight w:val="496"/>
        </w:trPr>
        <w:tc>
          <w:tcPr>
            <w:tcW w:w="1134" w:type="dxa"/>
            <w:tcBorders>
              <w:bottom w:val="single" w:sz="4" w:space="0" w:color="auto"/>
            </w:tcBorders>
          </w:tcPr>
          <w:p w14:paraId="24AD98A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21.1</w:t>
            </w:r>
            <w:r w:rsidRPr="00CD1CCA">
              <w:rPr>
                <w:rFonts w:ascii="Calibri" w:eastAsia="Arial Unicode MS" w:hAnsi="Calibri" w:cs="Calibri"/>
                <w:color w:val="000000" w:themeColor="text1"/>
              </w:rPr>
              <w:t xml:space="preserve">     </w:t>
            </w:r>
          </w:p>
          <w:p w14:paraId="32C52F0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1AA17E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0E7C15">
              <w:rPr>
                <w:rFonts w:ascii="Calibri" w:eastAsia="Arial Unicode MS" w:hAnsi="Calibri" w:cs="Calibri"/>
                <w:color w:val="000000" w:themeColor="text1"/>
              </w:rPr>
              <w:t>.</w:t>
            </w:r>
          </w:p>
          <w:p w14:paraId="0562E1A4"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D770E52" w14:textId="77777777" w:rsidR="00383C17" w:rsidRPr="00A661A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selecciona una existencia válida para eliminar.</w:t>
            </w:r>
          </w:p>
          <w:p w14:paraId="1B6D2D0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confirma la acción de eliminación.</w:t>
            </w:r>
          </w:p>
          <w:p w14:paraId="4665BCE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80C2BA7" w14:textId="77777777" w:rsidR="00383C17" w:rsidRPr="00A661A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El sistema elimina todos los datos asociados con la existencia seleccionada.</w:t>
            </w:r>
          </w:p>
          <w:p w14:paraId="15F381A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Se muestra un mensaje indicando "Eliminación exitosa".</w:t>
            </w:r>
          </w:p>
        </w:tc>
      </w:tr>
      <w:tr w:rsidR="00383C17" w:rsidRPr="00CD1CCA" w14:paraId="5A089EF3" w14:textId="77777777" w:rsidTr="00FC16C8">
        <w:trPr>
          <w:trHeight w:val="496"/>
        </w:trPr>
        <w:tc>
          <w:tcPr>
            <w:tcW w:w="1134" w:type="dxa"/>
            <w:tcBorders>
              <w:bottom w:val="single" w:sz="4" w:space="0" w:color="auto"/>
            </w:tcBorders>
          </w:tcPr>
          <w:p w14:paraId="011EA2C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21.2</w:t>
            </w:r>
          </w:p>
        </w:tc>
        <w:tc>
          <w:tcPr>
            <w:tcW w:w="8524" w:type="dxa"/>
            <w:gridSpan w:val="3"/>
            <w:tcBorders>
              <w:bottom w:val="single" w:sz="4" w:space="0" w:color="auto"/>
            </w:tcBorders>
          </w:tcPr>
          <w:p w14:paraId="0F575F0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Fallida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C95C7E">
              <w:rPr>
                <w:rFonts w:ascii="Calibri" w:hAnsi="Calibri" w:cs="Calibri"/>
                <w:b/>
                <w:bCs/>
                <w:color w:val="000000" w:themeColor="text1"/>
              </w:rPr>
              <w:t>.</w:t>
            </w:r>
          </w:p>
          <w:p w14:paraId="25E51B89"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15E1825"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administrador intenta eliminar una existencia inexistente o previamente eliminada.</w:t>
            </w:r>
          </w:p>
          <w:p w14:paraId="71D11C91"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7E41D604"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sistema notifica que no se puede completar la acción debido a la inexistencia del ejemplar.</w:t>
            </w:r>
          </w:p>
          <w:p w14:paraId="3EBC54A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Se muestra un mensaje de error indicando el problema.</w:t>
            </w:r>
          </w:p>
        </w:tc>
      </w:tr>
      <w:tr w:rsidR="00383C17" w:rsidRPr="00CD1CCA" w14:paraId="3E2813A9" w14:textId="77777777" w:rsidTr="00FC16C8">
        <w:tc>
          <w:tcPr>
            <w:tcW w:w="9658" w:type="dxa"/>
            <w:gridSpan w:val="4"/>
          </w:tcPr>
          <w:p w14:paraId="17C6BC0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B11F16C" w14:textId="77777777" w:rsidTr="00FC16C8">
        <w:trPr>
          <w:trHeight w:val="921"/>
        </w:trPr>
        <w:tc>
          <w:tcPr>
            <w:tcW w:w="9658" w:type="dxa"/>
            <w:gridSpan w:val="4"/>
          </w:tcPr>
          <w:p w14:paraId="22872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4EEDEA6"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existencias debido a errores del administrador.</w:t>
            </w:r>
          </w:p>
          <w:p w14:paraId="4AE0546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tc>
      </w:tr>
      <w:tr w:rsidR="00383C17" w:rsidRPr="00CD1CCA" w14:paraId="0C5DD47E" w14:textId="77777777" w:rsidTr="00FC16C8">
        <w:trPr>
          <w:trHeight w:val="422"/>
        </w:trPr>
        <w:tc>
          <w:tcPr>
            <w:tcW w:w="9658" w:type="dxa"/>
            <w:gridSpan w:val="4"/>
          </w:tcPr>
          <w:p w14:paraId="1A676A1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6AD9AF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4DD81A" w14:textId="77777777" w:rsidTr="00FC16C8">
        <w:trPr>
          <w:tblHeader/>
        </w:trPr>
        <w:tc>
          <w:tcPr>
            <w:tcW w:w="4903" w:type="dxa"/>
            <w:gridSpan w:val="2"/>
            <w:shd w:val="clear" w:color="auto" w:fill="D9D9D9"/>
          </w:tcPr>
          <w:p w14:paraId="4D1F1A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59A39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22</w:t>
            </w:r>
          </w:p>
        </w:tc>
        <w:tc>
          <w:tcPr>
            <w:tcW w:w="4755" w:type="dxa"/>
            <w:gridSpan w:val="2"/>
            <w:shd w:val="clear" w:color="auto" w:fill="D9D9D9"/>
          </w:tcPr>
          <w:p w14:paraId="32E66E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D2A856F" w14:textId="77777777" w:rsidR="00383C17" w:rsidRPr="00CD1CCA" w:rsidRDefault="00383C17" w:rsidP="00FC16C8">
            <w:pPr>
              <w:rPr>
                <w:rFonts w:ascii="Calibri" w:hAnsi="Calibri" w:cs="Calibri"/>
                <w:b/>
                <w:color w:val="000000" w:themeColor="text1"/>
              </w:rPr>
            </w:pPr>
            <w:r>
              <w:rPr>
                <w:color w:val="000000" w:themeColor="text1"/>
              </w:rPr>
              <w:t>Eliminar Lector</w:t>
            </w:r>
          </w:p>
        </w:tc>
      </w:tr>
      <w:tr w:rsidR="00383C17" w:rsidRPr="00CD1CCA" w14:paraId="25EBE53B" w14:textId="77777777" w:rsidTr="00FC16C8">
        <w:tc>
          <w:tcPr>
            <w:tcW w:w="6485" w:type="dxa"/>
            <w:gridSpan w:val="3"/>
          </w:tcPr>
          <w:p w14:paraId="0C6843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6E108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21ECB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25F87D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92ADA0" w14:textId="77777777" w:rsidTr="00FC16C8">
        <w:tc>
          <w:tcPr>
            <w:tcW w:w="9658" w:type="dxa"/>
            <w:gridSpan w:val="4"/>
          </w:tcPr>
          <w:p w14:paraId="65C5C7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69060C06" w14:textId="77777777" w:rsidTr="00FC16C8">
        <w:tc>
          <w:tcPr>
            <w:tcW w:w="9658" w:type="dxa"/>
            <w:gridSpan w:val="4"/>
          </w:tcPr>
          <w:p w14:paraId="691BC29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F941F06" w14:textId="77777777" w:rsidTr="00FC16C8">
        <w:tc>
          <w:tcPr>
            <w:tcW w:w="9658" w:type="dxa"/>
            <w:gridSpan w:val="4"/>
          </w:tcPr>
          <w:p w14:paraId="280840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ECF8902" w14:textId="77777777" w:rsidTr="00FC16C8">
        <w:tc>
          <w:tcPr>
            <w:tcW w:w="9658" w:type="dxa"/>
            <w:gridSpan w:val="4"/>
          </w:tcPr>
          <w:p w14:paraId="507706FD"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15401A3" w14:textId="77777777" w:rsidR="00383C17" w:rsidRPr="00CD1CCA" w:rsidRDefault="00383C17" w:rsidP="00FC16C8">
            <w:pPr>
              <w:rPr>
                <w:rFonts w:ascii="Calibri" w:hAnsi="Calibri" w:cs="Calibri"/>
                <w:b/>
                <w:color w:val="000000" w:themeColor="text1"/>
              </w:rPr>
            </w:pPr>
            <w:r w:rsidRPr="00FA26E1">
              <w:rPr>
                <w:rFonts w:ascii="Calibri" w:eastAsia="Arial Unicode MS" w:hAnsi="Calibri" w:cs="Calibri"/>
                <w:iCs/>
                <w:color w:val="000000" w:themeColor="text1"/>
              </w:rPr>
              <w:t>Este caso de uso permite a los usuarios bibliotecario y administrador eliminar permanentemente a un usuario lector del sistema. Al eliminar un lector, se eliminará toda la información asociada, incluyendo nombre, apellido, cédula, correo electrónico, teléfono, dirección, y estado del lector. La eliminación es irreversible y no podrá ser recuperada.</w:t>
            </w:r>
          </w:p>
        </w:tc>
      </w:tr>
      <w:tr w:rsidR="00383C17" w:rsidRPr="00CD1CCA" w14:paraId="0A8566AA" w14:textId="77777777" w:rsidTr="00FC16C8">
        <w:tc>
          <w:tcPr>
            <w:tcW w:w="9658" w:type="dxa"/>
            <w:gridSpan w:val="4"/>
            <w:tcBorders>
              <w:bottom w:val="single" w:sz="4" w:space="0" w:color="auto"/>
            </w:tcBorders>
          </w:tcPr>
          <w:p w14:paraId="4AC7CD7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E216AD6"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lastRenderedPageBreak/>
              <w:t>La eliminación de un lector es irreversible.</w:t>
            </w:r>
          </w:p>
          <w:p w14:paraId="130C82CA"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El sistema debe solicitar confirmación antes de proceder con la eliminación para evitar errores.</w:t>
            </w:r>
          </w:p>
          <w:p w14:paraId="62023A5A" w14:textId="77777777" w:rsidR="00383C17" w:rsidRPr="00A000A7"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Al eliminar un lector, se deben borrar todos los registros asociados a ese lector, incluyendo los préstamos pendientes o históricos si fuera necesario.</w:t>
            </w:r>
          </w:p>
        </w:tc>
      </w:tr>
      <w:tr w:rsidR="00383C17" w:rsidRPr="00CD1CCA" w14:paraId="57C6AF0C" w14:textId="77777777" w:rsidTr="00FC16C8">
        <w:tc>
          <w:tcPr>
            <w:tcW w:w="9658" w:type="dxa"/>
            <w:gridSpan w:val="4"/>
            <w:tcBorders>
              <w:bottom w:val="single" w:sz="4" w:space="0" w:color="auto"/>
            </w:tcBorders>
          </w:tcPr>
          <w:p w14:paraId="3AC044A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D176E2C"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El sistema elimina correctamente los datos del lector de la base de datos.</w:t>
            </w:r>
          </w:p>
          <w:p w14:paraId="06EA7936"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Se muestra un mensaje de confirmación antes de completar la eliminación.</w:t>
            </w:r>
          </w:p>
          <w:p w14:paraId="6C38BD65" w14:textId="77777777" w:rsidR="00383C17" w:rsidRPr="00651F90" w:rsidRDefault="00383C17" w:rsidP="00FC16C8">
            <w:pPr>
              <w:pStyle w:val="Prrafodelista"/>
              <w:numPr>
                <w:ilvl w:val="0"/>
                <w:numId w:val="24"/>
              </w:numPr>
              <w:rPr>
                <w:rFonts w:ascii="Calibri" w:hAnsi="Calibri" w:cs="Calibri"/>
                <w:b/>
                <w:color w:val="000000" w:themeColor="text1"/>
              </w:rPr>
            </w:pPr>
            <w:r w:rsidRPr="00FA26E1">
              <w:rPr>
                <w:rFonts w:ascii="Calibri" w:hAnsi="Calibri" w:cs="Calibri"/>
                <w:bCs/>
                <w:color w:val="000000" w:themeColor="text1"/>
              </w:rPr>
              <w:t>Solo los usuarios con permisos de bibliotecario o administrador pueden realizar esta acción.</w:t>
            </w:r>
          </w:p>
        </w:tc>
      </w:tr>
      <w:tr w:rsidR="00383C17" w:rsidRPr="00CD1CCA" w14:paraId="466E3483" w14:textId="77777777" w:rsidTr="00FC16C8">
        <w:trPr>
          <w:trHeight w:val="345"/>
        </w:trPr>
        <w:tc>
          <w:tcPr>
            <w:tcW w:w="9658" w:type="dxa"/>
            <w:gridSpan w:val="4"/>
            <w:tcBorders>
              <w:bottom w:val="single" w:sz="4" w:space="0" w:color="auto"/>
            </w:tcBorders>
            <w:shd w:val="clear" w:color="auto" w:fill="D9D9D9"/>
          </w:tcPr>
          <w:p w14:paraId="7C3633C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22B497" w14:textId="77777777" w:rsidTr="00FC16C8">
        <w:trPr>
          <w:trHeight w:val="496"/>
        </w:trPr>
        <w:tc>
          <w:tcPr>
            <w:tcW w:w="1134" w:type="dxa"/>
            <w:tcBorders>
              <w:bottom w:val="single" w:sz="4" w:space="0" w:color="auto"/>
            </w:tcBorders>
          </w:tcPr>
          <w:p w14:paraId="0CE154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22.1</w:t>
            </w:r>
            <w:r w:rsidRPr="00CD1CCA">
              <w:rPr>
                <w:rFonts w:ascii="Calibri" w:eastAsia="Arial Unicode MS" w:hAnsi="Calibri" w:cs="Calibri"/>
                <w:color w:val="000000" w:themeColor="text1"/>
              </w:rPr>
              <w:t xml:space="preserve">     </w:t>
            </w:r>
          </w:p>
          <w:p w14:paraId="3B8462B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CCC7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lector</w:t>
            </w:r>
            <w:r w:rsidRPr="000E7C15">
              <w:rPr>
                <w:rFonts w:ascii="Calibri" w:eastAsia="Arial Unicode MS" w:hAnsi="Calibri" w:cs="Calibri"/>
                <w:color w:val="000000" w:themeColor="text1"/>
              </w:rPr>
              <w:t>.</w:t>
            </w:r>
          </w:p>
          <w:p w14:paraId="2B102C5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82B1D8" w14:textId="77777777" w:rsidR="00383C17" w:rsidRPr="00FA26E1"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selecciona un lector válido para eliminar.</w:t>
            </w:r>
          </w:p>
          <w:p w14:paraId="7EED7EE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confirma la eliminación.</w:t>
            </w:r>
          </w:p>
          <w:p w14:paraId="782BA45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D4D6245" w14:textId="77777777" w:rsidR="00383C17" w:rsidRPr="00FA26E1"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El sistema elimina toda la información relacionada con el lector seleccionado.</w:t>
            </w:r>
          </w:p>
          <w:p w14:paraId="5CBFCCD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Se muestra un mensaje indicando "Eliminación exitosa" del lector.</w:t>
            </w:r>
          </w:p>
        </w:tc>
      </w:tr>
      <w:tr w:rsidR="00383C17" w:rsidRPr="00CD1CCA" w14:paraId="0A450910" w14:textId="77777777" w:rsidTr="00FC16C8">
        <w:trPr>
          <w:trHeight w:val="496"/>
        </w:trPr>
        <w:tc>
          <w:tcPr>
            <w:tcW w:w="1134" w:type="dxa"/>
            <w:tcBorders>
              <w:bottom w:val="single" w:sz="4" w:space="0" w:color="auto"/>
            </w:tcBorders>
          </w:tcPr>
          <w:p w14:paraId="5F76E63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22.2</w:t>
            </w:r>
          </w:p>
        </w:tc>
        <w:tc>
          <w:tcPr>
            <w:tcW w:w="8524" w:type="dxa"/>
            <w:gridSpan w:val="3"/>
            <w:tcBorders>
              <w:bottom w:val="single" w:sz="4" w:space="0" w:color="auto"/>
            </w:tcBorders>
          </w:tcPr>
          <w:p w14:paraId="6F69976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lector</w:t>
            </w:r>
            <w:r w:rsidRPr="00C95C7E">
              <w:rPr>
                <w:rFonts w:ascii="Calibri" w:hAnsi="Calibri" w:cs="Calibri"/>
                <w:b/>
                <w:bCs/>
                <w:color w:val="000000" w:themeColor="text1"/>
              </w:rPr>
              <w:t>.</w:t>
            </w:r>
          </w:p>
          <w:p w14:paraId="40E22DB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3FFFF96E"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administrador o bibliotecario intenta eliminar un lector con datos faltantes o inválidos.</w:t>
            </w:r>
          </w:p>
          <w:p w14:paraId="5A10BCC9"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detecta una inconsist</w:t>
            </w:r>
            <w:r>
              <w:rPr>
                <w:rFonts w:ascii="Calibri" w:hAnsi="Calibri" w:cs="Calibri"/>
                <w:color w:val="000000" w:themeColor="text1"/>
              </w:rPr>
              <w:t>encia o error en la eliminación</w:t>
            </w:r>
            <w:r w:rsidRPr="00A661A5">
              <w:rPr>
                <w:rFonts w:ascii="Calibri" w:hAnsi="Calibri" w:cs="Calibri"/>
                <w:color w:val="000000" w:themeColor="text1"/>
              </w:rPr>
              <w:t>.</w:t>
            </w:r>
          </w:p>
          <w:p w14:paraId="4F276454"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540C747"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notifica al usuario que la eliminación no se puede completar debido a un error o inconsistencia.</w:t>
            </w:r>
          </w:p>
          <w:p w14:paraId="1129C3B1"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Se muestra un mensaje de error indicando el problema.</w:t>
            </w:r>
          </w:p>
        </w:tc>
      </w:tr>
      <w:tr w:rsidR="00383C17" w:rsidRPr="00CD1CCA" w14:paraId="6C960961" w14:textId="77777777" w:rsidTr="00FC16C8">
        <w:tc>
          <w:tcPr>
            <w:tcW w:w="9658" w:type="dxa"/>
            <w:gridSpan w:val="4"/>
          </w:tcPr>
          <w:p w14:paraId="1579614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445B3DB" w14:textId="77777777" w:rsidTr="00FC16C8">
        <w:trPr>
          <w:trHeight w:val="921"/>
        </w:trPr>
        <w:tc>
          <w:tcPr>
            <w:tcW w:w="9658" w:type="dxa"/>
            <w:gridSpan w:val="4"/>
          </w:tcPr>
          <w:p w14:paraId="52F2C29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206B3B"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un lector importante debido a un error en el sistema o una confirmación incorrecta.</w:t>
            </w:r>
          </w:p>
          <w:p w14:paraId="64BE95BE"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p w14:paraId="7E8375A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Acceso no autorizado a la funcionalidad de eliminación por parte de usuarios no permitidos.</w:t>
            </w:r>
          </w:p>
        </w:tc>
      </w:tr>
      <w:tr w:rsidR="00383C17" w:rsidRPr="00CD1CCA" w14:paraId="2B976B87" w14:textId="77777777" w:rsidTr="00FC16C8">
        <w:trPr>
          <w:trHeight w:val="422"/>
        </w:trPr>
        <w:tc>
          <w:tcPr>
            <w:tcW w:w="9658" w:type="dxa"/>
            <w:gridSpan w:val="4"/>
          </w:tcPr>
          <w:p w14:paraId="51119BE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B04D5C2"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912A4D8" w14:textId="77777777" w:rsidTr="00FC16C8">
        <w:trPr>
          <w:tblHeader/>
        </w:trPr>
        <w:tc>
          <w:tcPr>
            <w:tcW w:w="4903" w:type="dxa"/>
            <w:gridSpan w:val="2"/>
            <w:shd w:val="clear" w:color="auto" w:fill="D9D9D9"/>
          </w:tcPr>
          <w:p w14:paraId="33896A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9D19B4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23</w:t>
            </w:r>
          </w:p>
        </w:tc>
        <w:tc>
          <w:tcPr>
            <w:tcW w:w="4755" w:type="dxa"/>
            <w:gridSpan w:val="2"/>
            <w:shd w:val="clear" w:color="auto" w:fill="D9D9D9"/>
          </w:tcPr>
          <w:p w14:paraId="393E9D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22D25DF" w14:textId="77777777" w:rsidR="00383C17" w:rsidRPr="00CD1CCA" w:rsidRDefault="00383C17" w:rsidP="00FC16C8">
            <w:pPr>
              <w:rPr>
                <w:rFonts w:ascii="Calibri" w:hAnsi="Calibri" w:cs="Calibri"/>
                <w:b/>
                <w:color w:val="000000" w:themeColor="text1"/>
              </w:rPr>
            </w:pPr>
            <w:r>
              <w:rPr>
                <w:color w:val="000000" w:themeColor="text1"/>
              </w:rPr>
              <w:t>Eliminar Bibliotecario</w:t>
            </w:r>
          </w:p>
        </w:tc>
      </w:tr>
      <w:tr w:rsidR="00383C17" w:rsidRPr="00CD1CCA" w14:paraId="42BBF3EF" w14:textId="77777777" w:rsidTr="00FC16C8">
        <w:tc>
          <w:tcPr>
            <w:tcW w:w="6485" w:type="dxa"/>
            <w:gridSpan w:val="3"/>
          </w:tcPr>
          <w:p w14:paraId="2B4ABB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CFD61D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lastRenderedPageBreak/>
              <w:t>Media</w:t>
            </w:r>
          </w:p>
        </w:tc>
        <w:tc>
          <w:tcPr>
            <w:tcW w:w="3173" w:type="dxa"/>
          </w:tcPr>
          <w:p w14:paraId="4F9FFA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PRIORIDAD:</w:t>
            </w:r>
          </w:p>
          <w:p w14:paraId="476682F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lastRenderedPageBreak/>
              <w:t>Alta</w:t>
            </w:r>
          </w:p>
        </w:tc>
      </w:tr>
      <w:tr w:rsidR="00383C17" w:rsidRPr="00CD1CCA" w14:paraId="29FD58F3" w14:textId="77777777" w:rsidTr="00FC16C8">
        <w:tc>
          <w:tcPr>
            <w:tcW w:w="9658" w:type="dxa"/>
            <w:gridSpan w:val="4"/>
          </w:tcPr>
          <w:p w14:paraId="3F89F1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7298831B" w14:textId="77777777" w:rsidTr="00FC16C8">
        <w:tc>
          <w:tcPr>
            <w:tcW w:w="9658" w:type="dxa"/>
            <w:gridSpan w:val="4"/>
          </w:tcPr>
          <w:p w14:paraId="774A25C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477C7BD6" w14:textId="77777777" w:rsidTr="00FC16C8">
        <w:tc>
          <w:tcPr>
            <w:tcW w:w="9658" w:type="dxa"/>
            <w:gridSpan w:val="4"/>
          </w:tcPr>
          <w:p w14:paraId="5FEA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A5E95B" w14:textId="77777777" w:rsidTr="00FC16C8">
        <w:tc>
          <w:tcPr>
            <w:tcW w:w="9658" w:type="dxa"/>
            <w:gridSpan w:val="4"/>
          </w:tcPr>
          <w:p w14:paraId="0DA7A1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2DC2C8C" w14:textId="77777777" w:rsidR="00383C17" w:rsidRPr="00CD1CCA" w:rsidRDefault="00383C17" w:rsidP="00FC16C8">
            <w:pPr>
              <w:rPr>
                <w:rFonts w:ascii="Calibri" w:hAnsi="Calibri" w:cs="Calibri"/>
                <w:b/>
                <w:color w:val="000000" w:themeColor="text1"/>
              </w:rPr>
            </w:pPr>
            <w:r w:rsidRPr="00122E1E">
              <w:rPr>
                <w:rFonts w:ascii="Calibri" w:eastAsia="Arial Unicode MS" w:hAnsi="Calibri" w:cs="Calibri"/>
                <w:iCs/>
                <w:color w:val="000000" w:themeColor="text1"/>
              </w:rPr>
              <w:t>Este caso de uso permite al usuario administrador eliminar permanentemente a un usuario bibliotecario del sistema. La eliminación implica la eliminación de toda la información asociada al bibliotecario, incluyendo nombre, apellido, cédula, correo electrónico, teléfono, dirección, nombre de usuario y contraseña. La eliminación es irreversible, lo que significa que una vez realizada, no se podrá recuperar la información del bibliotecario.</w:t>
            </w:r>
          </w:p>
        </w:tc>
      </w:tr>
      <w:tr w:rsidR="00383C17" w:rsidRPr="00CD1CCA" w14:paraId="5B379AF0" w14:textId="77777777" w:rsidTr="00FC16C8">
        <w:tc>
          <w:tcPr>
            <w:tcW w:w="9658" w:type="dxa"/>
            <w:gridSpan w:val="4"/>
            <w:tcBorders>
              <w:bottom w:val="single" w:sz="4" w:space="0" w:color="auto"/>
            </w:tcBorders>
          </w:tcPr>
          <w:p w14:paraId="0EF5EA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B24A673"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Solo el usuario administrador tiene permiso para eliminar un bibliotecario.</w:t>
            </w:r>
          </w:p>
          <w:p w14:paraId="181239CF"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El sistema debe mostrar una confirmación antes de ejecutar la eliminación para evitar acciones accidentales.</w:t>
            </w:r>
          </w:p>
          <w:p w14:paraId="0E407E3D" w14:textId="77777777" w:rsidR="00383C17" w:rsidRPr="00A000A7"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Al eliminar un bibliotecario, deben eliminarse todos los registros relacionados con ese usuario en el sistema, como actividades o registros asociados a su cuenta.</w:t>
            </w:r>
          </w:p>
        </w:tc>
      </w:tr>
      <w:tr w:rsidR="00383C17" w:rsidRPr="00CD1CCA" w14:paraId="6411EF10" w14:textId="77777777" w:rsidTr="00FC16C8">
        <w:tc>
          <w:tcPr>
            <w:tcW w:w="9658" w:type="dxa"/>
            <w:gridSpan w:val="4"/>
            <w:tcBorders>
              <w:bottom w:val="single" w:sz="4" w:space="0" w:color="auto"/>
            </w:tcBorders>
          </w:tcPr>
          <w:p w14:paraId="7F3FCC8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96C4C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eliminar correctamente los datos del bibliotecario de la base de datos.</w:t>
            </w:r>
          </w:p>
          <w:p w14:paraId="2C086090"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de confirmación para asegurar que el administrador desea proceder con la eliminación.</w:t>
            </w:r>
          </w:p>
          <w:p w14:paraId="586D2C5C"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Solo el administrador debe poder realizar la eliminación.</w:t>
            </w:r>
          </w:p>
          <w:p w14:paraId="6F4B9A2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indicando el éxito de la eliminación.</w:t>
            </w:r>
          </w:p>
          <w:p w14:paraId="426627CE" w14:textId="77777777" w:rsidR="00383C17" w:rsidRPr="00651F90" w:rsidRDefault="00383C17" w:rsidP="00FC16C8">
            <w:pPr>
              <w:pStyle w:val="Prrafodelista"/>
              <w:numPr>
                <w:ilvl w:val="0"/>
                <w:numId w:val="24"/>
              </w:numPr>
              <w:rPr>
                <w:rFonts w:ascii="Calibri" w:hAnsi="Calibri" w:cs="Calibri"/>
                <w:b/>
                <w:color w:val="000000" w:themeColor="text1"/>
              </w:rPr>
            </w:pPr>
            <w:r w:rsidRPr="00122E1E">
              <w:rPr>
                <w:rFonts w:ascii="Calibri" w:hAnsi="Calibri" w:cs="Calibri"/>
                <w:bCs/>
                <w:color w:val="000000" w:themeColor="text1"/>
              </w:rPr>
              <w:t>El proceso de eliminación debe ser irreversible y permanente.</w:t>
            </w:r>
          </w:p>
        </w:tc>
      </w:tr>
      <w:tr w:rsidR="00383C17" w:rsidRPr="00CD1CCA" w14:paraId="55D8E816" w14:textId="77777777" w:rsidTr="00FC16C8">
        <w:trPr>
          <w:trHeight w:val="345"/>
        </w:trPr>
        <w:tc>
          <w:tcPr>
            <w:tcW w:w="9658" w:type="dxa"/>
            <w:gridSpan w:val="4"/>
            <w:tcBorders>
              <w:bottom w:val="single" w:sz="4" w:space="0" w:color="auto"/>
            </w:tcBorders>
            <w:shd w:val="clear" w:color="auto" w:fill="D9D9D9"/>
          </w:tcPr>
          <w:p w14:paraId="1F0D21D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F8B22F9" w14:textId="77777777" w:rsidTr="00FC16C8">
        <w:trPr>
          <w:trHeight w:val="496"/>
        </w:trPr>
        <w:tc>
          <w:tcPr>
            <w:tcW w:w="1134" w:type="dxa"/>
            <w:tcBorders>
              <w:bottom w:val="single" w:sz="4" w:space="0" w:color="auto"/>
            </w:tcBorders>
          </w:tcPr>
          <w:p w14:paraId="7D4C74C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23.1</w:t>
            </w:r>
            <w:r w:rsidRPr="00CD1CCA">
              <w:rPr>
                <w:rFonts w:ascii="Calibri" w:eastAsia="Arial Unicode MS" w:hAnsi="Calibri" w:cs="Calibri"/>
                <w:color w:val="000000" w:themeColor="text1"/>
              </w:rPr>
              <w:t xml:space="preserve">     </w:t>
            </w:r>
          </w:p>
          <w:p w14:paraId="7929AA0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E6C820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33C4CB9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FC233AC" w14:textId="77777777" w:rsidR="00383C17" w:rsidRPr="00122E1E"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selecciona un bibliotecario válido para eliminar.</w:t>
            </w:r>
          </w:p>
          <w:p w14:paraId="7845179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confirma la eliminación después de ser solicitado.</w:t>
            </w:r>
          </w:p>
          <w:p w14:paraId="0DA6C7F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252D700" w14:textId="77777777" w:rsidR="00383C17" w:rsidRPr="00122E1E"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elimina todos los datos asociados al bibliotecario.</w:t>
            </w:r>
          </w:p>
          <w:p w14:paraId="4F0F0DA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muestra un mensaje indicando "Eliminación exitosa".</w:t>
            </w:r>
          </w:p>
        </w:tc>
      </w:tr>
      <w:tr w:rsidR="00383C17" w:rsidRPr="00CD1CCA" w14:paraId="0FC63B39" w14:textId="77777777" w:rsidTr="00FC16C8">
        <w:trPr>
          <w:trHeight w:val="496"/>
        </w:trPr>
        <w:tc>
          <w:tcPr>
            <w:tcW w:w="1134" w:type="dxa"/>
            <w:tcBorders>
              <w:bottom w:val="single" w:sz="4" w:space="0" w:color="auto"/>
            </w:tcBorders>
          </w:tcPr>
          <w:p w14:paraId="67C96E7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23.2</w:t>
            </w:r>
          </w:p>
        </w:tc>
        <w:tc>
          <w:tcPr>
            <w:tcW w:w="8524" w:type="dxa"/>
            <w:gridSpan w:val="3"/>
            <w:tcBorders>
              <w:bottom w:val="single" w:sz="4" w:space="0" w:color="auto"/>
            </w:tcBorders>
          </w:tcPr>
          <w:p w14:paraId="35A0AEE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bibliotecario</w:t>
            </w:r>
            <w:r w:rsidRPr="00C95C7E">
              <w:rPr>
                <w:rFonts w:ascii="Calibri" w:hAnsi="Calibri" w:cs="Calibri"/>
                <w:b/>
                <w:bCs/>
                <w:color w:val="000000" w:themeColor="text1"/>
              </w:rPr>
              <w:t>.</w:t>
            </w:r>
          </w:p>
          <w:p w14:paraId="70632A5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75D0615" w14:textId="77777777" w:rsidR="00383C17" w:rsidRPr="00122E1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administrador intenta eliminar un bibliotecario con datos faltantes o incorrectos.</w:t>
            </w:r>
          </w:p>
          <w:p w14:paraId="36BF1471"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detecta una inconsistencia o error</w:t>
            </w:r>
            <w:r>
              <w:rPr>
                <w:rFonts w:ascii="Calibri" w:hAnsi="Calibri" w:cs="Calibri"/>
                <w:color w:val="000000" w:themeColor="text1"/>
              </w:rPr>
              <w:t xml:space="preserve"> en los datos del bibliotecario</w:t>
            </w:r>
            <w:r w:rsidRPr="00A661A5">
              <w:rPr>
                <w:rFonts w:ascii="Calibri" w:hAnsi="Calibri" w:cs="Calibri"/>
                <w:color w:val="000000" w:themeColor="text1"/>
              </w:rPr>
              <w:t>.</w:t>
            </w:r>
          </w:p>
          <w:p w14:paraId="5B80117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5B2AB09C"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muestra un mensaje de error indicando que la eliminación no puede completarse debido a datos incorrectos o incompletos.</w:t>
            </w:r>
          </w:p>
        </w:tc>
      </w:tr>
      <w:tr w:rsidR="00383C17" w:rsidRPr="00CD1CCA" w14:paraId="5BE1E259" w14:textId="77777777" w:rsidTr="00FC16C8">
        <w:tc>
          <w:tcPr>
            <w:tcW w:w="9658" w:type="dxa"/>
            <w:gridSpan w:val="4"/>
          </w:tcPr>
          <w:p w14:paraId="42DAB86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DA017B" w14:textId="77777777" w:rsidTr="00FC16C8">
        <w:trPr>
          <w:trHeight w:val="921"/>
        </w:trPr>
        <w:tc>
          <w:tcPr>
            <w:tcW w:w="9658" w:type="dxa"/>
            <w:gridSpan w:val="4"/>
          </w:tcPr>
          <w:p w14:paraId="03B5456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5C3353EF" w14:textId="77777777" w:rsidR="00383C17" w:rsidRPr="00122E1E"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Eliminación accidental de un bibliotecario esencial para el sistema.</w:t>
            </w:r>
          </w:p>
          <w:p w14:paraId="3827CC6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Inconsistencias en la base de datos si la eliminación no se ejecuta correctamente.</w:t>
            </w:r>
          </w:p>
        </w:tc>
      </w:tr>
      <w:tr w:rsidR="00383C17" w:rsidRPr="00CD1CCA" w14:paraId="6B0135B9" w14:textId="77777777" w:rsidTr="00FC16C8">
        <w:trPr>
          <w:trHeight w:val="422"/>
        </w:trPr>
        <w:tc>
          <w:tcPr>
            <w:tcW w:w="9658" w:type="dxa"/>
            <w:gridSpan w:val="4"/>
          </w:tcPr>
          <w:p w14:paraId="6B77B90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76FCC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FBAEC5D" w14:textId="77777777" w:rsidTr="00FC16C8">
        <w:trPr>
          <w:tblHeader/>
        </w:trPr>
        <w:tc>
          <w:tcPr>
            <w:tcW w:w="4903" w:type="dxa"/>
            <w:gridSpan w:val="2"/>
            <w:shd w:val="clear" w:color="auto" w:fill="D9D9D9"/>
          </w:tcPr>
          <w:p w14:paraId="77CD5B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C45CAB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24</w:t>
            </w:r>
          </w:p>
        </w:tc>
        <w:tc>
          <w:tcPr>
            <w:tcW w:w="4755" w:type="dxa"/>
            <w:gridSpan w:val="2"/>
            <w:shd w:val="clear" w:color="auto" w:fill="D9D9D9"/>
          </w:tcPr>
          <w:p w14:paraId="3C7D98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943F92C" w14:textId="77777777" w:rsidR="00383C17" w:rsidRPr="00CD1CCA" w:rsidRDefault="00383C17" w:rsidP="00FC16C8">
            <w:pPr>
              <w:rPr>
                <w:rFonts w:ascii="Calibri" w:hAnsi="Calibri" w:cs="Calibri"/>
                <w:b/>
                <w:color w:val="000000" w:themeColor="text1"/>
              </w:rPr>
            </w:pPr>
            <w:r>
              <w:rPr>
                <w:color w:val="000000" w:themeColor="text1"/>
              </w:rPr>
              <w:t>Eliminar Cubículo</w:t>
            </w:r>
          </w:p>
        </w:tc>
      </w:tr>
      <w:tr w:rsidR="00383C17" w:rsidRPr="00CD1CCA" w14:paraId="42DFF17F" w14:textId="77777777" w:rsidTr="00FC16C8">
        <w:tc>
          <w:tcPr>
            <w:tcW w:w="6485" w:type="dxa"/>
            <w:gridSpan w:val="3"/>
          </w:tcPr>
          <w:p w14:paraId="410AB4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2C52B7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120C4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127E74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6CE9FEA" w14:textId="77777777" w:rsidTr="00FC16C8">
        <w:tc>
          <w:tcPr>
            <w:tcW w:w="9658" w:type="dxa"/>
            <w:gridSpan w:val="4"/>
          </w:tcPr>
          <w:p w14:paraId="24406E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6DE94440" w14:textId="77777777" w:rsidTr="00FC16C8">
        <w:tc>
          <w:tcPr>
            <w:tcW w:w="9658" w:type="dxa"/>
            <w:gridSpan w:val="4"/>
          </w:tcPr>
          <w:p w14:paraId="4FD9B4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A096A7C" w14:textId="77777777" w:rsidTr="00FC16C8">
        <w:tc>
          <w:tcPr>
            <w:tcW w:w="9658" w:type="dxa"/>
            <w:gridSpan w:val="4"/>
          </w:tcPr>
          <w:p w14:paraId="28EC3D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71F9FDF" w14:textId="77777777" w:rsidTr="00FC16C8">
        <w:tc>
          <w:tcPr>
            <w:tcW w:w="9658" w:type="dxa"/>
            <w:gridSpan w:val="4"/>
          </w:tcPr>
          <w:p w14:paraId="2646BCF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2CBFFC3" w14:textId="77777777" w:rsidR="00383C17" w:rsidRPr="00CD1CCA" w:rsidRDefault="00383C17" w:rsidP="00FC16C8">
            <w:pPr>
              <w:rPr>
                <w:rFonts w:ascii="Calibri" w:hAnsi="Calibri" w:cs="Calibri"/>
                <w:b/>
                <w:color w:val="000000" w:themeColor="text1"/>
              </w:rPr>
            </w:pPr>
            <w:r w:rsidRPr="005A51DC">
              <w:rPr>
                <w:rFonts w:ascii="Calibri" w:eastAsia="Arial Unicode MS" w:hAnsi="Calibri" w:cs="Calibri"/>
                <w:iCs/>
                <w:color w:val="000000" w:themeColor="text1"/>
              </w:rPr>
              <w:t>Este caso de uso permite a los usuarios administradores y bibliotecarios eliminar permanentemente los registros de cubículos en el sistema. Esta acción incluye la eliminación de toda la información asociada al cubículo, como el Nombre, Equipamiento y Capacidad.</w:t>
            </w:r>
          </w:p>
        </w:tc>
      </w:tr>
      <w:tr w:rsidR="00383C17" w:rsidRPr="00CD1CCA" w14:paraId="71AD0F90" w14:textId="77777777" w:rsidTr="00FC16C8">
        <w:tc>
          <w:tcPr>
            <w:tcW w:w="9658" w:type="dxa"/>
            <w:gridSpan w:val="4"/>
            <w:tcBorders>
              <w:bottom w:val="single" w:sz="4" w:space="0" w:color="auto"/>
            </w:tcBorders>
          </w:tcPr>
          <w:p w14:paraId="43452B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FA3614F"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La eliminación de un cubículo es irreversible.</w:t>
            </w:r>
          </w:p>
          <w:p w14:paraId="49D9054A"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Antes de completar la acción, el sistema debe solicitar una confirmación al usuario.</w:t>
            </w:r>
          </w:p>
          <w:p w14:paraId="25ACCFCF" w14:textId="77777777" w:rsidR="00383C17" w:rsidRPr="00A000A7"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Los datos elimi</w:t>
            </w:r>
            <w:r>
              <w:rPr>
                <w:rFonts w:ascii="Calibri" w:hAnsi="Calibri" w:cs="Calibri"/>
                <w:color w:val="000000" w:themeColor="text1"/>
              </w:rPr>
              <w:t>nados no podrán ser recuperados</w:t>
            </w:r>
            <w:r w:rsidRPr="0039743E">
              <w:rPr>
                <w:rFonts w:ascii="Calibri" w:hAnsi="Calibri" w:cs="Calibri"/>
                <w:color w:val="000000" w:themeColor="text1"/>
              </w:rPr>
              <w:t>.</w:t>
            </w:r>
          </w:p>
        </w:tc>
      </w:tr>
      <w:tr w:rsidR="00383C17" w:rsidRPr="00CD1CCA" w14:paraId="2EBEB08E" w14:textId="77777777" w:rsidTr="00FC16C8">
        <w:tc>
          <w:tcPr>
            <w:tcW w:w="9658" w:type="dxa"/>
            <w:gridSpan w:val="4"/>
            <w:tcBorders>
              <w:bottom w:val="single" w:sz="4" w:space="0" w:color="auto"/>
            </w:tcBorders>
          </w:tcPr>
          <w:p w14:paraId="173AFF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6B7268"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El cubículo seleccionado se elimina correctamente de la base de datos.</w:t>
            </w:r>
          </w:p>
          <w:p w14:paraId="2E10EEFA"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Solo los usuarios con permisos de administrador o bibliotecario pueden realizar esta acción.</w:t>
            </w:r>
          </w:p>
          <w:p w14:paraId="5AACB593" w14:textId="77777777" w:rsidR="00383C17" w:rsidRPr="00651F90" w:rsidRDefault="00383C17" w:rsidP="00FC16C8">
            <w:pPr>
              <w:pStyle w:val="Prrafodelista"/>
              <w:numPr>
                <w:ilvl w:val="0"/>
                <w:numId w:val="24"/>
              </w:numPr>
              <w:rPr>
                <w:rFonts w:ascii="Calibri" w:hAnsi="Calibri" w:cs="Calibri"/>
                <w:b/>
                <w:color w:val="000000" w:themeColor="text1"/>
              </w:rPr>
            </w:pPr>
            <w:r w:rsidRPr="005A51DC">
              <w:rPr>
                <w:rFonts w:ascii="Calibri" w:hAnsi="Calibri" w:cs="Calibri"/>
                <w:bCs/>
                <w:color w:val="000000" w:themeColor="text1"/>
              </w:rPr>
              <w:t>Se muestra un mensaje de confirmación antes</w:t>
            </w:r>
            <w:r>
              <w:rPr>
                <w:rFonts w:ascii="Calibri" w:hAnsi="Calibri" w:cs="Calibri"/>
                <w:bCs/>
                <w:color w:val="000000" w:themeColor="text1"/>
              </w:rPr>
              <w:t xml:space="preserve"> de proceder con la eliminación</w:t>
            </w:r>
            <w:r w:rsidRPr="00305709">
              <w:rPr>
                <w:rFonts w:ascii="Calibri" w:hAnsi="Calibri" w:cs="Calibri"/>
                <w:bCs/>
                <w:color w:val="000000" w:themeColor="text1"/>
              </w:rPr>
              <w:t>.</w:t>
            </w:r>
          </w:p>
        </w:tc>
      </w:tr>
      <w:tr w:rsidR="00383C17" w:rsidRPr="00CD1CCA" w14:paraId="5014B6AB" w14:textId="77777777" w:rsidTr="00FC16C8">
        <w:trPr>
          <w:trHeight w:val="345"/>
        </w:trPr>
        <w:tc>
          <w:tcPr>
            <w:tcW w:w="9658" w:type="dxa"/>
            <w:gridSpan w:val="4"/>
            <w:tcBorders>
              <w:bottom w:val="single" w:sz="4" w:space="0" w:color="auto"/>
            </w:tcBorders>
            <w:shd w:val="clear" w:color="auto" w:fill="D9D9D9"/>
          </w:tcPr>
          <w:p w14:paraId="6487FD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CEAA0B6" w14:textId="77777777" w:rsidTr="00FC16C8">
        <w:trPr>
          <w:trHeight w:val="496"/>
        </w:trPr>
        <w:tc>
          <w:tcPr>
            <w:tcW w:w="1134" w:type="dxa"/>
            <w:tcBorders>
              <w:bottom w:val="single" w:sz="4" w:space="0" w:color="auto"/>
            </w:tcBorders>
          </w:tcPr>
          <w:p w14:paraId="45B0AD8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24.1</w:t>
            </w:r>
            <w:r w:rsidRPr="00CD1CCA">
              <w:rPr>
                <w:rFonts w:ascii="Calibri" w:eastAsia="Arial Unicode MS" w:hAnsi="Calibri" w:cs="Calibri"/>
                <w:color w:val="000000" w:themeColor="text1"/>
              </w:rPr>
              <w:t xml:space="preserve">     </w:t>
            </w:r>
          </w:p>
          <w:p w14:paraId="25FE64C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6D9B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 xml:space="preserve">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26F49DC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156A2CF" w14:textId="77777777" w:rsidR="00383C17" w:rsidRPr="00A81CD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selecciona un cubículo válido para eliminar.</w:t>
            </w:r>
          </w:p>
          <w:p w14:paraId="43B090C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confirma la acción de eliminación.</w:t>
            </w:r>
          </w:p>
          <w:p w14:paraId="67AFEB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2F41870" w14:textId="77777777" w:rsidR="00383C17" w:rsidRPr="00A81CD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El sistema elimina toda la información relacionada con el cubículo seleccionado.</w:t>
            </w:r>
          </w:p>
          <w:p w14:paraId="495A6B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 xml:space="preserve">Se muestra un mensaje </w:t>
            </w:r>
            <w:r>
              <w:rPr>
                <w:rFonts w:ascii="Calibri" w:hAnsi="Calibri" w:cs="Calibri"/>
                <w:iCs/>
                <w:color w:val="000000" w:themeColor="text1"/>
              </w:rPr>
              <w:t>indicando "Eliminación exitosa</w:t>
            </w:r>
            <w:r w:rsidRPr="00F53EDC">
              <w:rPr>
                <w:rFonts w:ascii="Calibri" w:hAnsi="Calibri" w:cs="Calibri"/>
                <w:iCs/>
                <w:color w:val="000000" w:themeColor="text1"/>
              </w:rPr>
              <w:t>".</w:t>
            </w:r>
          </w:p>
        </w:tc>
      </w:tr>
      <w:tr w:rsidR="00383C17" w:rsidRPr="00CD1CCA" w14:paraId="7C3AFEE3" w14:textId="77777777" w:rsidTr="00FC16C8">
        <w:trPr>
          <w:trHeight w:val="496"/>
        </w:trPr>
        <w:tc>
          <w:tcPr>
            <w:tcW w:w="1134" w:type="dxa"/>
            <w:tcBorders>
              <w:bottom w:val="single" w:sz="4" w:space="0" w:color="auto"/>
            </w:tcBorders>
          </w:tcPr>
          <w:p w14:paraId="4024428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24.2</w:t>
            </w:r>
          </w:p>
        </w:tc>
        <w:tc>
          <w:tcPr>
            <w:tcW w:w="8524" w:type="dxa"/>
            <w:gridSpan w:val="3"/>
            <w:tcBorders>
              <w:bottom w:val="single" w:sz="4" w:space="0" w:color="auto"/>
            </w:tcBorders>
          </w:tcPr>
          <w:p w14:paraId="4A18274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cubículo</w:t>
            </w:r>
            <w:r w:rsidRPr="00C95C7E">
              <w:rPr>
                <w:rFonts w:ascii="Calibri" w:hAnsi="Calibri" w:cs="Calibri"/>
                <w:b/>
                <w:bCs/>
                <w:color w:val="000000" w:themeColor="text1"/>
              </w:rPr>
              <w:t>.</w:t>
            </w:r>
          </w:p>
          <w:p w14:paraId="1BA7B58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0BEB8A4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El usuario intenta eliminar un cubí</w:t>
            </w:r>
            <w:r>
              <w:rPr>
                <w:rFonts w:ascii="Calibri" w:hAnsi="Calibri" w:cs="Calibri"/>
                <w:color w:val="000000" w:themeColor="text1"/>
              </w:rPr>
              <w:t>culo inexistente o ya eliminado</w:t>
            </w:r>
            <w:r w:rsidRPr="00305709">
              <w:rPr>
                <w:rFonts w:ascii="Calibri" w:hAnsi="Calibri" w:cs="Calibri"/>
                <w:color w:val="000000" w:themeColor="text1"/>
              </w:rPr>
              <w:t>.</w:t>
            </w:r>
          </w:p>
          <w:p w14:paraId="6624B34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28FDF9A4" w14:textId="77777777" w:rsidR="00383C17" w:rsidRPr="00A81CD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lastRenderedPageBreak/>
              <w:t>El sistema notifica que no se puede completar la acción debido a la inexistencia del cubículo.</w:t>
            </w:r>
          </w:p>
          <w:p w14:paraId="325EDC6D"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Se muestra un mensaje de error indicando el problema.</w:t>
            </w:r>
          </w:p>
        </w:tc>
      </w:tr>
      <w:tr w:rsidR="00383C17" w:rsidRPr="00CD1CCA" w14:paraId="0D432F8C" w14:textId="77777777" w:rsidTr="00FC16C8">
        <w:tc>
          <w:tcPr>
            <w:tcW w:w="9658" w:type="dxa"/>
            <w:gridSpan w:val="4"/>
          </w:tcPr>
          <w:p w14:paraId="7E513AA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11EE2E8" w14:textId="77777777" w:rsidTr="00FC16C8">
        <w:trPr>
          <w:trHeight w:val="921"/>
        </w:trPr>
        <w:tc>
          <w:tcPr>
            <w:tcW w:w="9658" w:type="dxa"/>
            <w:gridSpan w:val="4"/>
          </w:tcPr>
          <w:p w14:paraId="6583C7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8875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0FBBC26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81CD5">
              <w:rPr>
                <w:rFonts w:ascii="Calibri" w:hAnsi="Calibri" w:cs="Calibri"/>
                <w:iCs/>
                <w:color w:val="000000" w:themeColor="text1"/>
              </w:rPr>
              <w:t>Antes de la eliminación, el sistema debe verificar que el cubículo no está asociado a reservas activas u o</w:t>
            </w:r>
            <w:r>
              <w:rPr>
                <w:rFonts w:ascii="Calibri" w:hAnsi="Calibri" w:cs="Calibri"/>
                <w:iCs/>
                <w:color w:val="000000" w:themeColor="text1"/>
              </w:rPr>
              <w:t>tros registros que lo requieran</w:t>
            </w:r>
            <w:r w:rsidRPr="00305709">
              <w:rPr>
                <w:rFonts w:ascii="Calibri" w:hAnsi="Calibri" w:cs="Calibri"/>
                <w:iCs/>
                <w:color w:val="000000" w:themeColor="text1"/>
              </w:rPr>
              <w:t>.</w:t>
            </w:r>
          </w:p>
        </w:tc>
      </w:tr>
      <w:tr w:rsidR="00383C17" w:rsidRPr="00CD1CCA" w14:paraId="098687F4" w14:textId="77777777" w:rsidTr="00FC16C8">
        <w:trPr>
          <w:trHeight w:val="422"/>
        </w:trPr>
        <w:tc>
          <w:tcPr>
            <w:tcW w:w="9658" w:type="dxa"/>
            <w:gridSpan w:val="4"/>
          </w:tcPr>
          <w:p w14:paraId="08F3BC2C"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91A565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78E52E0" w14:textId="77777777" w:rsidTr="00FC16C8">
        <w:trPr>
          <w:tblHeader/>
        </w:trPr>
        <w:tc>
          <w:tcPr>
            <w:tcW w:w="4903" w:type="dxa"/>
            <w:gridSpan w:val="2"/>
            <w:shd w:val="clear" w:color="auto" w:fill="D9D9D9"/>
          </w:tcPr>
          <w:p w14:paraId="526DF7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FAF8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25</w:t>
            </w:r>
          </w:p>
        </w:tc>
        <w:tc>
          <w:tcPr>
            <w:tcW w:w="4755" w:type="dxa"/>
            <w:gridSpan w:val="2"/>
            <w:shd w:val="clear" w:color="auto" w:fill="D9D9D9"/>
          </w:tcPr>
          <w:p w14:paraId="6BD84A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3B4BB9D" w14:textId="77777777" w:rsidR="00383C17" w:rsidRPr="00CD1CCA" w:rsidRDefault="00383C17" w:rsidP="00FC16C8">
            <w:pPr>
              <w:rPr>
                <w:rFonts w:ascii="Calibri" w:hAnsi="Calibri" w:cs="Calibri"/>
                <w:b/>
                <w:color w:val="000000" w:themeColor="text1"/>
              </w:rPr>
            </w:pPr>
            <w:r>
              <w:rPr>
                <w:color w:val="000000" w:themeColor="text1"/>
              </w:rPr>
              <w:t>Eliminar Libros</w:t>
            </w:r>
          </w:p>
        </w:tc>
      </w:tr>
      <w:tr w:rsidR="00383C17" w:rsidRPr="00CD1CCA" w14:paraId="78FEDBA2" w14:textId="77777777" w:rsidTr="00FC16C8">
        <w:tc>
          <w:tcPr>
            <w:tcW w:w="6485" w:type="dxa"/>
            <w:gridSpan w:val="3"/>
          </w:tcPr>
          <w:p w14:paraId="1A0E10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8AA2F6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3E853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2C84B5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DB5DFC9" w14:textId="77777777" w:rsidTr="00FC16C8">
        <w:tc>
          <w:tcPr>
            <w:tcW w:w="9658" w:type="dxa"/>
            <w:gridSpan w:val="4"/>
          </w:tcPr>
          <w:p w14:paraId="643CDB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3D46B1F5" w14:textId="77777777" w:rsidTr="00FC16C8">
        <w:tc>
          <w:tcPr>
            <w:tcW w:w="9658" w:type="dxa"/>
            <w:gridSpan w:val="4"/>
          </w:tcPr>
          <w:p w14:paraId="1556C8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4FB8AC9" w14:textId="77777777" w:rsidTr="00FC16C8">
        <w:tc>
          <w:tcPr>
            <w:tcW w:w="9658" w:type="dxa"/>
            <w:gridSpan w:val="4"/>
          </w:tcPr>
          <w:p w14:paraId="5C25E6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E3DB600" w14:textId="77777777" w:rsidTr="00FC16C8">
        <w:tc>
          <w:tcPr>
            <w:tcW w:w="9658" w:type="dxa"/>
            <w:gridSpan w:val="4"/>
          </w:tcPr>
          <w:p w14:paraId="31081D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F5A17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Este caso de uso permite a los usuarios administradores y bibliotecarios eliminar permanentemente un libro registrado en el sistema. Esta acción elimina toda la información asociada al libro, incluidos Título, Autor, Año, Número de páginas y Género Literario.</w:t>
            </w:r>
          </w:p>
        </w:tc>
      </w:tr>
      <w:tr w:rsidR="00383C17" w:rsidRPr="00CD1CCA" w14:paraId="2D693854" w14:textId="77777777" w:rsidTr="00FC16C8">
        <w:tc>
          <w:tcPr>
            <w:tcW w:w="9658" w:type="dxa"/>
            <w:gridSpan w:val="4"/>
            <w:tcBorders>
              <w:bottom w:val="single" w:sz="4" w:space="0" w:color="auto"/>
            </w:tcBorders>
          </w:tcPr>
          <w:p w14:paraId="007BF8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EFC837C" w14:textId="77777777" w:rsidR="00383C17" w:rsidRPr="0039743E"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La eliminación de un libro será irreversible.</w:t>
            </w:r>
          </w:p>
          <w:p w14:paraId="284D0298" w14:textId="77777777" w:rsidR="00383C17" w:rsidRPr="00A000A7"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Antes de eliminar, el sistema debe mostrar un mensaje de confirmación para evitar eliminaciones accidentales.</w:t>
            </w:r>
          </w:p>
        </w:tc>
      </w:tr>
      <w:tr w:rsidR="00383C17" w:rsidRPr="00CD1CCA" w14:paraId="2DACEDD0" w14:textId="77777777" w:rsidTr="00FC16C8">
        <w:tc>
          <w:tcPr>
            <w:tcW w:w="9658" w:type="dxa"/>
            <w:gridSpan w:val="4"/>
            <w:tcBorders>
              <w:bottom w:val="single" w:sz="4" w:space="0" w:color="auto"/>
            </w:tcBorders>
          </w:tcPr>
          <w:p w14:paraId="38A2CC10"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87B6654"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Los datos del libro se eliminan completamente del sistema y no quedan registros residuales.</w:t>
            </w:r>
          </w:p>
          <w:p w14:paraId="111184E0"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Solo los usuarios autorizados pueden acceder a esta funcionalidad.</w:t>
            </w:r>
          </w:p>
          <w:p w14:paraId="68234F7A" w14:textId="77777777" w:rsidR="00383C17" w:rsidRPr="00651F90" w:rsidRDefault="00383C17" w:rsidP="00FC16C8">
            <w:pPr>
              <w:pStyle w:val="Prrafodelista"/>
              <w:numPr>
                <w:ilvl w:val="0"/>
                <w:numId w:val="24"/>
              </w:numPr>
              <w:rPr>
                <w:rFonts w:ascii="Calibri" w:hAnsi="Calibri" w:cs="Calibri"/>
                <w:b/>
                <w:color w:val="000000" w:themeColor="text1"/>
              </w:rPr>
            </w:pPr>
            <w:r w:rsidRPr="0039743E">
              <w:rPr>
                <w:rFonts w:ascii="Calibri" w:hAnsi="Calibri" w:cs="Calibri"/>
                <w:bCs/>
                <w:color w:val="000000" w:themeColor="text1"/>
              </w:rPr>
              <w:t>Se presenta un mensaje claro de confirmación a</w:t>
            </w:r>
            <w:r>
              <w:rPr>
                <w:rFonts w:ascii="Calibri" w:hAnsi="Calibri" w:cs="Calibri"/>
                <w:bCs/>
                <w:color w:val="000000" w:themeColor="text1"/>
              </w:rPr>
              <w:t>ntes de realizar la eliminación</w:t>
            </w:r>
            <w:r w:rsidRPr="00305709">
              <w:rPr>
                <w:rFonts w:ascii="Calibri" w:hAnsi="Calibri" w:cs="Calibri"/>
                <w:bCs/>
                <w:color w:val="000000" w:themeColor="text1"/>
              </w:rPr>
              <w:t>.</w:t>
            </w:r>
          </w:p>
        </w:tc>
      </w:tr>
      <w:tr w:rsidR="00383C17" w:rsidRPr="00CD1CCA" w14:paraId="5AFC4518" w14:textId="77777777" w:rsidTr="00FC16C8">
        <w:trPr>
          <w:trHeight w:val="345"/>
        </w:trPr>
        <w:tc>
          <w:tcPr>
            <w:tcW w:w="9658" w:type="dxa"/>
            <w:gridSpan w:val="4"/>
            <w:tcBorders>
              <w:bottom w:val="single" w:sz="4" w:space="0" w:color="auto"/>
            </w:tcBorders>
            <w:shd w:val="clear" w:color="auto" w:fill="D9D9D9"/>
          </w:tcPr>
          <w:p w14:paraId="5E2C0D04"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B12FF34" w14:textId="77777777" w:rsidTr="00FC16C8">
        <w:trPr>
          <w:trHeight w:val="496"/>
        </w:trPr>
        <w:tc>
          <w:tcPr>
            <w:tcW w:w="1134" w:type="dxa"/>
            <w:tcBorders>
              <w:bottom w:val="single" w:sz="4" w:space="0" w:color="auto"/>
            </w:tcBorders>
          </w:tcPr>
          <w:p w14:paraId="1AF380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25.1</w:t>
            </w:r>
            <w:r w:rsidRPr="00CD1CCA">
              <w:rPr>
                <w:rFonts w:ascii="Calibri" w:eastAsia="Arial Unicode MS" w:hAnsi="Calibri" w:cs="Calibri"/>
                <w:color w:val="000000" w:themeColor="text1"/>
              </w:rPr>
              <w:t xml:space="preserve">     </w:t>
            </w:r>
          </w:p>
          <w:p w14:paraId="0A869C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93164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exitosa de un libro</w:t>
            </w:r>
            <w:r w:rsidRPr="000E7C15">
              <w:rPr>
                <w:rFonts w:ascii="Calibri" w:eastAsia="Arial Unicode MS" w:hAnsi="Calibri" w:cs="Calibri"/>
                <w:color w:val="000000" w:themeColor="text1"/>
              </w:rPr>
              <w:t>.</w:t>
            </w:r>
          </w:p>
          <w:p w14:paraId="26DD1C11"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B8A8C79"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5D3BBEB2"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53EDC">
              <w:rPr>
                <w:rFonts w:ascii="Calibri" w:hAnsi="Calibri" w:cs="Calibri"/>
                <w:bCs/>
                <w:color w:val="000000" w:themeColor="text1"/>
                <w:lang w:val="es-EC"/>
              </w:rPr>
              <w:t>El usuario selecciona un libro existente y confirma la eliminación</w:t>
            </w:r>
            <w:r>
              <w:rPr>
                <w:rFonts w:ascii="Calibri" w:hAnsi="Calibri" w:cs="Calibri"/>
                <w:bCs/>
                <w:color w:val="000000" w:themeColor="text1"/>
                <w:lang w:val="es-EC"/>
              </w:rPr>
              <w:t>.</w:t>
            </w:r>
          </w:p>
          <w:p w14:paraId="580F8A1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3206AC"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sistema valida la existencia del libro en la base de datos.</w:t>
            </w:r>
          </w:p>
          <w:p w14:paraId="0536DEA9"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libro y todos sus datos asociados son eliminados permanentemente.</w:t>
            </w:r>
          </w:p>
          <w:p w14:paraId="2508BBA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Se muestra un mensaje de "Eliminación exitosa".</w:t>
            </w:r>
          </w:p>
        </w:tc>
      </w:tr>
      <w:tr w:rsidR="00383C17" w:rsidRPr="00CD1CCA" w14:paraId="53D799CA" w14:textId="77777777" w:rsidTr="00FC16C8">
        <w:trPr>
          <w:trHeight w:val="496"/>
        </w:trPr>
        <w:tc>
          <w:tcPr>
            <w:tcW w:w="1134" w:type="dxa"/>
            <w:tcBorders>
              <w:bottom w:val="single" w:sz="4" w:space="0" w:color="auto"/>
            </w:tcBorders>
          </w:tcPr>
          <w:p w14:paraId="02D5676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25.2</w:t>
            </w:r>
          </w:p>
        </w:tc>
        <w:tc>
          <w:tcPr>
            <w:tcW w:w="8524" w:type="dxa"/>
            <w:gridSpan w:val="3"/>
            <w:tcBorders>
              <w:bottom w:val="single" w:sz="4" w:space="0" w:color="auto"/>
            </w:tcBorders>
          </w:tcPr>
          <w:p w14:paraId="4FED8B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libro</w:t>
            </w:r>
            <w:r w:rsidRPr="00C95C7E">
              <w:rPr>
                <w:rFonts w:ascii="Calibri" w:hAnsi="Calibri" w:cs="Calibri"/>
                <w:b/>
                <w:bCs/>
                <w:color w:val="000000" w:themeColor="text1"/>
              </w:rPr>
              <w:t>.</w:t>
            </w:r>
          </w:p>
          <w:p w14:paraId="671CE57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A9B570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usuario intenta eliminar un libro que no existe o prop</w:t>
            </w:r>
            <w:r>
              <w:rPr>
                <w:rFonts w:ascii="Calibri" w:hAnsi="Calibri" w:cs="Calibri"/>
                <w:color w:val="000000" w:themeColor="text1"/>
              </w:rPr>
              <w:t>orciona datos incorrectos</w:t>
            </w:r>
            <w:r w:rsidRPr="00305709">
              <w:rPr>
                <w:rFonts w:ascii="Calibri" w:hAnsi="Calibri" w:cs="Calibri"/>
                <w:color w:val="000000" w:themeColor="text1"/>
              </w:rPr>
              <w:t>.</w:t>
            </w:r>
          </w:p>
          <w:p w14:paraId="146670C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9003AFC"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sistema valida la información proporcionada y detecta inconsistencias.</w:t>
            </w:r>
          </w:p>
          <w:p w14:paraId="58E3A917"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Se muestra un mensaje de error indicando que la operación no se puede completar.</w:t>
            </w:r>
          </w:p>
          <w:p w14:paraId="30DAC58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La eliminación no se lleva a cabo</w:t>
            </w:r>
            <w:r>
              <w:rPr>
                <w:rFonts w:ascii="Calibri" w:hAnsi="Calibri" w:cs="Calibri"/>
                <w:color w:val="000000" w:themeColor="text1"/>
              </w:rPr>
              <w:t>.</w:t>
            </w:r>
          </w:p>
        </w:tc>
      </w:tr>
      <w:tr w:rsidR="00383C17" w:rsidRPr="00CD1CCA" w14:paraId="06E0A888" w14:textId="77777777" w:rsidTr="00FC16C8">
        <w:tc>
          <w:tcPr>
            <w:tcW w:w="9658" w:type="dxa"/>
            <w:gridSpan w:val="4"/>
          </w:tcPr>
          <w:p w14:paraId="1133AF8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2A129D" w14:textId="77777777" w:rsidTr="00FC16C8">
        <w:trPr>
          <w:trHeight w:val="921"/>
        </w:trPr>
        <w:tc>
          <w:tcPr>
            <w:tcW w:w="9658" w:type="dxa"/>
            <w:gridSpan w:val="4"/>
          </w:tcPr>
          <w:p w14:paraId="73AE13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82F8BF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5318600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Eliminación de libros con datos vinculados que no sean previamente gestionados, lo que p</w:t>
            </w:r>
            <w:r>
              <w:rPr>
                <w:rFonts w:ascii="Calibri" w:hAnsi="Calibri" w:cs="Calibri"/>
                <w:iCs/>
                <w:color w:val="000000" w:themeColor="text1"/>
              </w:rPr>
              <w:t>odría ocasionar inconsistencias</w:t>
            </w:r>
            <w:r w:rsidRPr="00305709">
              <w:rPr>
                <w:rFonts w:ascii="Calibri" w:hAnsi="Calibri" w:cs="Calibri"/>
                <w:iCs/>
                <w:color w:val="000000" w:themeColor="text1"/>
              </w:rPr>
              <w:t>.</w:t>
            </w:r>
          </w:p>
        </w:tc>
      </w:tr>
      <w:tr w:rsidR="00383C17" w:rsidRPr="00CD1CCA" w14:paraId="6E02B904" w14:textId="77777777" w:rsidTr="00FC16C8">
        <w:trPr>
          <w:trHeight w:val="422"/>
        </w:trPr>
        <w:tc>
          <w:tcPr>
            <w:tcW w:w="9658" w:type="dxa"/>
            <w:gridSpan w:val="4"/>
          </w:tcPr>
          <w:p w14:paraId="0E18F1D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80CE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B66292" w14:textId="77777777" w:rsidTr="00FC16C8">
        <w:trPr>
          <w:tblHeader/>
        </w:trPr>
        <w:tc>
          <w:tcPr>
            <w:tcW w:w="4903" w:type="dxa"/>
            <w:gridSpan w:val="2"/>
            <w:shd w:val="clear" w:color="auto" w:fill="D9D9D9"/>
          </w:tcPr>
          <w:p w14:paraId="5D81F4F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DA02C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26</w:t>
            </w:r>
          </w:p>
        </w:tc>
        <w:tc>
          <w:tcPr>
            <w:tcW w:w="4755" w:type="dxa"/>
            <w:gridSpan w:val="2"/>
            <w:shd w:val="clear" w:color="auto" w:fill="D9D9D9"/>
          </w:tcPr>
          <w:p w14:paraId="64DFE8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CE0D0C7" w14:textId="77777777" w:rsidR="00383C17" w:rsidRPr="00CD1CCA" w:rsidRDefault="00383C17" w:rsidP="00FC16C8">
            <w:pPr>
              <w:rPr>
                <w:rFonts w:ascii="Calibri" w:hAnsi="Calibri" w:cs="Calibri"/>
                <w:b/>
                <w:color w:val="000000" w:themeColor="text1"/>
              </w:rPr>
            </w:pPr>
            <w:r>
              <w:rPr>
                <w:color w:val="000000" w:themeColor="text1"/>
              </w:rPr>
              <w:t>Cancelar Reserva</w:t>
            </w:r>
          </w:p>
        </w:tc>
      </w:tr>
      <w:tr w:rsidR="00383C17" w:rsidRPr="00CD1CCA" w14:paraId="7B42AB7B" w14:textId="77777777" w:rsidTr="00FC16C8">
        <w:tc>
          <w:tcPr>
            <w:tcW w:w="6485" w:type="dxa"/>
            <w:gridSpan w:val="3"/>
          </w:tcPr>
          <w:p w14:paraId="0AF053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0C70F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A9B0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BDCA8C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5DB1FE6" w14:textId="77777777" w:rsidTr="00FC16C8">
        <w:tc>
          <w:tcPr>
            <w:tcW w:w="9658" w:type="dxa"/>
            <w:gridSpan w:val="4"/>
          </w:tcPr>
          <w:p w14:paraId="47B996C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16</w:t>
            </w:r>
          </w:p>
        </w:tc>
      </w:tr>
      <w:tr w:rsidR="00383C17" w:rsidRPr="00CD1CCA" w14:paraId="2EC574F2" w14:textId="77777777" w:rsidTr="00FC16C8">
        <w:tc>
          <w:tcPr>
            <w:tcW w:w="9658" w:type="dxa"/>
            <w:gridSpan w:val="4"/>
          </w:tcPr>
          <w:p w14:paraId="326383D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06BCCC3" w14:textId="77777777" w:rsidTr="00FC16C8">
        <w:tc>
          <w:tcPr>
            <w:tcW w:w="9658" w:type="dxa"/>
            <w:gridSpan w:val="4"/>
          </w:tcPr>
          <w:p w14:paraId="6824375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3ADB3F9" w14:textId="77777777" w:rsidTr="00FC16C8">
        <w:tc>
          <w:tcPr>
            <w:tcW w:w="9658" w:type="dxa"/>
            <w:gridSpan w:val="4"/>
          </w:tcPr>
          <w:p w14:paraId="529B2B9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5E4C030"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C7691A">
              <w:rPr>
                <w:rFonts w:ascii="Calibri" w:eastAsia="Arial Unicode MS" w:hAnsi="Calibri" w:cs="Calibri"/>
                <w:iCs/>
                <w:color w:val="000000" w:themeColor="text1"/>
              </w:rPr>
              <w:t>cancelar reservas de libros o cubículos previamente registradas. Al realizar la cancelación, el sistema actualizará automáticamente el estado de la reserva en la base de datos a "Cancelada", asegurando que las reservas en curso no se vean afectadas.</w:t>
            </w:r>
          </w:p>
        </w:tc>
      </w:tr>
      <w:tr w:rsidR="00383C17" w:rsidRPr="00CD1CCA" w14:paraId="1D313CEE" w14:textId="77777777" w:rsidTr="00FC16C8">
        <w:tc>
          <w:tcPr>
            <w:tcW w:w="9658" w:type="dxa"/>
            <w:gridSpan w:val="4"/>
            <w:tcBorders>
              <w:bottom w:val="single" w:sz="4" w:space="0" w:color="auto"/>
            </w:tcBorders>
          </w:tcPr>
          <w:p w14:paraId="49DE3C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DCAEE9F" w14:textId="77777777" w:rsidR="00383C17" w:rsidRPr="00A000A7" w:rsidRDefault="00383C17" w:rsidP="00FC16C8">
            <w:pPr>
              <w:pStyle w:val="Prrafodelista"/>
              <w:numPr>
                <w:ilvl w:val="0"/>
                <w:numId w:val="23"/>
              </w:numPr>
              <w:rPr>
                <w:rFonts w:ascii="Calibri" w:hAnsi="Calibri" w:cs="Calibri"/>
                <w:color w:val="000000" w:themeColor="text1"/>
              </w:rPr>
            </w:pPr>
            <w:r w:rsidRPr="00C7691A">
              <w:rPr>
                <w:rFonts w:ascii="Calibri" w:hAnsi="Calibri" w:cs="Calibri"/>
                <w:color w:val="000000" w:themeColor="text1"/>
              </w:rPr>
              <w:t>La cancelación solo puede ser realizada por un administrador o bibliotecario con permisos autorizados.</w:t>
            </w:r>
          </w:p>
        </w:tc>
      </w:tr>
      <w:tr w:rsidR="00383C17" w:rsidRPr="00CD1CCA" w14:paraId="64503052" w14:textId="77777777" w:rsidTr="00FC16C8">
        <w:tc>
          <w:tcPr>
            <w:tcW w:w="9658" w:type="dxa"/>
            <w:gridSpan w:val="4"/>
            <w:tcBorders>
              <w:bottom w:val="single" w:sz="4" w:space="0" w:color="auto"/>
            </w:tcBorders>
          </w:tcPr>
          <w:p w14:paraId="04FB30F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392E1B4"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permitir buscar la reserva por ID, usuario o recurso (libro/cubículo).</w:t>
            </w:r>
          </w:p>
          <w:p w14:paraId="24E98C09"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mostrar un mensaje de confirmación antes de completar la cancelación.</w:t>
            </w:r>
          </w:p>
          <w:p w14:paraId="2EAE0059" w14:textId="77777777" w:rsidR="00383C17" w:rsidRPr="00651F90" w:rsidRDefault="00383C17" w:rsidP="00FC16C8">
            <w:pPr>
              <w:pStyle w:val="Prrafodelista"/>
              <w:numPr>
                <w:ilvl w:val="0"/>
                <w:numId w:val="24"/>
              </w:numPr>
              <w:rPr>
                <w:rFonts w:ascii="Calibri" w:hAnsi="Calibri" w:cs="Calibri"/>
                <w:b/>
                <w:color w:val="000000" w:themeColor="text1"/>
              </w:rPr>
            </w:pPr>
            <w:r w:rsidRPr="00C7691A">
              <w:rPr>
                <w:rFonts w:ascii="Calibri" w:hAnsi="Calibri" w:cs="Calibri"/>
                <w:bCs/>
                <w:color w:val="000000" w:themeColor="text1"/>
              </w:rPr>
              <w:t>El estado de la reserva debe ser actualizado automáticamente a "Cancelada" en la base de datos.</w:t>
            </w:r>
          </w:p>
        </w:tc>
      </w:tr>
      <w:tr w:rsidR="00383C17" w:rsidRPr="00CD1CCA" w14:paraId="75BBAF33" w14:textId="77777777" w:rsidTr="00FC16C8">
        <w:trPr>
          <w:trHeight w:val="345"/>
        </w:trPr>
        <w:tc>
          <w:tcPr>
            <w:tcW w:w="9658" w:type="dxa"/>
            <w:gridSpan w:val="4"/>
            <w:tcBorders>
              <w:bottom w:val="single" w:sz="4" w:space="0" w:color="auto"/>
            </w:tcBorders>
            <w:shd w:val="clear" w:color="auto" w:fill="D9D9D9"/>
          </w:tcPr>
          <w:p w14:paraId="735A996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892ADB3" w14:textId="77777777" w:rsidTr="00FC16C8">
        <w:trPr>
          <w:trHeight w:val="496"/>
        </w:trPr>
        <w:tc>
          <w:tcPr>
            <w:tcW w:w="1134" w:type="dxa"/>
            <w:tcBorders>
              <w:bottom w:val="single" w:sz="4" w:space="0" w:color="auto"/>
            </w:tcBorders>
          </w:tcPr>
          <w:p w14:paraId="3C3D2C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26.1</w:t>
            </w:r>
            <w:r w:rsidRPr="00CD1CCA">
              <w:rPr>
                <w:rFonts w:ascii="Calibri" w:eastAsia="Arial Unicode MS" w:hAnsi="Calibri" w:cs="Calibri"/>
                <w:color w:val="000000" w:themeColor="text1"/>
              </w:rPr>
              <w:t xml:space="preserve">     </w:t>
            </w:r>
          </w:p>
          <w:p w14:paraId="11F1E54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F6AD5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7691A">
              <w:rPr>
                <w:rFonts w:ascii="Calibri" w:eastAsia="Arial Unicode MS" w:hAnsi="Calibri" w:cs="Calibri"/>
                <w:color w:val="000000" w:themeColor="text1"/>
              </w:rPr>
              <w:t>Cancelación exitosa de una reserva.</w:t>
            </w:r>
          </w:p>
          <w:p w14:paraId="1D63B6F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56E3670" w14:textId="77777777" w:rsidR="00383C17" w:rsidRPr="00C7691A"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lastRenderedPageBreak/>
              <w:t>Existe una reserva registrada en el sistema que puede ser cancelada.</w:t>
            </w:r>
          </w:p>
          <w:p w14:paraId="402B15F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t>El administrador o bibliotecario tiene permisos para realizar la acción.</w:t>
            </w:r>
          </w:p>
          <w:p w14:paraId="4FF6962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1EBEFF9"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bibliotecario/administrador busca y selecciona la reserva a cancelar.</w:t>
            </w:r>
          </w:p>
          <w:p w14:paraId="13620312"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solicita una confirmación antes de proceder.</w:t>
            </w:r>
          </w:p>
          <w:p w14:paraId="321C7453"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Al confirmar, el sistema actualiza el estado de la reserva a "Cancelada".</w:t>
            </w:r>
          </w:p>
          <w:p w14:paraId="08A7632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muestra un mensaje indicando que la cancelación se realizó con éxito.</w:t>
            </w:r>
          </w:p>
        </w:tc>
      </w:tr>
      <w:tr w:rsidR="00383C17" w:rsidRPr="00CD1CCA" w14:paraId="0181642A" w14:textId="77777777" w:rsidTr="00FC16C8">
        <w:tc>
          <w:tcPr>
            <w:tcW w:w="9658" w:type="dxa"/>
            <w:gridSpan w:val="4"/>
          </w:tcPr>
          <w:p w14:paraId="4E1E7528"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5746F9A" w14:textId="77777777" w:rsidTr="00FC16C8">
        <w:trPr>
          <w:trHeight w:val="921"/>
        </w:trPr>
        <w:tc>
          <w:tcPr>
            <w:tcW w:w="9658" w:type="dxa"/>
            <w:gridSpan w:val="4"/>
          </w:tcPr>
          <w:p w14:paraId="5BEC508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3DB6BB9" w14:textId="77777777" w:rsidR="00383C17" w:rsidRPr="00C7691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Cancelación accidental de reservas válidas puede causar problemas con los usuarios.</w:t>
            </w:r>
          </w:p>
          <w:p w14:paraId="63C05B1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Fallos en la actualización de la base de datos podrían provocar inconsistencias en el estado de las reservas.</w:t>
            </w:r>
          </w:p>
        </w:tc>
      </w:tr>
      <w:tr w:rsidR="00383C17" w:rsidRPr="00CD1CCA" w14:paraId="40B4F7CA" w14:textId="77777777" w:rsidTr="00FC16C8">
        <w:trPr>
          <w:trHeight w:val="422"/>
        </w:trPr>
        <w:tc>
          <w:tcPr>
            <w:tcW w:w="9658" w:type="dxa"/>
            <w:gridSpan w:val="4"/>
          </w:tcPr>
          <w:p w14:paraId="3EEA61C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92CF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59C7ACD" w14:textId="77777777" w:rsidTr="00FC16C8">
        <w:trPr>
          <w:tblHeader/>
        </w:trPr>
        <w:tc>
          <w:tcPr>
            <w:tcW w:w="4903" w:type="dxa"/>
            <w:gridSpan w:val="2"/>
            <w:shd w:val="clear" w:color="auto" w:fill="D9D9D9"/>
          </w:tcPr>
          <w:p w14:paraId="103260B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7B63C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27</w:t>
            </w:r>
          </w:p>
        </w:tc>
        <w:tc>
          <w:tcPr>
            <w:tcW w:w="4755" w:type="dxa"/>
            <w:gridSpan w:val="2"/>
            <w:shd w:val="clear" w:color="auto" w:fill="D9D9D9"/>
          </w:tcPr>
          <w:p w14:paraId="252E89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56DEFFD" w14:textId="77777777" w:rsidR="00383C17" w:rsidRPr="00CD1CCA" w:rsidRDefault="00383C17" w:rsidP="00FC16C8">
            <w:pPr>
              <w:rPr>
                <w:rFonts w:ascii="Calibri" w:hAnsi="Calibri" w:cs="Calibri"/>
                <w:b/>
                <w:color w:val="000000" w:themeColor="text1"/>
              </w:rPr>
            </w:pPr>
            <w:r>
              <w:rPr>
                <w:color w:val="000000" w:themeColor="text1"/>
              </w:rPr>
              <w:t>Pagar Multa</w:t>
            </w:r>
          </w:p>
        </w:tc>
      </w:tr>
      <w:tr w:rsidR="00383C17" w:rsidRPr="00CD1CCA" w14:paraId="278908A7" w14:textId="77777777" w:rsidTr="00FC16C8">
        <w:tc>
          <w:tcPr>
            <w:tcW w:w="6485" w:type="dxa"/>
            <w:gridSpan w:val="3"/>
          </w:tcPr>
          <w:p w14:paraId="3F1FE5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5BA606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1A1151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578D4D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6D6D7" w14:textId="77777777" w:rsidTr="00FC16C8">
        <w:tc>
          <w:tcPr>
            <w:tcW w:w="9658" w:type="dxa"/>
            <w:gridSpan w:val="4"/>
          </w:tcPr>
          <w:p w14:paraId="4F1DC7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50150319" w14:textId="77777777" w:rsidTr="00FC16C8">
        <w:tc>
          <w:tcPr>
            <w:tcW w:w="9658" w:type="dxa"/>
            <w:gridSpan w:val="4"/>
          </w:tcPr>
          <w:p w14:paraId="1E1CC0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78C21C3" w14:textId="77777777" w:rsidTr="00FC16C8">
        <w:tc>
          <w:tcPr>
            <w:tcW w:w="9658" w:type="dxa"/>
            <w:gridSpan w:val="4"/>
          </w:tcPr>
          <w:p w14:paraId="5124B0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6B41737" w14:textId="77777777" w:rsidTr="00FC16C8">
        <w:tc>
          <w:tcPr>
            <w:tcW w:w="9658" w:type="dxa"/>
            <w:gridSpan w:val="4"/>
          </w:tcPr>
          <w:p w14:paraId="25F7FAA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5569C3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A1009">
              <w:rPr>
                <w:rFonts w:ascii="Calibri" w:eastAsia="Arial Unicode MS" w:hAnsi="Calibri" w:cs="Calibri"/>
                <w:iCs/>
                <w:color w:val="000000" w:themeColor="text1"/>
              </w:rPr>
              <w:t>registrar el pago de multas generadas previamente por retrasos en la devolución de libros o uso indebido de recursos. Una vez realizado el pago, el estado de la multa será actualizado automáticamente a "Pagada" en el sistema, y se generará un comprobante de pago</w:t>
            </w:r>
            <w:r w:rsidRPr="0039743E">
              <w:rPr>
                <w:rFonts w:ascii="Calibri" w:eastAsia="Arial Unicode MS" w:hAnsi="Calibri" w:cs="Calibri"/>
                <w:iCs/>
                <w:color w:val="000000" w:themeColor="text1"/>
              </w:rPr>
              <w:t>.</w:t>
            </w:r>
          </w:p>
        </w:tc>
      </w:tr>
      <w:tr w:rsidR="00383C17" w:rsidRPr="00CD1CCA" w14:paraId="54EB5949" w14:textId="77777777" w:rsidTr="00FC16C8">
        <w:tc>
          <w:tcPr>
            <w:tcW w:w="9658" w:type="dxa"/>
            <w:gridSpan w:val="4"/>
            <w:tcBorders>
              <w:bottom w:val="single" w:sz="4" w:space="0" w:color="auto"/>
            </w:tcBorders>
          </w:tcPr>
          <w:p w14:paraId="55EB710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45BB711"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Los pagos pueden realizarse en efectivo u otros métodos de pago soportados por la institución.</w:t>
            </w:r>
          </w:p>
          <w:p w14:paraId="0D8AD062"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Es obligatorio registrar el monto pagado y el método de pago utilizado.</w:t>
            </w:r>
          </w:p>
          <w:p w14:paraId="216904D6" w14:textId="77777777" w:rsidR="00383C17" w:rsidRPr="00A000A7"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El sistema debe permitir buscar multas pendientes por usuario antes de registrar el pago</w:t>
            </w:r>
            <w:r w:rsidRPr="0039743E">
              <w:rPr>
                <w:rFonts w:ascii="Calibri" w:hAnsi="Calibri" w:cs="Calibri"/>
                <w:color w:val="000000" w:themeColor="text1"/>
              </w:rPr>
              <w:t>.</w:t>
            </w:r>
          </w:p>
        </w:tc>
      </w:tr>
      <w:tr w:rsidR="00383C17" w:rsidRPr="00CD1CCA" w14:paraId="602CE9CE" w14:textId="77777777" w:rsidTr="00FC16C8">
        <w:tc>
          <w:tcPr>
            <w:tcW w:w="9658" w:type="dxa"/>
            <w:gridSpan w:val="4"/>
            <w:tcBorders>
              <w:bottom w:val="single" w:sz="4" w:space="0" w:color="auto"/>
            </w:tcBorders>
          </w:tcPr>
          <w:p w14:paraId="63CD33A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243DB0C"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permitir al administrador o bibliotecario buscar y seleccionar la multa correspondiente al usuario.</w:t>
            </w:r>
          </w:p>
          <w:p w14:paraId="1037307B"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validar que el monto pagado corresponde al monto total de la multa.</w:t>
            </w:r>
          </w:p>
          <w:p w14:paraId="304B9F59" w14:textId="77777777" w:rsidR="00383C17" w:rsidRPr="00651F90" w:rsidRDefault="00383C17" w:rsidP="00FC16C8">
            <w:pPr>
              <w:pStyle w:val="Prrafodelista"/>
              <w:numPr>
                <w:ilvl w:val="0"/>
                <w:numId w:val="24"/>
              </w:numPr>
              <w:rPr>
                <w:rFonts w:ascii="Calibri" w:hAnsi="Calibri" w:cs="Calibri"/>
                <w:b/>
                <w:color w:val="000000" w:themeColor="text1"/>
              </w:rPr>
            </w:pPr>
            <w:r w:rsidRPr="005A1009">
              <w:rPr>
                <w:rFonts w:ascii="Calibri" w:hAnsi="Calibri" w:cs="Calibri"/>
                <w:bCs/>
                <w:color w:val="000000" w:themeColor="text1"/>
              </w:rPr>
              <w:t>El sistema debe actualizar el estado de la multa a "Pagada" y generar un comprobante de pago</w:t>
            </w:r>
            <w:r w:rsidRPr="00305709">
              <w:rPr>
                <w:rFonts w:ascii="Calibri" w:hAnsi="Calibri" w:cs="Calibri"/>
                <w:bCs/>
                <w:color w:val="000000" w:themeColor="text1"/>
              </w:rPr>
              <w:t>.</w:t>
            </w:r>
          </w:p>
        </w:tc>
      </w:tr>
      <w:tr w:rsidR="00383C17" w:rsidRPr="00CD1CCA" w14:paraId="7A194216" w14:textId="77777777" w:rsidTr="00FC16C8">
        <w:trPr>
          <w:trHeight w:val="345"/>
        </w:trPr>
        <w:tc>
          <w:tcPr>
            <w:tcW w:w="9658" w:type="dxa"/>
            <w:gridSpan w:val="4"/>
            <w:tcBorders>
              <w:bottom w:val="single" w:sz="4" w:space="0" w:color="auto"/>
            </w:tcBorders>
            <w:shd w:val="clear" w:color="auto" w:fill="D9D9D9"/>
          </w:tcPr>
          <w:p w14:paraId="361260D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4AAA681" w14:textId="77777777" w:rsidTr="00FC16C8">
        <w:trPr>
          <w:trHeight w:val="496"/>
        </w:trPr>
        <w:tc>
          <w:tcPr>
            <w:tcW w:w="1134" w:type="dxa"/>
            <w:tcBorders>
              <w:bottom w:val="single" w:sz="4" w:space="0" w:color="auto"/>
            </w:tcBorders>
          </w:tcPr>
          <w:p w14:paraId="360932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27.1</w:t>
            </w:r>
            <w:r w:rsidRPr="00CD1CCA">
              <w:rPr>
                <w:rFonts w:ascii="Calibri" w:eastAsia="Arial Unicode MS" w:hAnsi="Calibri" w:cs="Calibri"/>
                <w:color w:val="000000" w:themeColor="text1"/>
              </w:rPr>
              <w:t xml:space="preserve">     </w:t>
            </w:r>
          </w:p>
          <w:p w14:paraId="19D460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89994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A1009">
              <w:rPr>
                <w:rFonts w:ascii="Calibri" w:eastAsia="Arial Unicode MS" w:hAnsi="Calibri" w:cs="Calibri"/>
                <w:color w:val="000000" w:themeColor="text1"/>
              </w:rPr>
              <w:t>Pago completo de multa</w:t>
            </w:r>
            <w:r w:rsidRPr="000E7C15">
              <w:rPr>
                <w:rFonts w:ascii="Calibri" w:eastAsia="Arial Unicode MS" w:hAnsi="Calibri" w:cs="Calibri"/>
                <w:color w:val="000000" w:themeColor="text1"/>
              </w:rPr>
              <w:t>.</w:t>
            </w:r>
          </w:p>
          <w:p w14:paraId="50CB1E2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B4F94D5" w14:textId="77777777" w:rsidR="00383C17" w:rsidRPr="005A1009"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Existe una multa pendiente asociada al usuario.</w:t>
            </w:r>
          </w:p>
          <w:p w14:paraId="570D75B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El bibliotecario o administrador tiene permisos para registrar pagos</w:t>
            </w:r>
            <w:r>
              <w:rPr>
                <w:rFonts w:ascii="Calibri" w:hAnsi="Calibri" w:cs="Calibri"/>
                <w:bCs/>
                <w:color w:val="000000" w:themeColor="text1"/>
                <w:lang w:val="es-EC"/>
              </w:rPr>
              <w:t>.</w:t>
            </w:r>
          </w:p>
          <w:p w14:paraId="3A6A9CA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7081646"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bibliotecario/administrador busca la multa pendiente asociada al usuario.</w:t>
            </w:r>
          </w:p>
          <w:p w14:paraId="7C4B34F9"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registra el monto pagado y el método de pago.</w:t>
            </w:r>
          </w:p>
          <w:p w14:paraId="6C3C217A"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sistema actualiza el estado de la multa a "Pagada".</w:t>
            </w:r>
          </w:p>
          <w:p w14:paraId="59DD2A3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genera un comprobante de pago y se entrega al usuario</w:t>
            </w:r>
            <w:r>
              <w:rPr>
                <w:rFonts w:ascii="Calibri" w:hAnsi="Calibri" w:cs="Calibri"/>
                <w:iCs/>
                <w:color w:val="000000" w:themeColor="text1"/>
              </w:rPr>
              <w:t xml:space="preserve"> por correo</w:t>
            </w:r>
            <w:r w:rsidRPr="00F53EDC">
              <w:rPr>
                <w:rFonts w:ascii="Calibri" w:hAnsi="Calibri" w:cs="Calibri"/>
                <w:iCs/>
                <w:color w:val="000000" w:themeColor="text1"/>
              </w:rPr>
              <w:t>.</w:t>
            </w:r>
          </w:p>
        </w:tc>
      </w:tr>
      <w:tr w:rsidR="00383C17" w:rsidRPr="00CD1CCA" w14:paraId="24F1420E" w14:textId="77777777" w:rsidTr="00FC16C8">
        <w:trPr>
          <w:trHeight w:val="496"/>
        </w:trPr>
        <w:tc>
          <w:tcPr>
            <w:tcW w:w="1134" w:type="dxa"/>
            <w:tcBorders>
              <w:bottom w:val="single" w:sz="4" w:space="0" w:color="auto"/>
            </w:tcBorders>
          </w:tcPr>
          <w:p w14:paraId="71C26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27.2</w:t>
            </w:r>
          </w:p>
        </w:tc>
        <w:tc>
          <w:tcPr>
            <w:tcW w:w="8524" w:type="dxa"/>
            <w:gridSpan w:val="3"/>
            <w:tcBorders>
              <w:bottom w:val="single" w:sz="4" w:space="0" w:color="auto"/>
            </w:tcBorders>
          </w:tcPr>
          <w:p w14:paraId="4906A74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A1009">
              <w:rPr>
                <w:rFonts w:ascii="Calibri" w:hAnsi="Calibri" w:cs="Calibri"/>
                <w:color w:val="000000" w:themeColor="text1"/>
              </w:rPr>
              <w:t>Error en el monto pagado.</w:t>
            </w:r>
          </w:p>
          <w:p w14:paraId="1F4D111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A944F5A"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muestra un mensaje de error indicando que el monto es incorrecto.</w:t>
            </w:r>
          </w:p>
          <w:p w14:paraId="56B526E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bibliotecario/administrador puede corregir el monto e intentar nuevamente.</w:t>
            </w:r>
          </w:p>
          <w:p w14:paraId="7EA26BB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80C5395"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Las multas solo pueden ser pagadas en su totalidad; no se permite el pago parcial.</w:t>
            </w:r>
          </w:p>
          <w:p w14:paraId="4BEF42D6"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debe almacenar un historial de pagos para auditoría.</w:t>
            </w:r>
          </w:p>
          <w:p w14:paraId="34E3DF1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Los comprobantes de pago deben contener información como fecha, monto pagado, y datos del usuario.</w:t>
            </w:r>
          </w:p>
        </w:tc>
      </w:tr>
      <w:tr w:rsidR="00383C17" w:rsidRPr="00CD1CCA" w14:paraId="00DCDDE0" w14:textId="77777777" w:rsidTr="00FC16C8">
        <w:tc>
          <w:tcPr>
            <w:tcW w:w="9658" w:type="dxa"/>
            <w:gridSpan w:val="4"/>
          </w:tcPr>
          <w:p w14:paraId="567FD36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B607582" w14:textId="77777777" w:rsidTr="00FC16C8">
        <w:trPr>
          <w:trHeight w:val="921"/>
        </w:trPr>
        <w:tc>
          <w:tcPr>
            <w:tcW w:w="9658" w:type="dxa"/>
            <w:gridSpan w:val="4"/>
          </w:tcPr>
          <w:p w14:paraId="34387F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6762F15" w14:textId="77777777" w:rsidR="00383C17" w:rsidRPr="005A1009"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Registro incorrecto del pago podría generar conflictos con el usuario.</w:t>
            </w:r>
          </w:p>
          <w:p w14:paraId="2EF941D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Fallas en el sistema podrían impedir la actualización del estado de la multa.</w:t>
            </w:r>
          </w:p>
        </w:tc>
      </w:tr>
      <w:tr w:rsidR="00383C17" w:rsidRPr="00CD1CCA" w14:paraId="4D8FB523" w14:textId="77777777" w:rsidTr="00FC16C8">
        <w:trPr>
          <w:trHeight w:val="422"/>
        </w:trPr>
        <w:tc>
          <w:tcPr>
            <w:tcW w:w="9658" w:type="dxa"/>
            <w:gridSpan w:val="4"/>
          </w:tcPr>
          <w:p w14:paraId="2E88B4E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D24EF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298BF04" w14:textId="77777777" w:rsidTr="00FC16C8">
        <w:trPr>
          <w:tblHeader/>
        </w:trPr>
        <w:tc>
          <w:tcPr>
            <w:tcW w:w="4903" w:type="dxa"/>
            <w:gridSpan w:val="2"/>
            <w:shd w:val="clear" w:color="auto" w:fill="D9D9D9"/>
          </w:tcPr>
          <w:p w14:paraId="2D0AE81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67739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28</w:t>
            </w:r>
          </w:p>
        </w:tc>
        <w:tc>
          <w:tcPr>
            <w:tcW w:w="4755" w:type="dxa"/>
            <w:gridSpan w:val="2"/>
            <w:shd w:val="clear" w:color="auto" w:fill="D9D9D9"/>
          </w:tcPr>
          <w:p w14:paraId="76D6D7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B0A3B7C" w14:textId="77777777" w:rsidR="00383C17" w:rsidRPr="00CD1CCA" w:rsidRDefault="00383C17" w:rsidP="00FC16C8">
            <w:pPr>
              <w:rPr>
                <w:rFonts w:ascii="Calibri" w:hAnsi="Calibri" w:cs="Calibri"/>
                <w:b/>
                <w:color w:val="000000" w:themeColor="text1"/>
              </w:rPr>
            </w:pPr>
            <w:r>
              <w:rPr>
                <w:color w:val="000000" w:themeColor="text1"/>
              </w:rPr>
              <w:t>Recuperar Contraseña</w:t>
            </w:r>
          </w:p>
        </w:tc>
      </w:tr>
      <w:tr w:rsidR="00383C17" w:rsidRPr="00CD1CCA" w14:paraId="24D3B077" w14:textId="77777777" w:rsidTr="00FC16C8">
        <w:tc>
          <w:tcPr>
            <w:tcW w:w="6485" w:type="dxa"/>
            <w:gridSpan w:val="3"/>
          </w:tcPr>
          <w:p w14:paraId="78E4D4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DB5F02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7CAD59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B700DF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6264949" w14:textId="77777777" w:rsidTr="00FC16C8">
        <w:tc>
          <w:tcPr>
            <w:tcW w:w="9658" w:type="dxa"/>
            <w:gridSpan w:val="4"/>
          </w:tcPr>
          <w:p w14:paraId="68259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024063B6" w14:textId="77777777" w:rsidTr="00FC16C8">
        <w:tc>
          <w:tcPr>
            <w:tcW w:w="9658" w:type="dxa"/>
            <w:gridSpan w:val="4"/>
          </w:tcPr>
          <w:p w14:paraId="05D61D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12D9422C" w14:textId="77777777" w:rsidTr="00FC16C8">
        <w:tc>
          <w:tcPr>
            <w:tcW w:w="9658" w:type="dxa"/>
            <w:gridSpan w:val="4"/>
          </w:tcPr>
          <w:p w14:paraId="7B3DF4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E16084E" w14:textId="77777777" w:rsidTr="00FC16C8">
        <w:tc>
          <w:tcPr>
            <w:tcW w:w="9658" w:type="dxa"/>
            <w:gridSpan w:val="4"/>
          </w:tcPr>
          <w:p w14:paraId="33CC45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E975148"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F3E27">
              <w:rPr>
                <w:rFonts w:ascii="Calibri" w:eastAsia="Arial Unicode MS" w:hAnsi="Calibri" w:cs="Calibri"/>
                <w:iCs/>
                <w:color w:val="000000" w:themeColor="text1"/>
              </w:rPr>
              <w:t>recuperar sus contraseñas en caso de olvido. Este proceso se realizará mediante un enlace seguro enviado al correo electrónico registrado, que permitirá restablecer la contraseña.</w:t>
            </w:r>
          </w:p>
        </w:tc>
      </w:tr>
      <w:tr w:rsidR="00383C17" w:rsidRPr="00CD1CCA" w14:paraId="47AD3114" w14:textId="77777777" w:rsidTr="00FC16C8">
        <w:tc>
          <w:tcPr>
            <w:tcW w:w="9658" w:type="dxa"/>
            <w:gridSpan w:val="4"/>
            <w:tcBorders>
              <w:bottom w:val="single" w:sz="4" w:space="0" w:color="auto"/>
            </w:tcBorders>
          </w:tcPr>
          <w:p w14:paraId="3E49675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10D2CC6" w14:textId="77777777" w:rsidR="00383C17" w:rsidRPr="005F3E2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lastRenderedPageBreak/>
              <w:t>El proceso solo puede ser iniciado por usuarios con un correo registrado en el sistema.</w:t>
            </w:r>
          </w:p>
          <w:p w14:paraId="117B7110" w14:textId="77777777" w:rsidR="00383C17" w:rsidRPr="00A000A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t>El enlace enviado al correo debe ser único y tener una validez de 24 horas.</w:t>
            </w:r>
          </w:p>
        </w:tc>
      </w:tr>
      <w:tr w:rsidR="00383C17" w:rsidRPr="00CD1CCA" w14:paraId="72F5FBB6" w14:textId="77777777" w:rsidTr="00FC16C8">
        <w:tc>
          <w:tcPr>
            <w:tcW w:w="9658" w:type="dxa"/>
            <w:gridSpan w:val="4"/>
            <w:tcBorders>
              <w:bottom w:val="single" w:sz="4" w:space="0" w:color="auto"/>
            </w:tcBorders>
          </w:tcPr>
          <w:p w14:paraId="5A40A3E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CDDCF3A"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proporcionar un enlace visible de "¿Olvidaste tu contraseña?" en la pantalla de inicio de sesión.</w:t>
            </w:r>
          </w:p>
          <w:p w14:paraId="6463E83E"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validar que el correo electrónico ingresado esté registrado.</w:t>
            </w:r>
          </w:p>
          <w:p w14:paraId="67D17C3F"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enviar un correo con un enlace único para restablecer la contraseña.</w:t>
            </w:r>
          </w:p>
          <w:p w14:paraId="6A98620A" w14:textId="77777777" w:rsidR="00383C17" w:rsidRPr="00651F90" w:rsidRDefault="00383C17" w:rsidP="00FC16C8">
            <w:pPr>
              <w:pStyle w:val="Prrafodelista"/>
              <w:numPr>
                <w:ilvl w:val="0"/>
                <w:numId w:val="24"/>
              </w:numPr>
              <w:rPr>
                <w:rFonts w:ascii="Calibri" w:hAnsi="Calibri" w:cs="Calibri"/>
                <w:b/>
                <w:color w:val="000000" w:themeColor="text1"/>
              </w:rPr>
            </w:pPr>
            <w:r w:rsidRPr="005F3E27">
              <w:rPr>
                <w:rFonts w:ascii="Calibri" w:hAnsi="Calibri" w:cs="Calibri"/>
                <w:bCs/>
                <w:color w:val="000000" w:themeColor="text1"/>
              </w:rPr>
              <w:t>El enlace debe expirar después de ser utilizado o tras 24 horas desde su emisión</w:t>
            </w:r>
            <w:r w:rsidRPr="00305709">
              <w:rPr>
                <w:rFonts w:ascii="Calibri" w:hAnsi="Calibri" w:cs="Calibri"/>
                <w:bCs/>
                <w:color w:val="000000" w:themeColor="text1"/>
              </w:rPr>
              <w:t>.</w:t>
            </w:r>
          </w:p>
        </w:tc>
      </w:tr>
      <w:tr w:rsidR="00383C17" w:rsidRPr="00CD1CCA" w14:paraId="14398BDB" w14:textId="77777777" w:rsidTr="00FC16C8">
        <w:trPr>
          <w:trHeight w:val="345"/>
        </w:trPr>
        <w:tc>
          <w:tcPr>
            <w:tcW w:w="9658" w:type="dxa"/>
            <w:gridSpan w:val="4"/>
            <w:tcBorders>
              <w:bottom w:val="single" w:sz="4" w:space="0" w:color="auto"/>
            </w:tcBorders>
            <w:shd w:val="clear" w:color="auto" w:fill="D9D9D9"/>
          </w:tcPr>
          <w:p w14:paraId="61C66C6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CA16BD2" w14:textId="77777777" w:rsidTr="00FC16C8">
        <w:trPr>
          <w:trHeight w:val="496"/>
        </w:trPr>
        <w:tc>
          <w:tcPr>
            <w:tcW w:w="1134" w:type="dxa"/>
            <w:tcBorders>
              <w:bottom w:val="single" w:sz="4" w:space="0" w:color="auto"/>
            </w:tcBorders>
          </w:tcPr>
          <w:p w14:paraId="7EB6FB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28.1</w:t>
            </w:r>
            <w:r w:rsidRPr="00CD1CCA">
              <w:rPr>
                <w:rFonts w:ascii="Calibri" w:eastAsia="Arial Unicode MS" w:hAnsi="Calibri" w:cs="Calibri"/>
                <w:color w:val="000000" w:themeColor="text1"/>
              </w:rPr>
              <w:t xml:space="preserve">     </w:t>
            </w:r>
          </w:p>
          <w:p w14:paraId="4CD24E1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B09F7C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F3E27">
              <w:rPr>
                <w:rFonts w:ascii="Calibri" w:eastAsia="Arial Unicode MS" w:hAnsi="Calibri" w:cs="Calibri"/>
                <w:color w:val="000000" w:themeColor="text1"/>
              </w:rPr>
              <w:t>Recuperación exitosa de la contraseña.</w:t>
            </w:r>
          </w:p>
          <w:p w14:paraId="08748FE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AC234C3" w14:textId="77777777" w:rsidR="00383C17" w:rsidRPr="005F3E2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tiene un correo registrado en el sistema.</w:t>
            </w:r>
          </w:p>
          <w:p w14:paraId="076F097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utiliza el enlace antes de que expire</w:t>
            </w:r>
            <w:r>
              <w:rPr>
                <w:rFonts w:ascii="Calibri" w:hAnsi="Calibri" w:cs="Calibri"/>
                <w:bCs/>
                <w:color w:val="000000" w:themeColor="text1"/>
                <w:lang w:val="es-EC"/>
              </w:rPr>
              <w:t>.</w:t>
            </w:r>
          </w:p>
          <w:p w14:paraId="49CBC29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8F443CA"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selecciona "¿Olvidaste tu contraseña?" en la pantalla de inicio de sesión.</w:t>
            </w:r>
          </w:p>
          <w:p w14:paraId="3DD973AD"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solicita el correo electrónico registrado.</w:t>
            </w:r>
          </w:p>
          <w:p w14:paraId="5A377EC6"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envía un correo con un enlace único para restablecer la contraseña.</w:t>
            </w:r>
          </w:p>
          <w:p w14:paraId="1E07645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accede al enlace, establece una nueva contraseña, y el sistema confirma el cambio exitoso.</w:t>
            </w:r>
          </w:p>
        </w:tc>
      </w:tr>
      <w:tr w:rsidR="00383C17" w:rsidRPr="00CD1CCA" w14:paraId="2C80BE58" w14:textId="77777777" w:rsidTr="00FC16C8">
        <w:trPr>
          <w:trHeight w:val="496"/>
        </w:trPr>
        <w:tc>
          <w:tcPr>
            <w:tcW w:w="1134" w:type="dxa"/>
            <w:tcBorders>
              <w:bottom w:val="single" w:sz="4" w:space="0" w:color="auto"/>
            </w:tcBorders>
          </w:tcPr>
          <w:p w14:paraId="77B227A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28.2</w:t>
            </w:r>
          </w:p>
        </w:tc>
        <w:tc>
          <w:tcPr>
            <w:tcW w:w="8524" w:type="dxa"/>
            <w:gridSpan w:val="3"/>
            <w:tcBorders>
              <w:bottom w:val="single" w:sz="4" w:space="0" w:color="auto"/>
            </w:tcBorders>
          </w:tcPr>
          <w:p w14:paraId="08A960F5"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recuperación con un correo no registrado.</w:t>
            </w:r>
          </w:p>
          <w:p w14:paraId="64F95E8F"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4DAD7FB2"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ingresa un correo electrónico que no está registrado en el sistema.</w:t>
            </w:r>
            <w:r w:rsidRPr="005F3E27">
              <w:rPr>
                <w:rFonts w:ascii="Calibri" w:hAnsi="Calibri" w:cs="Calibri"/>
                <w:b/>
                <w:bCs/>
                <w:color w:val="000000" w:themeColor="text1"/>
              </w:rPr>
              <w:t xml:space="preserve">    RESULTADOS:</w:t>
            </w:r>
          </w:p>
          <w:p w14:paraId="1408B12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F3E27">
              <w:rPr>
                <w:rFonts w:ascii="Calibri" w:hAnsi="Calibri" w:cs="Calibri"/>
                <w:color w:val="000000" w:themeColor="text1"/>
              </w:rPr>
              <w:t>El sistema informa al usuario que el correo ingresado no está registrado, sin dar detalles adicionales para seguridad.</w:t>
            </w:r>
          </w:p>
        </w:tc>
      </w:tr>
      <w:tr w:rsidR="00383C17" w:rsidRPr="00CD1CCA" w14:paraId="7CB3CA24" w14:textId="77777777" w:rsidTr="00FC16C8">
        <w:trPr>
          <w:trHeight w:val="496"/>
        </w:trPr>
        <w:tc>
          <w:tcPr>
            <w:tcW w:w="1134" w:type="dxa"/>
            <w:tcBorders>
              <w:bottom w:val="single" w:sz="4" w:space="0" w:color="auto"/>
            </w:tcBorders>
          </w:tcPr>
          <w:p w14:paraId="62131101" w14:textId="77777777" w:rsidR="00383C17"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28.3</w:t>
            </w:r>
          </w:p>
        </w:tc>
        <w:tc>
          <w:tcPr>
            <w:tcW w:w="8524" w:type="dxa"/>
            <w:gridSpan w:val="3"/>
            <w:tcBorders>
              <w:bottom w:val="single" w:sz="4" w:space="0" w:color="auto"/>
            </w:tcBorders>
          </w:tcPr>
          <w:p w14:paraId="108047C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usar un enlace expirado.</w:t>
            </w:r>
          </w:p>
          <w:p w14:paraId="244F67A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154845E4"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intenta usar un enlace que ha expirado o ya ha sido utilizado.</w:t>
            </w:r>
            <w:r w:rsidRPr="005F3E27">
              <w:rPr>
                <w:rFonts w:ascii="Calibri" w:hAnsi="Calibri" w:cs="Calibri"/>
                <w:b/>
                <w:bCs/>
                <w:color w:val="000000" w:themeColor="text1"/>
              </w:rPr>
              <w:t xml:space="preserve">    RESULTADOS:</w:t>
            </w:r>
          </w:p>
          <w:p w14:paraId="10ADF59A"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sistema bloquea el intento y muestra un mensaje indicando que el enlace no es válido.</w:t>
            </w:r>
          </w:p>
        </w:tc>
      </w:tr>
      <w:tr w:rsidR="00383C17" w:rsidRPr="00CD1CCA" w14:paraId="06DC293C" w14:textId="77777777" w:rsidTr="00FC16C8">
        <w:tc>
          <w:tcPr>
            <w:tcW w:w="9658" w:type="dxa"/>
            <w:gridSpan w:val="4"/>
          </w:tcPr>
          <w:p w14:paraId="185EC5EF"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857BE68" w14:textId="77777777" w:rsidTr="00FC16C8">
        <w:trPr>
          <w:trHeight w:val="921"/>
        </w:trPr>
        <w:tc>
          <w:tcPr>
            <w:tcW w:w="9658" w:type="dxa"/>
            <w:gridSpan w:val="4"/>
          </w:tcPr>
          <w:p w14:paraId="47269A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EF82640"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Uso indebido del sistema de recuperación por parte de usuarios malintencionados.</w:t>
            </w:r>
          </w:p>
          <w:p w14:paraId="00E0240B"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Correo enviado a un destinatario no autorizado debido a errores en el registro de usuarios.</w:t>
            </w:r>
          </w:p>
          <w:p w14:paraId="31D375B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Fallos en la expiración del enlace pueden permitir accesos no autorizados.</w:t>
            </w:r>
          </w:p>
        </w:tc>
      </w:tr>
      <w:tr w:rsidR="00383C17" w:rsidRPr="00CD1CCA" w14:paraId="5013996A" w14:textId="77777777" w:rsidTr="00FC16C8">
        <w:trPr>
          <w:trHeight w:val="422"/>
        </w:trPr>
        <w:tc>
          <w:tcPr>
            <w:tcW w:w="9658" w:type="dxa"/>
            <w:gridSpan w:val="4"/>
          </w:tcPr>
          <w:p w14:paraId="7930615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AF1665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9D8CE35" w14:textId="77777777" w:rsidTr="00FC16C8">
        <w:trPr>
          <w:tblHeader/>
        </w:trPr>
        <w:tc>
          <w:tcPr>
            <w:tcW w:w="4903" w:type="dxa"/>
            <w:gridSpan w:val="2"/>
            <w:shd w:val="clear" w:color="auto" w:fill="D9D9D9"/>
          </w:tcPr>
          <w:p w14:paraId="39EF70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1C6F2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29</w:t>
            </w:r>
          </w:p>
        </w:tc>
        <w:tc>
          <w:tcPr>
            <w:tcW w:w="4755" w:type="dxa"/>
            <w:gridSpan w:val="2"/>
            <w:shd w:val="clear" w:color="auto" w:fill="D9D9D9"/>
          </w:tcPr>
          <w:p w14:paraId="384413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69E16AE" w14:textId="77777777" w:rsidR="00383C17" w:rsidRPr="00CD1CCA" w:rsidRDefault="00383C17" w:rsidP="00FC16C8">
            <w:pPr>
              <w:rPr>
                <w:rFonts w:ascii="Calibri" w:hAnsi="Calibri" w:cs="Calibri"/>
                <w:b/>
                <w:color w:val="000000" w:themeColor="text1"/>
              </w:rPr>
            </w:pPr>
            <w:r>
              <w:rPr>
                <w:color w:val="000000" w:themeColor="text1"/>
              </w:rPr>
              <w:t>Configurar Permisos</w:t>
            </w:r>
          </w:p>
        </w:tc>
      </w:tr>
      <w:tr w:rsidR="00383C17" w:rsidRPr="00CD1CCA" w14:paraId="45D67D0F" w14:textId="77777777" w:rsidTr="00FC16C8">
        <w:tc>
          <w:tcPr>
            <w:tcW w:w="6485" w:type="dxa"/>
            <w:gridSpan w:val="3"/>
          </w:tcPr>
          <w:p w14:paraId="2D6B75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E7B732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0FE5C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93A8A4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2316914" w14:textId="77777777" w:rsidTr="00FC16C8">
        <w:tc>
          <w:tcPr>
            <w:tcW w:w="9658" w:type="dxa"/>
            <w:gridSpan w:val="4"/>
          </w:tcPr>
          <w:p w14:paraId="508891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20</w:t>
            </w:r>
          </w:p>
        </w:tc>
      </w:tr>
      <w:tr w:rsidR="00383C17" w:rsidRPr="00CD1CCA" w14:paraId="73594EFD" w14:textId="77777777" w:rsidTr="00FC16C8">
        <w:tc>
          <w:tcPr>
            <w:tcW w:w="9658" w:type="dxa"/>
            <w:gridSpan w:val="4"/>
          </w:tcPr>
          <w:p w14:paraId="5C98F7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686815" w14:textId="77777777" w:rsidTr="00FC16C8">
        <w:tc>
          <w:tcPr>
            <w:tcW w:w="9658" w:type="dxa"/>
            <w:gridSpan w:val="4"/>
          </w:tcPr>
          <w:p w14:paraId="44382E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309FB23" w14:textId="77777777" w:rsidTr="00FC16C8">
        <w:tc>
          <w:tcPr>
            <w:tcW w:w="9658" w:type="dxa"/>
            <w:gridSpan w:val="4"/>
          </w:tcPr>
          <w:p w14:paraId="526DBFE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767C5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3F478D">
              <w:rPr>
                <w:rFonts w:ascii="Calibri" w:eastAsia="Arial Unicode MS" w:hAnsi="Calibri" w:cs="Calibri"/>
                <w:iCs/>
                <w:color w:val="000000" w:themeColor="text1"/>
              </w:rPr>
              <w:t>gestionar los permisos de los bibliotecarios para definir qué módulos pueden acceder y operar. Esto incluye la asignación y revocación de permisos para la gestión de lectores, existencias, multas y cubículos.</w:t>
            </w:r>
          </w:p>
        </w:tc>
      </w:tr>
      <w:tr w:rsidR="00383C17" w:rsidRPr="00CD1CCA" w14:paraId="30DD2CCC" w14:textId="77777777" w:rsidTr="00FC16C8">
        <w:tc>
          <w:tcPr>
            <w:tcW w:w="9658" w:type="dxa"/>
            <w:gridSpan w:val="4"/>
            <w:tcBorders>
              <w:bottom w:val="single" w:sz="4" w:space="0" w:color="auto"/>
            </w:tcBorders>
          </w:tcPr>
          <w:p w14:paraId="70F43C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4C07765"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Solo los usuarios con rol de administrador tienen acceso a este módulo.</w:t>
            </w:r>
          </w:p>
          <w:p w14:paraId="46B159B3"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El sistema debe mostrar una interfaz clara con los módulos y permisos disponibles para los bibliotecarios.</w:t>
            </w:r>
          </w:p>
          <w:p w14:paraId="1CCAF31C" w14:textId="77777777" w:rsidR="00383C17" w:rsidRPr="00A000A7"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Los cambios realizados en los permisos deben aplicarse inmediatamente.</w:t>
            </w:r>
          </w:p>
        </w:tc>
      </w:tr>
      <w:tr w:rsidR="00383C17" w:rsidRPr="00CD1CCA" w14:paraId="161AC4C5" w14:textId="77777777" w:rsidTr="00FC16C8">
        <w:tc>
          <w:tcPr>
            <w:tcW w:w="9658" w:type="dxa"/>
            <w:gridSpan w:val="4"/>
            <w:tcBorders>
              <w:bottom w:val="single" w:sz="4" w:space="0" w:color="auto"/>
            </w:tcBorders>
          </w:tcPr>
          <w:p w14:paraId="300C6DB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D9FCFD"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permitir al administrador asignar y revocar permisos específicos a los bibliotecarios.</w:t>
            </w:r>
          </w:p>
          <w:p w14:paraId="30CB6B40"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Los cambios en los permisos deben reflejarse en tiempo real.</w:t>
            </w:r>
          </w:p>
          <w:p w14:paraId="06DE3AF7"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registrar un historial de modificaciones realizadas en los permisos para auditorías.</w:t>
            </w:r>
          </w:p>
          <w:p w14:paraId="1688B880" w14:textId="77777777" w:rsidR="00383C17" w:rsidRPr="00651F90" w:rsidRDefault="00383C17" w:rsidP="00FC16C8">
            <w:pPr>
              <w:pStyle w:val="Prrafodelista"/>
              <w:numPr>
                <w:ilvl w:val="0"/>
                <w:numId w:val="24"/>
              </w:numPr>
              <w:rPr>
                <w:rFonts w:ascii="Calibri" w:hAnsi="Calibri" w:cs="Calibri"/>
                <w:b/>
                <w:color w:val="000000" w:themeColor="text1"/>
              </w:rPr>
            </w:pPr>
            <w:r w:rsidRPr="003F478D">
              <w:rPr>
                <w:rFonts w:ascii="Calibri" w:hAnsi="Calibri" w:cs="Calibri"/>
                <w:bCs/>
                <w:color w:val="000000" w:themeColor="text1"/>
              </w:rPr>
              <w:t>Los bibliotecarios sin permisos asignados no deben acceder a los módulos restringidos.</w:t>
            </w:r>
          </w:p>
        </w:tc>
      </w:tr>
      <w:tr w:rsidR="00383C17" w:rsidRPr="00CD1CCA" w14:paraId="173FB46C" w14:textId="77777777" w:rsidTr="00FC16C8">
        <w:trPr>
          <w:trHeight w:val="345"/>
        </w:trPr>
        <w:tc>
          <w:tcPr>
            <w:tcW w:w="9658" w:type="dxa"/>
            <w:gridSpan w:val="4"/>
            <w:tcBorders>
              <w:bottom w:val="single" w:sz="4" w:space="0" w:color="auto"/>
            </w:tcBorders>
            <w:shd w:val="clear" w:color="auto" w:fill="D9D9D9"/>
          </w:tcPr>
          <w:p w14:paraId="1BFB6AD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87B03C" w14:textId="77777777" w:rsidTr="00FC16C8">
        <w:trPr>
          <w:trHeight w:val="496"/>
        </w:trPr>
        <w:tc>
          <w:tcPr>
            <w:tcW w:w="1134" w:type="dxa"/>
            <w:tcBorders>
              <w:bottom w:val="single" w:sz="4" w:space="0" w:color="auto"/>
            </w:tcBorders>
          </w:tcPr>
          <w:p w14:paraId="01F94AA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29.1</w:t>
            </w:r>
            <w:r w:rsidRPr="00CD1CCA">
              <w:rPr>
                <w:rFonts w:ascii="Calibri" w:eastAsia="Arial Unicode MS" w:hAnsi="Calibri" w:cs="Calibri"/>
                <w:color w:val="000000" w:themeColor="text1"/>
              </w:rPr>
              <w:t xml:space="preserve">     </w:t>
            </w:r>
          </w:p>
          <w:p w14:paraId="53B2DEE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01F5BF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F478D">
              <w:rPr>
                <w:rFonts w:ascii="Calibri" w:eastAsia="Arial Unicode MS" w:hAnsi="Calibri" w:cs="Calibri"/>
                <w:color w:val="000000" w:themeColor="text1"/>
              </w:rPr>
              <w:t>Asignación de permisos a un bibliotecario</w:t>
            </w:r>
            <w:r w:rsidRPr="005F3E27">
              <w:rPr>
                <w:rFonts w:ascii="Calibri" w:eastAsia="Arial Unicode MS" w:hAnsi="Calibri" w:cs="Calibri"/>
                <w:color w:val="000000" w:themeColor="text1"/>
              </w:rPr>
              <w:t>.</w:t>
            </w:r>
          </w:p>
          <w:p w14:paraId="1E187EE8"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CC9522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F478D">
              <w:rPr>
                <w:rFonts w:ascii="Calibri" w:hAnsi="Calibri" w:cs="Calibri"/>
                <w:bCs/>
                <w:color w:val="000000" w:themeColor="text1"/>
                <w:lang w:val="es-EC"/>
              </w:rPr>
              <w:t>El administrador selecciona a un bibliotecario existente en el sistema</w:t>
            </w:r>
            <w:r>
              <w:rPr>
                <w:rFonts w:ascii="Calibri" w:hAnsi="Calibri" w:cs="Calibri"/>
                <w:bCs/>
                <w:color w:val="000000" w:themeColor="text1"/>
                <w:lang w:val="es-EC"/>
              </w:rPr>
              <w:t>.</w:t>
            </w:r>
          </w:p>
          <w:p w14:paraId="4260E9F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FCC675"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Pr>
                <w:rFonts w:ascii="Calibri" w:hAnsi="Calibri" w:cs="Calibri"/>
                <w:iCs/>
                <w:color w:val="000000" w:themeColor="text1"/>
              </w:rPr>
              <w:t>E</w:t>
            </w:r>
            <w:r w:rsidRPr="003F478D">
              <w:rPr>
                <w:rFonts w:ascii="Calibri" w:hAnsi="Calibri" w:cs="Calibri"/>
                <w:iCs/>
                <w:color w:val="000000" w:themeColor="text1"/>
              </w:rPr>
              <w:t>l sistema muestra una lista de módulos disponibles para asignar.</w:t>
            </w:r>
          </w:p>
          <w:p w14:paraId="6E56378A"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administrador selecciona los módulos deseados y confirma la asignación.</w:t>
            </w:r>
          </w:p>
          <w:p w14:paraId="7C9D9C7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sistema actualiza los permisos del bibliotecario y registra el cambio.</w:t>
            </w:r>
          </w:p>
        </w:tc>
      </w:tr>
      <w:tr w:rsidR="00383C17" w:rsidRPr="00CD1CCA" w14:paraId="50F14316" w14:textId="77777777" w:rsidTr="00FC16C8">
        <w:trPr>
          <w:trHeight w:val="496"/>
        </w:trPr>
        <w:tc>
          <w:tcPr>
            <w:tcW w:w="1134" w:type="dxa"/>
            <w:tcBorders>
              <w:bottom w:val="single" w:sz="4" w:space="0" w:color="auto"/>
            </w:tcBorders>
          </w:tcPr>
          <w:p w14:paraId="0180BA2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29.2</w:t>
            </w:r>
          </w:p>
        </w:tc>
        <w:tc>
          <w:tcPr>
            <w:tcW w:w="8524" w:type="dxa"/>
            <w:gridSpan w:val="3"/>
            <w:tcBorders>
              <w:bottom w:val="single" w:sz="4" w:space="0" w:color="auto"/>
            </w:tcBorders>
          </w:tcPr>
          <w:p w14:paraId="4272212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3F478D">
              <w:rPr>
                <w:rFonts w:ascii="Calibri" w:hAnsi="Calibri" w:cs="Calibri"/>
                <w:color w:val="000000" w:themeColor="text1"/>
              </w:rPr>
              <w:t>Revocación de permisos de un bibliotecario</w:t>
            </w:r>
            <w:r w:rsidRPr="005F3E27">
              <w:rPr>
                <w:rFonts w:ascii="Calibri" w:hAnsi="Calibri" w:cs="Calibri"/>
                <w:color w:val="000000" w:themeColor="text1"/>
              </w:rPr>
              <w:t>.</w:t>
            </w:r>
          </w:p>
          <w:p w14:paraId="2F6F2E8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75920C0"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w:t>
            </w:r>
            <w:r w:rsidRPr="003F478D">
              <w:rPr>
                <w:rFonts w:ascii="Calibri" w:hAnsi="Calibri" w:cs="Calibri"/>
                <w:color w:val="000000" w:themeColor="text1"/>
              </w:rPr>
              <w:t>l administrador desea restringir el acceso de un bibliotecario a ciertos módulos</w:t>
            </w:r>
            <w:r w:rsidRPr="005F3E27">
              <w:rPr>
                <w:rFonts w:ascii="Calibri" w:hAnsi="Calibri" w:cs="Calibri"/>
                <w:color w:val="000000" w:themeColor="text1"/>
              </w:rPr>
              <w:t>.</w:t>
            </w:r>
            <w:r w:rsidRPr="005F3E27">
              <w:rPr>
                <w:rFonts w:ascii="Calibri" w:hAnsi="Calibri" w:cs="Calibri"/>
                <w:b/>
                <w:bCs/>
                <w:color w:val="000000" w:themeColor="text1"/>
              </w:rPr>
              <w:t xml:space="preserve">   </w:t>
            </w:r>
          </w:p>
          <w:p w14:paraId="114A3D92"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6828B904"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muestra los módulos actualmente asignados al bibliotecario.</w:t>
            </w:r>
          </w:p>
          <w:p w14:paraId="7D4ECA62"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administrador selecciona los permisos a revocar y confirma la acción.</w:t>
            </w:r>
          </w:p>
          <w:p w14:paraId="52B6FC13"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elimina los permisos seleccionados y actualiza la base de datos.</w:t>
            </w:r>
          </w:p>
        </w:tc>
      </w:tr>
      <w:tr w:rsidR="00383C17" w:rsidRPr="00CD1CCA" w14:paraId="004713B7" w14:textId="77777777" w:rsidTr="00FC16C8">
        <w:tc>
          <w:tcPr>
            <w:tcW w:w="9658" w:type="dxa"/>
            <w:gridSpan w:val="4"/>
          </w:tcPr>
          <w:p w14:paraId="52A7893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738D89" w14:textId="77777777" w:rsidTr="00FC16C8">
        <w:trPr>
          <w:trHeight w:val="921"/>
        </w:trPr>
        <w:tc>
          <w:tcPr>
            <w:tcW w:w="9658" w:type="dxa"/>
            <w:gridSpan w:val="4"/>
          </w:tcPr>
          <w:p w14:paraId="41CC111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4CB7C538"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Asignación incorrecta de permisos debido a errores del administrador.</w:t>
            </w:r>
          </w:p>
          <w:p w14:paraId="4115C9DD"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Falta de permisos críticos para los bibliotecarios, lo que puede obstaculizar el flujo de trabajo.</w:t>
            </w:r>
          </w:p>
          <w:p w14:paraId="7BEDF8E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Posible manipulación malintencionada si el sistema no cuenta con medidas de seguridad adecuadas</w:t>
            </w:r>
            <w:r w:rsidRPr="005F3E27">
              <w:rPr>
                <w:rFonts w:ascii="Calibri" w:hAnsi="Calibri" w:cs="Calibri"/>
                <w:iCs/>
                <w:color w:val="000000" w:themeColor="text1"/>
              </w:rPr>
              <w:t>.</w:t>
            </w:r>
          </w:p>
        </w:tc>
      </w:tr>
      <w:tr w:rsidR="00383C17" w:rsidRPr="00CD1CCA" w14:paraId="184861B0" w14:textId="77777777" w:rsidTr="00FC16C8">
        <w:trPr>
          <w:trHeight w:val="422"/>
        </w:trPr>
        <w:tc>
          <w:tcPr>
            <w:tcW w:w="9658" w:type="dxa"/>
            <w:gridSpan w:val="4"/>
          </w:tcPr>
          <w:p w14:paraId="3309C14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BD86CD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11D4CAF" w14:textId="77777777" w:rsidTr="00FC16C8">
        <w:trPr>
          <w:tblHeader/>
        </w:trPr>
        <w:tc>
          <w:tcPr>
            <w:tcW w:w="4903" w:type="dxa"/>
            <w:gridSpan w:val="2"/>
            <w:shd w:val="clear" w:color="auto" w:fill="D9D9D9"/>
          </w:tcPr>
          <w:p w14:paraId="28D3332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95EB6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30</w:t>
            </w:r>
          </w:p>
        </w:tc>
        <w:tc>
          <w:tcPr>
            <w:tcW w:w="4755" w:type="dxa"/>
            <w:gridSpan w:val="2"/>
            <w:shd w:val="clear" w:color="auto" w:fill="D9D9D9"/>
          </w:tcPr>
          <w:p w14:paraId="51925A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6A77415" w14:textId="77777777" w:rsidR="00383C17" w:rsidRPr="00CD1CCA" w:rsidRDefault="00383C17" w:rsidP="00FC16C8">
            <w:pPr>
              <w:rPr>
                <w:rFonts w:ascii="Calibri" w:hAnsi="Calibri" w:cs="Calibri"/>
                <w:b/>
                <w:color w:val="000000" w:themeColor="text1"/>
              </w:rPr>
            </w:pPr>
            <w:r>
              <w:rPr>
                <w:color w:val="000000" w:themeColor="text1"/>
              </w:rPr>
              <w:t>Filtrar Libros</w:t>
            </w:r>
          </w:p>
        </w:tc>
      </w:tr>
      <w:tr w:rsidR="00383C17" w:rsidRPr="00CD1CCA" w14:paraId="41469803" w14:textId="77777777" w:rsidTr="00FC16C8">
        <w:tc>
          <w:tcPr>
            <w:tcW w:w="6485" w:type="dxa"/>
            <w:gridSpan w:val="3"/>
          </w:tcPr>
          <w:p w14:paraId="2C137D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2B75D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F97665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E3E90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0795E8C" w14:textId="77777777" w:rsidTr="00FC16C8">
        <w:tc>
          <w:tcPr>
            <w:tcW w:w="9658" w:type="dxa"/>
            <w:gridSpan w:val="4"/>
          </w:tcPr>
          <w:p w14:paraId="4C428F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18</w:t>
            </w:r>
          </w:p>
        </w:tc>
      </w:tr>
      <w:tr w:rsidR="00383C17" w:rsidRPr="00CD1CCA" w14:paraId="44085FD3" w14:textId="77777777" w:rsidTr="00FC16C8">
        <w:tc>
          <w:tcPr>
            <w:tcW w:w="9658" w:type="dxa"/>
            <w:gridSpan w:val="4"/>
          </w:tcPr>
          <w:p w14:paraId="3B2CE2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EA7589F" w14:textId="77777777" w:rsidTr="00FC16C8">
        <w:tc>
          <w:tcPr>
            <w:tcW w:w="9658" w:type="dxa"/>
            <w:gridSpan w:val="4"/>
          </w:tcPr>
          <w:p w14:paraId="105101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E21429B" w14:textId="77777777" w:rsidTr="00FC16C8">
        <w:tc>
          <w:tcPr>
            <w:tcW w:w="9658" w:type="dxa"/>
            <w:gridSpan w:val="4"/>
          </w:tcPr>
          <w:p w14:paraId="44FF78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7BE647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FF7965">
              <w:rPr>
                <w:rFonts w:ascii="Calibri" w:eastAsia="Arial Unicode MS" w:hAnsi="Calibri" w:cs="Calibri"/>
                <w:iCs/>
                <w:color w:val="000000" w:themeColor="text1"/>
              </w:rPr>
              <w:t>realizar búsquedas en la base de datos de libros mediante filtros. Los filtros incluirán: id, géneros, autor, título y editorial. Los resultados de la búsqueda se actualizarán en tiempo real al aplicar los filtros</w:t>
            </w:r>
            <w:r w:rsidRPr="003F478D">
              <w:rPr>
                <w:rFonts w:ascii="Calibri" w:eastAsia="Arial Unicode MS" w:hAnsi="Calibri" w:cs="Calibri"/>
                <w:iCs/>
                <w:color w:val="000000" w:themeColor="text1"/>
              </w:rPr>
              <w:t>.</w:t>
            </w:r>
          </w:p>
        </w:tc>
      </w:tr>
      <w:tr w:rsidR="00383C17" w:rsidRPr="00CD1CCA" w14:paraId="4E1A4B15" w14:textId="77777777" w:rsidTr="00FC16C8">
        <w:tc>
          <w:tcPr>
            <w:tcW w:w="9658" w:type="dxa"/>
            <w:gridSpan w:val="4"/>
            <w:tcBorders>
              <w:bottom w:val="single" w:sz="4" w:space="0" w:color="auto"/>
            </w:tcBorders>
          </w:tcPr>
          <w:p w14:paraId="5D052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AB10371"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ser fáciles de usar y estar accesibles en una interfaz clara.</w:t>
            </w:r>
          </w:p>
          <w:p w14:paraId="63DDC6A3"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aplicarse de manera independiente o combinada según la selección del usuario.</w:t>
            </w:r>
          </w:p>
        </w:tc>
      </w:tr>
      <w:tr w:rsidR="00383C17" w:rsidRPr="00CD1CCA" w14:paraId="2D0A8E54" w14:textId="77777777" w:rsidTr="00FC16C8">
        <w:tc>
          <w:tcPr>
            <w:tcW w:w="9658" w:type="dxa"/>
            <w:gridSpan w:val="4"/>
            <w:tcBorders>
              <w:bottom w:val="single" w:sz="4" w:space="0" w:color="auto"/>
            </w:tcBorders>
          </w:tcPr>
          <w:p w14:paraId="61BF45B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1E326BA"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permitir aplicar múltiples filtros simultáneamente.</w:t>
            </w:r>
          </w:p>
          <w:p w14:paraId="0251507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La búsqueda debe actualizarse de manera inmediata y reflejar los cambios en tiempo real.</w:t>
            </w:r>
          </w:p>
          <w:p w14:paraId="0489979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mostrar una lista de libros que coincidan con los filtros aplicados.</w:t>
            </w:r>
          </w:p>
          <w:p w14:paraId="2D8A4875" w14:textId="77777777" w:rsidR="00383C17" w:rsidRPr="00651F90" w:rsidRDefault="00383C17" w:rsidP="00FC16C8">
            <w:pPr>
              <w:pStyle w:val="Prrafodelista"/>
              <w:numPr>
                <w:ilvl w:val="0"/>
                <w:numId w:val="24"/>
              </w:numPr>
              <w:rPr>
                <w:rFonts w:ascii="Calibri" w:hAnsi="Calibri" w:cs="Calibri"/>
                <w:b/>
                <w:color w:val="000000" w:themeColor="text1"/>
              </w:rPr>
            </w:pPr>
            <w:r w:rsidRPr="00FF7965">
              <w:rPr>
                <w:rFonts w:ascii="Calibri" w:hAnsi="Calibri" w:cs="Calibri"/>
                <w:bCs/>
                <w:color w:val="000000" w:themeColor="text1"/>
              </w:rPr>
              <w:t>Los resultados de la búsqueda deben ser claros y ordenados.</w:t>
            </w:r>
          </w:p>
        </w:tc>
      </w:tr>
      <w:tr w:rsidR="00383C17" w:rsidRPr="00CD1CCA" w14:paraId="54277205" w14:textId="77777777" w:rsidTr="00FC16C8">
        <w:trPr>
          <w:trHeight w:val="345"/>
        </w:trPr>
        <w:tc>
          <w:tcPr>
            <w:tcW w:w="9658" w:type="dxa"/>
            <w:gridSpan w:val="4"/>
            <w:tcBorders>
              <w:bottom w:val="single" w:sz="4" w:space="0" w:color="auto"/>
            </w:tcBorders>
            <w:shd w:val="clear" w:color="auto" w:fill="D9D9D9"/>
          </w:tcPr>
          <w:p w14:paraId="090306C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138727" w14:textId="77777777" w:rsidTr="00FC16C8">
        <w:trPr>
          <w:trHeight w:val="496"/>
        </w:trPr>
        <w:tc>
          <w:tcPr>
            <w:tcW w:w="1134" w:type="dxa"/>
            <w:tcBorders>
              <w:bottom w:val="single" w:sz="4" w:space="0" w:color="auto"/>
            </w:tcBorders>
          </w:tcPr>
          <w:p w14:paraId="084DFF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30.1</w:t>
            </w:r>
            <w:r w:rsidRPr="00CD1CCA">
              <w:rPr>
                <w:rFonts w:ascii="Calibri" w:eastAsia="Arial Unicode MS" w:hAnsi="Calibri" w:cs="Calibri"/>
                <w:color w:val="000000" w:themeColor="text1"/>
              </w:rPr>
              <w:t xml:space="preserve">     </w:t>
            </w:r>
          </w:p>
          <w:p w14:paraId="33582C8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8B12C7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F7965">
              <w:rPr>
                <w:rFonts w:ascii="Calibri" w:eastAsia="Arial Unicode MS" w:hAnsi="Calibri" w:cs="Calibri"/>
                <w:color w:val="000000" w:themeColor="text1"/>
              </w:rPr>
              <w:t>Aplicación de filtro único en la búsqueda de libros.</w:t>
            </w:r>
          </w:p>
          <w:p w14:paraId="2003502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A27E015"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F7965">
              <w:rPr>
                <w:rFonts w:ascii="Calibri" w:hAnsi="Calibri" w:cs="Calibri"/>
                <w:bCs/>
                <w:color w:val="000000" w:themeColor="text1"/>
                <w:lang w:val="es-EC"/>
              </w:rPr>
              <w:t>El usuario decide filtrar los libros por uno de los campos disponibles, como el título</w:t>
            </w:r>
            <w:r>
              <w:rPr>
                <w:rFonts w:ascii="Calibri" w:hAnsi="Calibri" w:cs="Calibri"/>
                <w:bCs/>
                <w:color w:val="000000" w:themeColor="text1"/>
                <w:lang w:val="es-EC"/>
              </w:rPr>
              <w:t>.</w:t>
            </w:r>
          </w:p>
          <w:p w14:paraId="26CC6AA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B239D00" w14:textId="77777777" w:rsidR="00383C17" w:rsidRPr="00FF796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El sistema muestra una lista de libros que coinciden con el filtro aplicado.</w:t>
            </w:r>
          </w:p>
          <w:p w14:paraId="704ABBC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Los resultados se actualizan en tiempo real sin necesidad de recargar la página</w:t>
            </w:r>
            <w:r w:rsidRPr="003F478D">
              <w:rPr>
                <w:rFonts w:ascii="Calibri" w:hAnsi="Calibri" w:cs="Calibri"/>
                <w:iCs/>
                <w:color w:val="000000" w:themeColor="text1"/>
              </w:rPr>
              <w:t>.</w:t>
            </w:r>
          </w:p>
        </w:tc>
      </w:tr>
      <w:tr w:rsidR="00383C17" w:rsidRPr="00CD1CCA" w14:paraId="04AD090D" w14:textId="77777777" w:rsidTr="00FC16C8">
        <w:trPr>
          <w:trHeight w:val="496"/>
        </w:trPr>
        <w:tc>
          <w:tcPr>
            <w:tcW w:w="1134" w:type="dxa"/>
            <w:tcBorders>
              <w:bottom w:val="single" w:sz="4" w:space="0" w:color="auto"/>
            </w:tcBorders>
          </w:tcPr>
          <w:p w14:paraId="4E34E1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30.2</w:t>
            </w:r>
          </w:p>
        </w:tc>
        <w:tc>
          <w:tcPr>
            <w:tcW w:w="8524" w:type="dxa"/>
            <w:gridSpan w:val="3"/>
            <w:tcBorders>
              <w:bottom w:val="single" w:sz="4" w:space="0" w:color="auto"/>
            </w:tcBorders>
          </w:tcPr>
          <w:p w14:paraId="5DC4481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FF7965">
              <w:rPr>
                <w:rFonts w:ascii="Calibri" w:hAnsi="Calibri" w:cs="Calibri"/>
                <w:color w:val="000000" w:themeColor="text1"/>
              </w:rPr>
              <w:t>No se encuentran resultados para los filtros aplicados</w:t>
            </w:r>
            <w:r w:rsidRPr="005F3E27">
              <w:rPr>
                <w:rFonts w:ascii="Calibri" w:hAnsi="Calibri" w:cs="Calibri"/>
                <w:color w:val="000000" w:themeColor="text1"/>
              </w:rPr>
              <w:t>.</w:t>
            </w:r>
          </w:p>
          <w:p w14:paraId="4E0EFBB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lastRenderedPageBreak/>
              <w:t>SUPOSICIONES/ASUNCIONES:</w:t>
            </w:r>
          </w:p>
          <w:p w14:paraId="2FDC69E3"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FF7965">
              <w:rPr>
                <w:rFonts w:ascii="Calibri" w:hAnsi="Calibri" w:cs="Calibri"/>
                <w:color w:val="000000" w:themeColor="text1"/>
              </w:rPr>
              <w:t>El usuario aplica filtros que no coinciden con ningún libro registrado.</w:t>
            </w:r>
            <w:r w:rsidRPr="005F3E27">
              <w:rPr>
                <w:rFonts w:ascii="Calibri" w:hAnsi="Calibri" w:cs="Calibri"/>
                <w:b/>
                <w:bCs/>
                <w:color w:val="000000" w:themeColor="text1"/>
              </w:rPr>
              <w:t xml:space="preserve">  </w:t>
            </w:r>
          </w:p>
          <w:p w14:paraId="35D6F658"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12B54F62" w14:textId="77777777" w:rsidR="00383C17" w:rsidRPr="00FF796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sistema muestra un mensaje indicando que no se encontraron resultados para los filtros aplicados.</w:t>
            </w:r>
          </w:p>
          <w:p w14:paraId="50B32C0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usuario tiene la opción de modificar los filtros o realizar una nueva búsqueda</w:t>
            </w:r>
          </w:p>
        </w:tc>
      </w:tr>
      <w:tr w:rsidR="00383C17" w:rsidRPr="00CD1CCA" w14:paraId="3BC01567" w14:textId="77777777" w:rsidTr="00FC16C8">
        <w:tc>
          <w:tcPr>
            <w:tcW w:w="9658" w:type="dxa"/>
            <w:gridSpan w:val="4"/>
          </w:tcPr>
          <w:p w14:paraId="7D40D88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AE63B7" w14:textId="77777777" w:rsidTr="00FC16C8">
        <w:trPr>
          <w:trHeight w:val="921"/>
        </w:trPr>
        <w:tc>
          <w:tcPr>
            <w:tcW w:w="9658" w:type="dxa"/>
            <w:gridSpan w:val="4"/>
          </w:tcPr>
          <w:p w14:paraId="5301E0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A0388FB" w14:textId="77777777" w:rsidR="00383C17" w:rsidRPr="00FF796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El sistema podría experimentar lentitud si la base de datos crece considerablemente y no se optimizan adecuadamente las consultas.</w:t>
            </w:r>
          </w:p>
          <w:p w14:paraId="44AAC75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Posibilidad de que los usuarios apliquen filtros incorrectos o incompatibles, lo que podría llevar a resultados erróneos.</w:t>
            </w:r>
          </w:p>
        </w:tc>
      </w:tr>
      <w:tr w:rsidR="00383C17" w:rsidRPr="00CD1CCA" w14:paraId="337F46A5" w14:textId="77777777" w:rsidTr="00FC16C8">
        <w:trPr>
          <w:trHeight w:val="422"/>
        </w:trPr>
        <w:tc>
          <w:tcPr>
            <w:tcW w:w="9658" w:type="dxa"/>
            <w:gridSpan w:val="4"/>
          </w:tcPr>
          <w:p w14:paraId="4B346123"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4C5F3FF" w14:textId="77777777" w:rsidR="00383C17" w:rsidRDefault="00383C17" w:rsidP="00383C17">
      <w:pPr>
        <w:pStyle w:val="Ttulo2"/>
        <w:numPr>
          <w:ilvl w:val="1"/>
          <w:numId w:val="1"/>
        </w:numPr>
        <w:ind w:left="1418"/>
        <w:rPr>
          <w:rFonts w:ascii="Calibri" w:hAnsi="Calibri" w:cs="Book Antiqua"/>
          <w:i w:val="0"/>
          <w:sz w:val="24"/>
        </w:rPr>
      </w:pPr>
      <w:bookmarkStart w:id="58" w:name="_Toc183625573"/>
      <w:bookmarkStart w:id="59" w:name="_Toc196768071"/>
      <w:r w:rsidRPr="00C95560">
        <w:rPr>
          <w:rFonts w:ascii="Calibri" w:hAnsi="Calibri" w:cs="Book Antiqua"/>
          <w:i w:val="0"/>
          <w:sz w:val="24"/>
        </w:rPr>
        <w:t>Vista Funcional</w:t>
      </w:r>
      <w:bookmarkEnd w:id="54"/>
      <w:bookmarkEnd w:id="55"/>
      <w:bookmarkEnd w:id="56"/>
      <w:bookmarkEnd w:id="57"/>
      <w:bookmarkEnd w:id="58"/>
      <w:bookmarkEnd w:id="59"/>
    </w:p>
    <w:p w14:paraId="292E3F20" w14:textId="77777777" w:rsidR="00383C17" w:rsidRPr="00A96743" w:rsidRDefault="00383C17" w:rsidP="00383C17">
      <w:pPr>
        <w:pStyle w:val="Ttulo3"/>
        <w:numPr>
          <w:ilvl w:val="2"/>
          <w:numId w:val="1"/>
        </w:numPr>
        <w:ind w:left="1701"/>
        <w:rPr>
          <w:rFonts w:ascii="Calibri" w:hAnsi="Calibri" w:cs="Calibri"/>
          <w:sz w:val="24"/>
          <w:szCs w:val="24"/>
        </w:rPr>
      </w:pPr>
      <w:bookmarkStart w:id="60" w:name="_Toc384647739"/>
      <w:bookmarkStart w:id="61" w:name="_Toc384653941"/>
      <w:bookmarkStart w:id="62" w:name="_Toc384654440"/>
      <w:bookmarkStart w:id="63" w:name="_Toc391994525"/>
      <w:bookmarkStart w:id="64" w:name="_Toc56989741"/>
      <w:bookmarkStart w:id="65" w:name="_Toc56990437"/>
      <w:bookmarkStart w:id="66" w:name="_Toc56990504"/>
      <w:bookmarkStart w:id="67" w:name="_Toc56990583"/>
      <w:bookmarkStart w:id="68" w:name="_Toc56990884"/>
      <w:bookmarkStart w:id="69" w:name="_Toc56990973"/>
      <w:bookmarkStart w:id="70" w:name="_Toc56991136"/>
      <w:bookmarkStart w:id="71" w:name="_Toc56991203"/>
      <w:bookmarkStart w:id="72" w:name="_Toc56991270"/>
      <w:bookmarkStart w:id="73" w:name="_Toc44907578"/>
      <w:bookmarkStart w:id="74" w:name="ModelodeAnalisis"/>
      <w:bookmarkStart w:id="75" w:name="_Toc202244545"/>
      <w:bookmarkStart w:id="76" w:name="_Toc391994528"/>
      <w:bookmarkStart w:id="77" w:name="_Toc183625574"/>
      <w:bookmarkStart w:id="78" w:name="_Toc34121079"/>
      <w:bookmarkStart w:id="79" w:name="_Hlk59918498"/>
      <w:bookmarkStart w:id="80" w:name="_Toc196768072"/>
      <w:bookmarkEnd w:id="60"/>
      <w:bookmarkEnd w:id="61"/>
      <w:bookmarkEnd w:id="62"/>
      <w:bookmarkEnd w:id="63"/>
      <w:bookmarkEnd w:id="64"/>
      <w:bookmarkEnd w:id="65"/>
      <w:bookmarkEnd w:id="66"/>
      <w:bookmarkEnd w:id="67"/>
      <w:bookmarkEnd w:id="68"/>
      <w:bookmarkEnd w:id="69"/>
      <w:bookmarkEnd w:id="70"/>
      <w:bookmarkEnd w:id="71"/>
      <w:bookmarkEnd w:id="72"/>
      <w:r w:rsidRPr="00A96743">
        <w:rPr>
          <w:rFonts w:ascii="Calibri" w:hAnsi="Calibri" w:cs="Calibri"/>
          <w:sz w:val="24"/>
          <w:szCs w:val="24"/>
        </w:rPr>
        <w:t>Modelo de Análisis</w:t>
      </w:r>
      <w:bookmarkEnd w:id="73"/>
      <w:bookmarkEnd w:id="74"/>
      <w:bookmarkEnd w:id="75"/>
      <w:bookmarkEnd w:id="76"/>
      <w:bookmarkEnd w:id="77"/>
      <w:bookmarkEnd w:id="80"/>
      <w:r w:rsidRPr="00A96743">
        <w:rPr>
          <w:rFonts w:ascii="Calibri" w:hAnsi="Calibri" w:cs="Calibri"/>
          <w:sz w:val="24"/>
          <w:szCs w:val="24"/>
        </w:rPr>
        <w:t xml:space="preserve"> </w:t>
      </w:r>
      <w:bookmarkEnd w:id="78"/>
    </w:p>
    <w:p w14:paraId="6E387F05" w14:textId="77777777" w:rsidR="00383C17" w:rsidRDefault="00383C17" w:rsidP="00383C17"/>
    <w:p w14:paraId="086DDF33" w14:textId="77777777" w:rsidR="00383C17" w:rsidRDefault="00383C17" w:rsidP="00383C17">
      <w:pPr>
        <w:jc w:val="center"/>
      </w:pPr>
      <w:r>
        <w:rPr>
          <w:noProof/>
          <w:lang w:val="es-EC" w:eastAsia="es-EC"/>
        </w:rPr>
        <w:drawing>
          <wp:inline distT="0" distB="0" distL="0" distR="0" wp14:anchorId="418271EA" wp14:editId="4458F4DA">
            <wp:extent cx="5612130" cy="28771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77185"/>
                    </a:xfrm>
                    <a:prstGeom prst="rect">
                      <a:avLst/>
                    </a:prstGeom>
                  </pic:spPr>
                </pic:pic>
              </a:graphicData>
            </a:graphic>
          </wp:inline>
        </w:drawing>
      </w:r>
    </w:p>
    <w:p w14:paraId="7A186F15" w14:textId="77777777" w:rsidR="00383C17" w:rsidRPr="005277BD" w:rsidRDefault="00383C17" w:rsidP="00383C17">
      <w:pPr>
        <w:rPr>
          <w:i/>
          <w:iCs/>
        </w:rPr>
      </w:pPr>
    </w:p>
    <w:p w14:paraId="166A6461" w14:textId="77777777" w:rsidR="00383C17" w:rsidRDefault="00383C17" w:rsidP="00383C17">
      <w:r>
        <w:rPr>
          <w:noProof/>
          <w:lang w:val="es-EC" w:eastAsia="es-EC"/>
        </w:rPr>
        <mc:AlternateContent>
          <mc:Choice Requires="wps">
            <w:drawing>
              <wp:anchor distT="0" distB="0" distL="114300" distR="114300" simplePos="0" relativeHeight="251665408" behindDoc="0" locked="0" layoutInCell="1" allowOverlap="1" wp14:anchorId="23B616AE" wp14:editId="1B90CFA1">
                <wp:simplePos x="0" y="0"/>
                <wp:positionH relativeFrom="column">
                  <wp:posOffset>1003935</wp:posOffset>
                </wp:positionH>
                <wp:positionV relativeFrom="paragraph">
                  <wp:posOffset>25400</wp:posOffset>
                </wp:positionV>
                <wp:extent cx="4276725" cy="1390650"/>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4276725"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616AE" id="25 Cuadro de texto" o:spid="_x0000_s1027" type="#_x0000_t202" style="position:absolute;margin-left:79.05pt;margin-top:2pt;width:336.7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v:textbox>
              </v:shape>
            </w:pict>
          </mc:Fallback>
        </mc:AlternateContent>
      </w:r>
    </w:p>
    <w:p w14:paraId="0A999883" w14:textId="77777777" w:rsidR="00383C17" w:rsidRPr="00C0638A" w:rsidRDefault="00383C17" w:rsidP="00383C17">
      <w:r>
        <w:rPr>
          <w:noProof/>
          <w:lang w:val="es-EC" w:eastAsia="es-EC"/>
        </w:rPr>
        <w:lastRenderedPageBreak/>
        <w:drawing>
          <wp:anchor distT="0" distB="0" distL="114300" distR="114300" simplePos="0" relativeHeight="251664384" behindDoc="1" locked="0" layoutInCell="1" allowOverlap="1" wp14:anchorId="1D7A12BB" wp14:editId="6F2D4F18">
            <wp:simplePos x="0" y="0"/>
            <wp:positionH relativeFrom="column">
              <wp:posOffset>80010</wp:posOffset>
            </wp:positionH>
            <wp:positionV relativeFrom="paragraph">
              <wp:posOffset>60960</wp:posOffset>
            </wp:positionV>
            <wp:extent cx="5953760" cy="3105150"/>
            <wp:effectExtent l="0" t="0" r="8890" b="0"/>
            <wp:wrapTight wrapText="bothSides">
              <wp:wrapPolygon edited="0">
                <wp:start x="0" y="0"/>
                <wp:lineTo x="0" y="21467"/>
                <wp:lineTo x="21563" y="21467"/>
                <wp:lineTo x="2156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53760" cy="31051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6119C43" w14:textId="77777777" w:rsidTr="00FC16C8">
        <w:tc>
          <w:tcPr>
            <w:tcW w:w="2001" w:type="dxa"/>
            <w:shd w:val="clear" w:color="auto" w:fill="DBDBDB"/>
          </w:tcPr>
          <w:p w14:paraId="417C80B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0624C2F" w14:textId="77777777" w:rsidR="00383C17" w:rsidRPr="005277BD" w:rsidRDefault="00383C17" w:rsidP="00FC16C8">
            <w:pPr>
              <w:ind w:left="13"/>
              <w:jc w:val="both"/>
              <w:rPr>
                <w:rFonts w:ascii="Calibri" w:hAnsi="Calibri" w:cs="Book Antiqua"/>
                <w:i/>
                <w:color w:val="000000" w:themeColor="text1"/>
              </w:rPr>
            </w:pPr>
            <w:r w:rsidRPr="005277BD">
              <w:rPr>
                <w:rFonts w:ascii="Calibri" w:hAnsi="Calibri" w:cs="Book Antiqua"/>
                <w:i/>
                <w:color w:val="000000" w:themeColor="text1"/>
              </w:rPr>
              <w:t xml:space="preserve">DG-2  </w:t>
            </w:r>
          </w:p>
        </w:tc>
      </w:tr>
      <w:tr w:rsidR="00383C17" w:rsidRPr="005277BD" w14:paraId="7DE7EA2D" w14:textId="77777777" w:rsidTr="00FC16C8">
        <w:tc>
          <w:tcPr>
            <w:tcW w:w="2001" w:type="dxa"/>
            <w:shd w:val="clear" w:color="auto" w:fill="DBDBDB"/>
          </w:tcPr>
          <w:p w14:paraId="5CA4937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0BA80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Lector</w:t>
            </w:r>
          </w:p>
        </w:tc>
      </w:tr>
      <w:tr w:rsidR="00383C17" w:rsidRPr="005277BD" w14:paraId="1A6EB77A" w14:textId="77777777" w:rsidTr="00FC16C8">
        <w:tc>
          <w:tcPr>
            <w:tcW w:w="2001" w:type="dxa"/>
            <w:shd w:val="clear" w:color="auto" w:fill="DBDBDB"/>
          </w:tcPr>
          <w:p w14:paraId="450FC56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9158A7E"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6D25C075" w14:textId="77777777" w:rsidTr="00FC16C8">
        <w:tc>
          <w:tcPr>
            <w:tcW w:w="2001" w:type="dxa"/>
            <w:shd w:val="clear" w:color="auto" w:fill="DBDBDB"/>
          </w:tcPr>
          <w:p w14:paraId="2481838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79FEBC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CU-</w:t>
            </w:r>
            <w:r>
              <w:rPr>
                <w:rFonts w:ascii="Calibri" w:hAnsi="Calibri" w:cs="Book Antiqua"/>
                <w:i/>
                <w:color w:val="000000" w:themeColor="text1"/>
              </w:rPr>
              <w:t>02</w:t>
            </w:r>
          </w:p>
        </w:tc>
      </w:tr>
      <w:tr w:rsidR="00383C17" w:rsidRPr="005277BD" w14:paraId="5B0AEDB3" w14:textId="77777777" w:rsidTr="00FC16C8">
        <w:tc>
          <w:tcPr>
            <w:tcW w:w="2001" w:type="dxa"/>
            <w:shd w:val="clear" w:color="auto" w:fill="DBDBDB"/>
          </w:tcPr>
          <w:p w14:paraId="5C55300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B21642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 ES-2.2</w:t>
            </w:r>
          </w:p>
        </w:tc>
      </w:tr>
    </w:tbl>
    <w:p w14:paraId="4D4DD035" w14:textId="77777777" w:rsidR="00383C17" w:rsidRPr="005277BD" w:rsidRDefault="00383C17" w:rsidP="00383C17">
      <w:pPr>
        <w:ind w:left="993"/>
        <w:jc w:val="both"/>
        <w:rPr>
          <w:rFonts w:ascii="Calibri" w:hAnsi="Calibri" w:cs="Book Antiqua"/>
          <w:color w:val="000000" w:themeColor="text1"/>
        </w:rPr>
      </w:pPr>
    </w:p>
    <w:p w14:paraId="3D395579" w14:textId="77777777" w:rsidR="00383C17" w:rsidRPr="005277BD" w:rsidRDefault="00383C17" w:rsidP="00383C17">
      <w:pPr>
        <w:ind w:left="993"/>
        <w:jc w:val="both"/>
        <w:rPr>
          <w:rFonts w:ascii="Calibri" w:hAnsi="Calibri" w:cs="Book Antiqua"/>
          <w:color w:val="000000" w:themeColor="text1"/>
        </w:rPr>
      </w:pPr>
    </w:p>
    <w:bookmarkEnd w:id="79"/>
    <w:p w14:paraId="5B90E317" w14:textId="77777777" w:rsidR="00383C17" w:rsidRDefault="00383C17" w:rsidP="00383C17">
      <w:pPr>
        <w:ind w:left="993"/>
        <w:jc w:val="center"/>
        <w:rPr>
          <w:rFonts w:ascii="Calibri" w:hAnsi="Calibri" w:cs="Book Antiqua"/>
          <w:i/>
          <w:color w:val="000000" w:themeColor="text1"/>
        </w:rPr>
      </w:pPr>
    </w:p>
    <w:p w14:paraId="6064C4EB" w14:textId="77777777" w:rsidR="00383C17" w:rsidRDefault="00383C17" w:rsidP="00383C17">
      <w:pPr>
        <w:ind w:left="993"/>
        <w:jc w:val="center"/>
        <w:rPr>
          <w:rFonts w:ascii="Calibri" w:hAnsi="Calibri" w:cs="Book Antiqua"/>
          <w:i/>
          <w:color w:val="000000" w:themeColor="text1"/>
        </w:rPr>
      </w:pPr>
    </w:p>
    <w:p w14:paraId="14E343DD" w14:textId="77777777" w:rsidR="00383C17" w:rsidRDefault="00383C17" w:rsidP="00383C17">
      <w:pPr>
        <w:ind w:left="993"/>
        <w:jc w:val="center"/>
        <w:rPr>
          <w:rFonts w:ascii="Calibri" w:hAnsi="Calibri" w:cs="Book Antiqua"/>
          <w:i/>
          <w:color w:val="000000" w:themeColor="text1"/>
        </w:rPr>
      </w:pPr>
    </w:p>
    <w:p w14:paraId="6DAF3C9D" w14:textId="77777777" w:rsidR="00383C17" w:rsidRDefault="00383C17" w:rsidP="00383C17">
      <w:pPr>
        <w:ind w:left="993"/>
        <w:jc w:val="center"/>
        <w:rPr>
          <w:rFonts w:ascii="Calibri" w:hAnsi="Calibri" w:cs="Book Antiqua"/>
          <w:i/>
          <w:color w:val="000000" w:themeColor="text1"/>
        </w:rPr>
      </w:pPr>
    </w:p>
    <w:p w14:paraId="76B5503D" w14:textId="77777777" w:rsidR="00383C17" w:rsidRDefault="00383C17" w:rsidP="00383C17">
      <w:pPr>
        <w:ind w:left="993"/>
        <w:jc w:val="center"/>
        <w:rPr>
          <w:rFonts w:ascii="Calibri" w:hAnsi="Calibri" w:cs="Book Antiqua"/>
          <w:i/>
          <w:color w:val="000000" w:themeColor="text1"/>
        </w:rPr>
      </w:pPr>
    </w:p>
    <w:p w14:paraId="24D42215" w14:textId="77777777" w:rsidR="00383C17" w:rsidRDefault="00383C17" w:rsidP="00383C17">
      <w:pPr>
        <w:ind w:left="993"/>
        <w:rPr>
          <w:rFonts w:ascii="Calibri" w:hAnsi="Calibri" w:cs="Book Antiqua"/>
          <w:i/>
          <w:color w:val="000000" w:themeColor="text1"/>
        </w:rPr>
      </w:pPr>
      <w:r>
        <w:rPr>
          <w:noProof/>
          <w:lang w:val="es-EC" w:eastAsia="es-EC"/>
        </w:rPr>
        <w:drawing>
          <wp:inline distT="0" distB="0" distL="0" distR="0" wp14:anchorId="384050A4" wp14:editId="16628669">
            <wp:extent cx="5612130" cy="28092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09240"/>
                    </a:xfrm>
                    <a:prstGeom prst="rect">
                      <a:avLst/>
                    </a:prstGeom>
                  </pic:spPr>
                </pic:pic>
              </a:graphicData>
            </a:graphic>
          </wp:inline>
        </w:drawing>
      </w:r>
    </w:p>
    <w:p w14:paraId="792C4516"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68480" behindDoc="0" locked="0" layoutInCell="1" allowOverlap="1" wp14:anchorId="5CCB3406" wp14:editId="7A97A7C3">
                <wp:simplePos x="0" y="0"/>
                <wp:positionH relativeFrom="column">
                  <wp:posOffset>1203960</wp:posOffset>
                </wp:positionH>
                <wp:positionV relativeFrom="paragraph">
                  <wp:posOffset>5080</wp:posOffset>
                </wp:positionV>
                <wp:extent cx="4629150" cy="1066800"/>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46291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3406" id="29 Cuadro de texto" o:spid="_x0000_s1028" type="#_x0000_t202" style="position:absolute;left:0;text-align:left;margin-left:94.8pt;margin-top:.4pt;width:364.5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v:textbox>
              </v:shape>
            </w:pict>
          </mc:Fallback>
        </mc:AlternateContent>
      </w:r>
    </w:p>
    <w:p w14:paraId="32634572" w14:textId="77777777" w:rsidR="00383C17" w:rsidRDefault="00383C17" w:rsidP="00383C17">
      <w:pPr>
        <w:ind w:left="993"/>
        <w:jc w:val="center"/>
        <w:rPr>
          <w:rFonts w:ascii="Calibri" w:hAnsi="Calibri" w:cs="Book Antiqua"/>
          <w:i/>
          <w:color w:val="000000" w:themeColor="text1"/>
        </w:rPr>
      </w:pPr>
    </w:p>
    <w:p w14:paraId="256BE1FC" w14:textId="77777777" w:rsidR="00383C17" w:rsidRDefault="00383C17" w:rsidP="00383C17">
      <w:pPr>
        <w:ind w:left="993"/>
        <w:jc w:val="center"/>
        <w:rPr>
          <w:rFonts w:ascii="Calibri" w:hAnsi="Calibri" w:cs="Book Antiqua"/>
          <w:i/>
          <w:color w:val="000000" w:themeColor="text1"/>
        </w:rPr>
      </w:pPr>
    </w:p>
    <w:p w14:paraId="36C94389" w14:textId="77777777" w:rsidR="00383C17" w:rsidRDefault="00383C17" w:rsidP="00383C17">
      <w:pPr>
        <w:ind w:left="993"/>
        <w:jc w:val="center"/>
        <w:rPr>
          <w:rFonts w:ascii="Calibri" w:hAnsi="Calibri" w:cs="Book Antiqua"/>
          <w:i/>
          <w:color w:val="000000" w:themeColor="text1"/>
        </w:rPr>
      </w:pPr>
    </w:p>
    <w:p w14:paraId="6230A114" w14:textId="77777777" w:rsidR="00383C17" w:rsidRDefault="00383C17" w:rsidP="00383C17">
      <w:pPr>
        <w:ind w:left="993"/>
        <w:jc w:val="center"/>
        <w:rPr>
          <w:rFonts w:ascii="Calibri" w:hAnsi="Calibri" w:cs="Book Antiqua"/>
          <w:i/>
          <w:color w:val="000000" w:themeColor="text1"/>
        </w:rPr>
      </w:pPr>
    </w:p>
    <w:p w14:paraId="7EA072F3" w14:textId="77777777" w:rsidR="00383C17" w:rsidRDefault="00383C17" w:rsidP="00383C17">
      <w:pPr>
        <w:ind w:left="993"/>
        <w:jc w:val="center"/>
        <w:rPr>
          <w:rFonts w:ascii="Calibri" w:hAnsi="Calibri" w:cs="Book Antiqua"/>
          <w:i/>
          <w:color w:val="000000" w:themeColor="text1"/>
        </w:rPr>
      </w:pPr>
    </w:p>
    <w:p w14:paraId="6C66C9B0"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6432" behindDoc="0" locked="0" layoutInCell="1" allowOverlap="1" wp14:anchorId="270BDF06" wp14:editId="0D77B456">
            <wp:simplePos x="0" y="0"/>
            <wp:positionH relativeFrom="column">
              <wp:posOffset>175260</wp:posOffset>
            </wp:positionH>
            <wp:positionV relativeFrom="paragraph">
              <wp:posOffset>398145</wp:posOffset>
            </wp:positionV>
            <wp:extent cx="6182360" cy="2828925"/>
            <wp:effectExtent l="0" t="0" r="889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82360" cy="2828925"/>
                    </a:xfrm>
                    <a:prstGeom prst="rect">
                      <a:avLst/>
                    </a:prstGeom>
                  </pic:spPr>
                </pic:pic>
              </a:graphicData>
            </a:graphic>
            <wp14:sizeRelH relativeFrom="page">
              <wp14:pctWidth>0</wp14:pctWidth>
            </wp14:sizeRelH>
            <wp14:sizeRelV relativeFrom="page">
              <wp14:pctHeight>0</wp14:pctHeight>
            </wp14:sizeRelV>
          </wp:anchor>
        </w:drawing>
      </w:r>
    </w:p>
    <w:p w14:paraId="3E54570E" w14:textId="77777777" w:rsidR="00383C17" w:rsidRDefault="00383C17" w:rsidP="00383C17">
      <w:pPr>
        <w:ind w:left="993"/>
        <w:jc w:val="center"/>
        <w:rPr>
          <w:rFonts w:ascii="Calibri" w:hAnsi="Calibri" w:cs="Book Antiqua"/>
          <w:i/>
          <w:color w:val="000000" w:themeColor="text1"/>
        </w:rPr>
      </w:pPr>
    </w:p>
    <w:p w14:paraId="449C802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9A83EC" w14:textId="77777777" w:rsidTr="00FC16C8">
        <w:tc>
          <w:tcPr>
            <w:tcW w:w="2001" w:type="dxa"/>
            <w:shd w:val="clear" w:color="auto" w:fill="DBDBDB"/>
          </w:tcPr>
          <w:p w14:paraId="42ECA69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BBED91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DG-4</w:t>
            </w:r>
            <w:r w:rsidRPr="005277BD">
              <w:rPr>
                <w:rFonts w:ascii="Calibri" w:hAnsi="Calibri" w:cs="Book Antiqua"/>
                <w:i/>
                <w:color w:val="000000" w:themeColor="text1"/>
              </w:rPr>
              <w:t xml:space="preserve">  </w:t>
            </w:r>
          </w:p>
        </w:tc>
      </w:tr>
      <w:tr w:rsidR="00383C17" w:rsidRPr="005277BD" w14:paraId="33A457F9" w14:textId="77777777" w:rsidTr="00FC16C8">
        <w:tc>
          <w:tcPr>
            <w:tcW w:w="2001" w:type="dxa"/>
            <w:shd w:val="clear" w:color="auto" w:fill="DBDBDB"/>
          </w:tcPr>
          <w:p w14:paraId="49C3BC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51B4EA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Libro</w:t>
            </w:r>
          </w:p>
        </w:tc>
      </w:tr>
      <w:tr w:rsidR="00383C17" w:rsidRPr="005277BD" w14:paraId="1B0ECBD1" w14:textId="77777777" w:rsidTr="00FC16C8">
        <w:tc>
          <w:tcPr>
            <w:tcW w:w="2001" w:type="dxa"/>
            <w:shd w:val="clear" w:color="auto" w:fill="DBDBDB"/>
          </w:tcPr>
          <w:p w14:paraId="42CFAB1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3E2B38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3671F31C" w14:textId="77777777" w:rsidTr="00FC16C8">
        <w:tc>
          <w:tcPr>
            <w:tcW w:w="2001" w:type="dxa"/>
            <w:shd w:val="clear" w:color="auto" w:fill="DBDBDB"/>
          </w:tcPr>
          <w:p w14:paraId="21ADCF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3EF829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CU-04</w:t>
            </w:r>
          </w:p>
        </w:tc>
      </w:tr>
      <w:tr w:rsidR="00383C17" w:rsidRPr="005277BD" w14:paraId="3D97CBFB" w14:textId="77777777" w:rsidTr="00FC16C8">
        <w:tc>
          <w:tcPr>
            <w:tcW w:w="2001" w:type="dxa"/>
            <w:shd w:val="clear" w:color="auto" w:fill="DBDBDB"/>
          </w:tcPr>
          <w:p w14:paraId="4C88569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56F658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ES-4.1, ES-4.2</w:t>
            </w:r>
          </w:p>
        </w:tc>
      </w:tr>
    </w:tbl>
    <w:p w14:paraId="03793C65" w14:textId="77777777" w:rsidR="00383C17" w:rsidRDefault="00383C17" w:rsidP="00383C17">
      <w:pPr>
        <w:ind w:left="993"/>
        <w:jc w:val="center"/>
        <w:rPr>
          <w:rFonts w:ascii="Calibri" w:hAnsi="Calibri" w:cs="Book Antiqua"/>
          <w:i/>
          <w:color w:val="000000" w:themeColor="text1"/>
        </w:rPr>
      </w:pPr>
    </w:p>
    <w:p w14:paraId="5D0EAADB" w14:textId="77777777" w:rsidR="00383C17" w:rsidRDefault="00383C17" w:rsidP="00383C17">
      <w:pPr>
        <w:ind w:left="993"/>
        <w:jc w:val="center"/>
        <w:rPr>
          <w:rFonts w:ascii="Calibri" w:hAnsi="Calibri" w:cs="Book Antiqua"/>
          <w:i/>
          <w:color w:val="000000" w:themeColor="text1"/>
        </w:rPr>
      </w:pPr>
    </w:p>
    <w:p w14:paraId="16BD8E4B" w14:textId="77777777" w:rsidR="00383C17" w:rsidRDefault="00383C17" w:rsidP="00383C17">
      <w:pPr>
        <w:ind w:left="993"/>
        <w:jc w:val="center"/>
        <w:rPr>
          <w:rFonts w:ascii="Calibri" w:hAnsi="Calibri" w:cs="Book Antiqua"/>
          <w:i/>
          <w:color w:val="000000" w:themeColor="text1"/>
        </w:rPr>
      </w:pPr>
    </w:p>
    <w:p w14:paraId="01089AF5" w14:textId="77777777" w:rsidR="00383C17" w:rsidRDefault="00383C17" w:rsidP="00383C17">
      <w:pPr>
        <w:ind w:left="993"/>
        <w:jc w:val="center"/>
        <w:rPr>
          <w:rFonts w:ascii="Calibri" w:hAnsi="Calibri" w:cs="Book Antiqua"/>
          <w:i/>
          <w:color w:val="000000" w:themeColor="text1"/>
        </w:rPr>
      </w:pPr>
    </w:p>
    <w:p w14:paraId="422D55F6" w14:textId="77777777" w:rsidR="00383C17" w:rsidRDefault="00383C17" w:rsidP="00383C17">
      <w:pPr>
        <w:ind w:left="993"/>
        <w:jc w:val="center"/>
        <w:rPr>
          <w:rFonts w:ascii="Calibri" w:hAnsi="Calibri" w:cs="Book Antiqua"/>
          <w:i/>
          <w:color w:val="000000" w:themeColor="text1"/>
        </w:rPr>
      </w:pPr>
    </w:p>
    <w:p w14:paraId="6047979B"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7456" behindDoc="0" locked="0" layoutInCell="1" allowOverlap="1" wp14:anchorId="444E01D6" wp14:editId="7FA94A3A">
            <wp:simplePos x="0" y="0"/>
            <wp:positionH relativeFrom="column">
              <wp:posOffset>-129540</wp:posOffset>
            </wp:positionH>
            <wp:positionV relativeFrom="paragraph">
              <wp:posOffset>264795</wp:posOffset>
            </wp:positionV>
            <wp:extent cx="6692900" cy="3802380"/>
            <wp:effectExtent l="0" t="0" r="0"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2900" cy="3802380"/>
                    </a:xfrm>
                    <a:prstGeom prst="rect">
                      <a:avLst/>
                    </a:prstGeom>
                  </pic:spPr>
                </pic:pic>
              </a:graphicData>
            </a:graphic>
            <wp14:sizeRelH relativeFrom="page">
              <wp14:pctWidth>0</wp14:pctWidth>
            </wp14:sizeRelH>
            <wp14:sizeRelV relativeFrom="page">
              <wp14:pctHeight>0</wp14:pctHeight>
            </wp14:sizeRelV>
          </wp:anchor>
        </w:drawing>
      </w:r>
    </w:p>
    <w:p w14:paraId="3590076D" w14:textId="77777777" w:rsidR="00383C17" w:rsidRDefault="00383C17" w:rsidP="00383C17">
      <w:pPr>
        <w:ind w:left="993"/>
        <w:jc w:val="center"/>
        <w:rPr>
          <w:rFonts w:ascii="Calibri" w:hAnsi="Calibri" w:cs="Book Antiqua"/>
          <w:i/>
          <w:color w:val="000000" w:themeColor="text1"/>
        </w:rPr>
      </w:pPr>
    </w:p>
    <w:p w14:paraId="7179AC92" w14:textId="77777777" w:rsidR="00383C17" w:rsidRDefault="00383C17" w:rsidP="00383C17">
      <w:pPr>
        <w:ind w:left="993"/>
        <w:jc w:val="center"/>
        <w:rPr>
          <w:rFonts w:ascii="Calibri" w:hAnsi="Calibri" w:cs="Book Antiqua"/>
          <w:i/>
          <w:color w:val="000000" w:themeColor="text1"/>
        </w:rPr>
      </w:pPr>
    </w:p>
    <w:p w14:paraId="63DE6448"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8C35AC2" w14:textId="77777777" w:rsidTr="00FC16C8">
        <w:tc>
          <w:tcPr>
            <w:tcW w:w="2001" w:type="dxa"/>
            <w:shd w:val="clear" w:color="auto" w:fill="DBDBDB"/>
          </w:tcPr>
          <w:p w14:paraId="65BA191D"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F624A2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DG-5</w:t>
            </w:r>
            <w:r w:rsidRPr="005277BD">
              <w:rPr>
                <w:rFonts w:ascii="Calibri" w:hAnsi="Calibri" w:cs="Book Antiqua"/>
                <w:i/>
                <w:color w:val="000000" w:themeColor="text1"/>
              </w:rPr>
              <w:t xml:space="preserve">  </w:t>
            </w:r>
          </w:p>
        </w:tc>
      </w:tr>
      <w:tr w:rsidR="00383C17" w:rsidRPr="005277BD" w14:paraId="6B8754B9" w14:textId="77777777" w:rsidTr="00FC16C8">
        <w:tc>
          <w:tcPr>
            <w:tcW w:w="2001" w:type="dxa"/>
            <w:shd w:val="clear" w:color="auto" w:fill="DBDBDB"/>
          </w:tcPr>
          <w:p w14:paraId="297DC53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90337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Existencia</w:t>
            </w:r>
          </w:p>
        </w:tc>
      </w:tr>
      <w:tr w:rsidR="00383C17" w:rsidRPr="005277BD" w14:paraId="7A4D864E" w14:textId="77777777" w:rsidTr="00FC16C8">
        <w:tc>
          <w:tcPr>
            <w:tcW w:w="2001" w:type="dxa"/>
            <w:shd w:val="clear" w:color="auto" w:fill="DBDBDB"/>
          </w:tcPr>
          <w:p w14:paraId="41CA346B"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549C66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RF-03</w:t>
            </w:r>
          </w:p>
        </w:tc>
      </w:tr>
      <w:tr w:rsidR="00383C17" w:rsidRPr="005277BD" w14:paraId="47C245AE" w14:textId="77777777" w:rsidTr="00FC16C8">
        <w:tc>
          <w:tcPr>
            <w:tcW w:w="2001" w:type="dxa"/>
            <w:shd w:val="clear" w:color="auto" w:fill="DBDBDB"/>
          </w:tcPr>
          <w:p w14:paraId="0B26483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6AD0C6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CU-05</w:t>
            </w:r>
          </w:p>
        </w:tc>
      </w:tr>
      <w:tr w:rsidR="00383C17" w:rsidRPr="005277BD" w14:paraId="68B1C803" w14:textId="77777777" w:rsidTr="00FC16C8">
        <w:tc>
          <w:tcPr>
            <w:tcW w:w="2001" w:type="dxa"/>
            <w:shd w:val="clear" w:color="auto" w:fill="DBDBDB"/>
          </w:tcPr>
          <w:p w14:paraId="02F7F1C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D029F9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ES-5.1, ES-5.2, ES-5.3</w:t>
            </w:r>
          </w:p>
        </w:tc>
      </w:tr>
    </w:tbl>
    <w:p w14:paraId="07530F9B" w14:textId="77777777" w:rsidR="00383C17" w:rsidRDefault="00383C17" w:rsidP="00383C17">
      <w:pPr>
        <w:ind w:left="993"/>
        <w:jc w:val="center"/>
        <w:rPr>
          <w:rFonts w:ascii="Calibri" w:hAnsi="Calibri" w:cs="Book Antiqua"/>
          <w:i/>
          <w:color w:val="000000" w:themeColor="text1"/>
        </w:rPr>
      </w:pPr>
    </w:p>
    <w:p w14:paraId="188A7218" w14:textId="77777777" w:rsidR="00383C17" w:rsidRDefault="00383C17" w:rsidP="00383C17">
      <w:pPr>
        <w:ind w:left="993"/>
        <w:jc w:val="center"/>
        <w:rPr>
          <w:rFonts w:ascii="Calibri" w:hAnsi="Calibri" w:cs="Book Antiqua"/>
          <w:i/>
          <w:color w:val="000000" w:themeColor="text1"/>
        </w:rPr>
      </w:pPr>
    </w:p>
    <w:p w14:paraId="1247D2D2" w14:textId="77777777" w:rsidR="00383C17" w:rsidRDefault="00383C17" w:rsidP="00383C17">
      <w:pPr>
        <w:ind w:left="993"/>
        <w:jc w:val="center"/>
        <w:rPr>
          <w:rFonts w:ascii="Calibri" w:hAnsi="Calibri" w:cs="Book Antiqua"/>
          <w:i/>
          <w:color w:val="000000" w:themeColor="text1"/>
        </w:rPr>
      </w:pPr>
    </w:p>
    <w:p w14:paraId="686F7C6E" w14:textId="77777777" w:rsidR="00383C17" w:rsidRDefault="00383C17" w:rsidP="00383C17">
      <w:pPr>
        <w:ind w:left="993"/>
        <w:jc w:val="center"/>
        <w:rPr>
          <w:rFonts w:ascii="Calibri" w:hAnsi="Calibri" w:cs="Book Antiqua"/>
          <w:i/>
          <w:color w:val="000000" w:themeColor="text1"/>
        </w:rPr>
      </w:pPr>
    </w:p>
    <w:p w14:paraId="1805865E" w14:textId="77777777" w:rsidR="00383C17" w:rsidRDefault="00383C17" w:rsidP="00383C17">
      <w:pPr>
        <w:ind w:left="993"/>
        <w:jc w:val="center"/>
        <w:rPr>
          <w:rFonts w:ascii="Calibri" w:hAnsi="Calibri" w:cs="Book Antiqua"/>
          <w:i/>
          <w:color w:val="000000" w:themeColor="text1"/>
        </w:rPr>
      </w:pPr>
    </w:p>
    <w:p w14:paraId="27008809" w14:textId="77777777" w:rsidR="00383C17" w:rsidRDefault="00383C17" w:rsidP="00383C17">
      <w:pPr>
        <w:ind w:left="993"/>
        <w:jc w:val="center"/>
        <w:rPr>
          <w:rFonts w:ascii="Calibri" w:hAnsi="Calibri" w:cs="Book Antiqua"/>
          <w:i/>
          <w:color w:val="000000" w:themeColor="text1"/>
        </w:rPr>
      </w:pPr>
    </w:p>
    <w:p w14:paraId="5A6F8A79" w14:textId="77777777" w:rsidR="00383C17" w:rsidRDefault="00383C17" w:rsidP="00383C17">
      <w:pPr>
        <w:ind w:left="993"/>
        <w:jc w:val="center"/>
        <w:rPr>
          <w:rFonts w:ascii="Calibri" w:hAnsi="Calibri" w:cs="Book Antiqua"/>
          <w:i/>
          <w:color w:val="000000" w:themeColor="text1"/>
        </w:rPr>
      </w:pPr>
    </w:p>
    <w:p w14:paraId="04202F8F"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9504" behindDoc="0" locked="0" layoutInCell="1" allowOverlap="1" wp14:anchorId="1C918AF5" wp14:editId="168CA476">
            <wp:simplePos x="0" y="0"/>
            <wp:positionH relativeFrom="column">
              <wp:posOffset>-580390</wp:posOffset>
            </wp:positionH>
            <wp:positionV relativeFrom="paragraph">
              <wp:posOffset>266065</wp:posOffset>
            </wp:positionV>
            <wp:extent cx="7365365" cy="4048125"/>
            <wp:effectExtent l="0" t="0" r="6985"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365365" cy="4048125"/>
                    </a:xfrm>
                    <a:prstGeom prst="rect">
                      <a:avLst/>
                    </a:prstGeom>
                  </pic:spPr>
                </pic:pic>
              </a:graphicData>
            </a:graphic>
            <wp14:sizeRelH relativeFrom="page">
              <wp14:pctWidth>0</wp14:pctWidth>
            </wp14:sizeRelH>
            <wp14:sizeRelV relativeFrom="page">
              <wp14:pctHeight>0</wp14:pctHeight>
            </wp14:sizeRelV>
          </wp:anchor>
        </w:drawing>
      </w:r>
    </w:p>
    <w:p w14:paraId="61CD2E21"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CF118B2" w14:textId="77777777" w:rsidTr="00FC16C8">
        <w:tc>
          <w:tcPr>
            <w:tcW w:w="2001" w:type="dxa"/>
            <w:shd w:val="clear" w:color="auto" w:fill="DBDBDB"/>
          </w:tcPr>
          <w:p w14:paraId="176F962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DF70A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DG-6</w:t>
            </w:r>
            <w:r w:rsidRPr="005277BD">
              <w:rPr>
                <w:rFonts w:ascii="Calibri" w:hAnsi="Calibri" w:cs="Book Antiqua"/>
                <w:i/>
                <w:color w:val="000000" w:themeColor="text1"/>
              </w:rPr>
              <w:t xml:space="preserve">  </w:t>
            </w:r>
          </w:p>
        </w:tc>
      </w:tr>
      <w:tr w:rsidR="00383C17" w:rsidRPr="005277BD" w14:paraId="2947A9EB" w14:textId="77777777" w:rsidTr="00FC16C8">
        <w:tc>
          <w:tcPr>
            <w:tcW w:w="2001" w:type="dxa"/>
            <w:shd w:val="clear" w:color="auto" w:fill="DBDBDB"/>
          </w:tcPr>
          <w:p w14:paraId="584D4BB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85D95C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Alquiler Cubículo</w:t>
            </w:r>
          </w:p>
        </w:tc>
      </w:tr>
      <w:tr w:rsidR="00383C17" w:rsidRPr="005277BD" w14:paraId="59C18DF6" w14:textId="77777777" w:rsidTr="00FC16C8">
        <w:tc>
          <w:tcPr>
            <w:tcW w:w="2001" w:type="dxa"/>
            <w:shd w:val="clear" w:color="auto" w:fill="DBDBDB"/>
          </w:tcPr>
          <w:p w14:paraId="3D4E5FC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2BE4DF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RF-09</w:t>
            </w:r>
          </w:p>
        </w:tc>
      </w:tr>
      <w:tr w:rsidR="00383C17" w:rsidRPr="005277BD" w14:paraId="40856058" w14:textId="77777777" w:rsidTr="00FC16C8">
        <w:tc>
          <w:tcPr>
            <w:tcW w:w="2001" w:type="dxa"/>
            <w:shd w:val="clear" w:color="auto" w:fill="DBDBDB"/>
          </w:tcPr>
          <w:p w14:paraId="71700E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2D716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CU-06</w:t>
            </w:r>
          </w:p>
        </w:tc>
      </w:tr>
      <w:tr w:rsidR="00383C17" w:rsidRPr="005277BD" w14:paraId="42DB4736" w14:textId="77777777" w:rsidTr="00FC16C8">
        <w:tc>
          <w:tcPr>
            <w:tcW w:w="2001" w:type="dxa"/>
            <w:shd w:val="clear" w:color="auto" w:fill="DBDBDB"/>
          </w:tcPr>
          <w:p w14:paraId="57CDE1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05909D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ES-6.1, ES-6.2, ES-6.3</w:t>
            </w:r>
          </w:p>
        </w:tc>
      </w:tr>
    </w:tbl>
    <w:p w14:paraId="7147AEBE" w14:textId="77777777" w:rsidR="00383C17" w:rsidRDefault="00383C17" w:rsidP="00383C17">
      <w:pPr>
        <w:ind w:left="993"/>
        <w:jc w:val="center"/>
        <w:rPr>
          <w:rFonts w:ascii="Calibri" w:hAnsi="Calibri" w:cs="Book Antiqua"/>
          <w:i/>
          <w:color w:val="000000" w:themeColor="text1"/>
        </w:rPr>
      </w:pPr>
    </w:p>
    <w:p w14:paraId="66079DD7" w14:textId="77777777" w:rsidR="00383C17" w:rsidRDefault="00383C17" w:rsidP="00383C17">
      <w:pPr>
        <w:ind w:left="993"/>
        <w:jc w:val="center"/>
        <w:rPr>
          <w:rFonts w:ascii="Calibri" w:hAnsi="Calibri" w:cs="Book Antiqua"/>
          <w:i/>
          <w:color w:val="000000" w:themeColor="text1"/>
        </w:rPr>
      </w:pPr>
    </w:p>
    <w:p w14:paraId="4D3F33D2" w14:textId="77777777" w:rsidR="00383C17" w:rsidRDefault="00383C17" w:rsidP="00383C17">
      <w:pPr>
        <w:ind w:left="993"/>
        <w:jc w:val="center"/>
        <w:rPr>
          <w:rFonts w:ascii="Calibri" w:hAnsi="Calibri" w:cs="Book Antiqua"/>
          <w:i/>
          <w:color w:val="000000" w:themeColor="text1"/>
        </w:rPr>
      </w:pPr>
    </w:p>
    <w:p w14:paraId="0CB3DCA7" w14:textId="77777777" w:rsidR="00383C17" w:rsidRDefault="00383C17" w:rsidP="00383C17">
      <w:pPr>
        <w:ind w:left="993"/>
        <w:jc w:val="center"/>
        <w:rPr>
          <w:rFonts w:ascii="Calibri" w:hAnsi="Calibri" w:cs="Book Antiqua"/>
          <w:i/>
          <w:color w:val="000000" w:themeColor="text1"/>
        </w:rPr>
      </w:pPr>
    </w:p>
    <w:p w14:paraId="6B24B294" w14:textId="77777777" w:rsidR="00383C17" w:rsidRDefault="00383C17" w:rsidP="00383C17">
      <w:pPr>
        <w:ind w:left="993"/>
        <w:jc w:val="center"/>
        <w:rPr>
          <w:rFonts w:ascii="Calibri" w:hAnsi="Calibri" w:cs="Book Antiqua"/>
          <w:i/>
          <w:color w:val="000000" w:themeColor="text1"/>
        </w:rPr>
      </w:pPr>
    </w:p>
    <w:p w14:paraId="79E3D5A4" w14:textId="77777777" w:rsidR="00383C17" w:rsidRDefault="00383C17" w:rsidP="00383C17">
      <w:pPr>
        <w:ind w:left="993"/>
        <w:jc w:val="center"/>
        <w:rPr>
          <w:rFonts w:ascii="Calibri" w:hAnsi="Calibri" w:cs="Book Antiqua"/>
          <w:i/>
          <w:color w:val="000000" w:themeColor="text1"/>
        </w:rPr>
      </w:pPr>
    </w:p>
    <w:p w14:paraId="3487FAC7" w14:textId="77777777" w:rsidR="00383C17" w:rsidRDefault="00383C17" w:rsidP="00383C17">
      <w:pPr>
        <w:ind w:left="993"/>
        <w:jc w:val="center"/>
        <w:rPr>
          <w:rFonts w:ascii="Calibri" w:hAnsi="Calibri" w:cs="Book Antiqua"/>
          <w:i/>
          <w:color w:val="000000" w:themeColor="text1"/>
        </w:rPr>
      </w:pPr>
    </w:p>
    <w:p w14:paraId="5FAC640E" w14:textId="77777777" w:rsidR="00383C17" w:rsidRDefault="00383C17" w:rsidP="00383C17">
      <w:pPr>
        <w:ind w:left="993"/>
        <w:jc w:val="center"/>
        <w:rPr>
          <w:rFonts w:ascii="Calibri" w:hAnsi="Calibri" w:cs="Book Antiqua"/>
          <w:i/>
          <w:color w:val="000000" w:themeColor="text1"/>
        </w:rPr>
      </w:pPr>
    </w:p>
    <w:p w14:paraId="73875D07" w14:textId="77777777" w:rsidR="00383C17" w:rsidRDefault="00383C17" w:rsidP="00383C17">
      <w:pPr>
        <w:ind w:left="993"/>
        <w:jc w:val="center"/>
        <w:rPr>
          <w:rFonts w:ascii="Calibri" w:hAnsi="Calibri" w:cs="Book Antiqua"/>
          <w:i/>
          <w:color w:val="000000" w:themeColor="text1"/>
        </w:rPr>
      </w:pPr>
    </w:p>
    <w:p w14:paraId="2B08BD9F" w14:textId="77777777" w:rsidR="00383C17" w:rsidRDefault="00383C17" w:rsidP="00383C17">
      <w:pPr>
        <w:ind w:left="993"/>
        <w:jc w:val="center"/>
        <w:rPr>
          <w:rFonts w:ascii="Calibri" w:hAnsi="Calibri" w:cs="Book Antiqua"/>
          <w:i/>
          <w:color w:val="000000" w:themeColor="text1"/>
        </w:rPr>
      </w:pPr>
    </w:p>
    <w:p w14:paraId="095F3BC8" w14:textId="77777777" w:rsidR="00383C17" w:rsidRDefault="00383C17" w:rsidP="00383C17">
      <w:pPr>
        <w:ind w:left="993"/>
        <w:jc w:val="center"/>
        <w:rPr>
          <w:rFonts w:ascii="Calibri" w:hAnsi="Calibri" w:cs="Book Antiqua"/>
          <w:i/>
          <w:color w:val="000000" w:themeColor="text1"/>
        </w:rPr>
      </w:pPr>
    </w:p>
    <w:p w14:paraId="258511EB" w14:textId="77777777" w:rsidR="00383C17" w:rsidRDefault="00383C17" w:rsidP="00383C17">
      <w:pPr>
        <w:ind w:left="993"/>
        <w:jc w:val="center"/>
        <w:rPr>
          <w:rFonts w:ascii="Calibri" w:hAnsi="Calibri" w:cs="Book Antiqua"/>
          <w:i/>
          <w:color w:val="000000" w:themeColor="text1"/>
        </w:rPr>
      </w:pPr>
    </w:p>
    <w:p w14:paraId="7D0D28ED" w14:textId="77777777" w:rsidR="00383C17" w:rsidRDefault="00383C17" w:rsidP="00383C17">
      <w:pPr>
        <w:ind w:left="993"/>
        <w:jc w:val="center"/>
        <w:rPr>
          <w:rFonts w:ascii="Calibri" w:hAnsi="Calibri" w:cs="Book Antiqua"/>
          <w:i/>
          <w:color w:val="000000" w:themeColor="text1"/>
        </w:rPr>
      </w:pPr>
    </w:p>
    <w:p w14:paraId="7CE8140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70528" behindDoc="0" locked="0" layoutInCell="1" allowOverlap="1" wp14:anchorId="2C8DF2F9" wp14:editId="5CAF0575">
            <wp:simplePos x="0" y="0"/>
            <wp:positionH relativeFrom="column">
              <wp:posOffset>-553720</wp:posOffset>
            </wp:positionH>
            <wp:positionV relativeFrom="paragraph">
              <wp:posOffset>150495</wp:posOffset>
            </wp:positionV>
            <wp:extent cx="7263130" cy="29718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263130" cy="297180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00C99B8" w14:textId="77777777" w:rsidTr="00FC16C8">
        <w:tc>
          <w:tcPr>
            <w:tcW w:w="2001" w:type="dxa"/>
            <w:shd w:val="clear" w:color="auto" w:fill="DBDBDB"/>
          </w:tcPr>
          <w:p w14:paraId="6E54CA79"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5E868E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DG-7</w:t>
            </w:r>
            <w:r w:rsidRPr="005277BD">
              <w:rPr>
                <w:rFonts w:ascii="Calibri" w:hAnsi="Calibri" w:cs="Book Antiqua"/>
                <w:i/>
                <w:color w:val="000000" w:themeColor="text1"/>
              </w:rPr>
              <w:t xml:space="preserve">  </w:t>
            </w:r>
          </w:p>
        </w:tc>
      </w:tr>
      <w:tr w:rsidR="00383C17" w:rsidRPr="005277BD" w14:paraId="488ED6C5" w14:textId="77777777" w:rsidTr="00FC16C8">
        <w:tc>
          <w:tcPr>
            <w:tcW w:w="2001" w:type="dxa"/>
            <w:shd w:val="clear" w:color="auto" w:fill="DBDBDB"/>
          </w:tcPr>
          <w:p w14:paraId="7E71E5B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87387C" w14:textId="77777777" w:rsidR="00383C17" w:rsidRPr="005277BD" w:rsidRDefault="00383C17" w:rsidP="00FC16C8">
            <w:pPr>
              <w:rPr>
                <w:rFonts w:ascii="Calibri" w:hAnsi="Calibri" w:cs="Book Antiqua"/>
                <w:i/>
                <w:color w:val="000000" w:themeColor="text1"/>
              </w:rPr>
            </w:pPr>
            <w:r w:rsidRPr="009F4D7E">
              <w:rPr>
                <w:color w:val="000000" w:themeColor="text1"/>
              </w:rPr>
              <w:t>Registrar Préstamos de Libros</w:t>
            </w:r>
          </w:p>
        </w:tc>
      </w:tr>
      <w:tr w:rsidR="00383C17" w:rsidRPr="005277BD" w14:paraId="06EA4AEA" w14:textId="77777777" w:rsidTr="00FC16C8">
        <w:tc>
          <w:tcPr>
            <w:tcW w:w="2001" w:type="dxa"/>
            <w:shd w:val="clear" w:color="auto" w:fill="DBDBDB"/>
          </w:tcPr>
          <w:p w14:paraId="2AD228C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B73DCC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RF-05</w:t>
            </w:r>
          </w:p>
        </w:tc>
      </w:tr>
      <w:tr w:rsidR="00383C17" w:rsidRPr="005277BD" w14:paraId="30E14811" w14:textId="77777777" w:rsidTr="00FC16C8">
        <w:tc>
          <w:tcPr>
            <w:tcW w:w="2001" w:type="dxa"/>
            <w:shd w:val="clear" w:color="auto" w:fill="DBDBDB"/>
          </w:tcPr>
          <w:p w14:paraId="6548AD7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03308B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CU-07</w:t>
            </w:r>
          </w:p>
        </w:tc>
      </w:tr>
      <w:tr w:rsidR="00383C17" w:rsidRPr="005277BD" w14:paraId="6D4F7419" w14:textId="77777777" w:rsidTr="00FC16C8">
        <w:tc>
          <w:tcPr>
            <w:tcW w:w="2001" w:type="dxa"/>
            <w:shd w:val="clear" w:color="auto" w:fill="DBDBDB"/>
          </w:tcPr>
          <w:p w14:paraId="4D967EE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18E5B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ES-7.1, ES-7.2</w:t>
            </w:r>
          </w:p>
        </w:tc>
      </w:tr>
    </w:tbl>
    <w:p w14:paraId="1C25D8B9" w14:textId="77777777" w:rsidR="00383C17" w:rsidRDefault="00383C17" w:rsidP="00383C17">
      <w:pPr>
        <w:ind w:left="993"/>
        <w:jc w:val="center"/>
        <w:rPr>
          <w:rFonts w:ascii="Calibri" w:hAnsi="Calibri" w:cs="Book Antiqua"/>
          <w:i/>
          <w:color w:val="000000" w:themeColor="text1"/>
        </w:rPr>
      </w:pPr>
    </w:p>
    <w:p w14:paraId="72F7EB93" w14:textId="77777777" w:rsidR="00383C17" w:rsidRDefault="00383C17" w:rsidP="00383C17">
      <w:pPr>
        <w:ind w:left="993"/>
        <w:jc w:val="center"/>
        <w:rPr>
          <w:rFonts w:ascii="Calibri" w:hAnsi="Calibri" w:cs="Book Antiqua"/>
          <w:i/>
          <w:color w:val="000000" w:themeColor="text1"/>
        </w:rPr>
      </w:pPr>
    </w:p>
    <w:p w14:paraId="2C15535A" w14:textId="77777777" w:rsidR="00383C17" w:rsidRDefault="00383C17" w:rsidP="00383C17">
      <w:pPr>
        <w:ind w:left="993"/>
        <w:jc w:val="center"/>
        <w:rPr>
          <w:rFonts w:ascii="Calibri" w:hAnsi="Calibri" w:cs="Book Antiqua"/>
          <w:i/>
          <w:color w:val="000000" w:themeColor="text1"/>
        </w:rPr>
      </w:pPr>
    </w:p>
    <w:p w14:paraId="492B5B5E" w14:textId="77777777" w:rsidR="00383C17" w:rsidRDefault="00383C17" w:rsidP="00383C17">
      <w:pPr>
        <w:ind w:left="993"/>
        <w:jc w:val="center"/>
        <w:rPr>
          <w:rFonts w:ascii="Calibri" w:hAnsi="Calibri" w:cs="Book Antiqua"/>
          <w:i/>
          <w:color w:val="000000" w:themeColor="text1"/>
        </w:rPr>
      </w:pPr>
    </w:p>
    <w:p w14:paraId="1F5CFD6B" w14:textId="77777777" w:rsidR="00383C17" w:rsidRDefault="00383C17" w:rsidP="00383C17">
      <w:pPr>
        <w:ind w:left="993"/>
        <w:jc w:val="center"/>
        <w:rPr>
          <w:rFonts w:ascii="Calibri" w:hAnsi="Calibri" w:cs="Book Antiqua"/>
          <w:i/>
          <w:color w:val="000000" w:themeColor="text1"/>
        </w:rPr>
      </w:pPr>
    </w:p>
    <w:p w14:paraId="4D72A44C" w14:textId="77777777" w:rsidR="00383C17" w:rsidRDefault="00383C17" w:rsidP="00383C17">
      <w:pPr>
        <w:ind w:left="993"/>
        <w:jc w:val="center"/>
        <w:rPr>
          <w:rFonts w:ascii="Calibri" w:hAnsi="Calibri" w:cs="Book Antiqua"/>
          <w:i/>
          <w:color w:val="000000" w:themeColor="text1"/>
        </w:rPr>
      </w:pPr>
    </w:p>
    <w:p w14:paraId="4215DAD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1552" behindDoc="0" locked="0" layoutInCell="1" allowOverlap="1" wp14:anchorId="417152E3" wp14:editId="3385B232">
            <wp:simplePos x="0" y="0"/>
            <wp:positionH relativeFrom="column">
              <wp:posOffset>-668655</wp:posOffset>
            </wp:positionH>
            <wp:positionV relativeFrom="paragraph">
              <wp:posOffset>231775</wp:posOffset>
            </wp:positionV>
            <wp:extent cx="7444105" cy="293243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1334"/>
                    <a:stretch/>
                  </pic:blipFill>
                  <pic:spPr bwMode="auto">
                    <a:xfrm>
                      <a:off x="0" y="0"/>
                      <a:ext cx="744410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84A48"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72576" behindDoc="0" locked="0" layoutInCell="1" allowOverlap="1" wp14:anchorId="2B11F8F0" wp14:editId="6B87E1AE">
                <wp:simplePos x="0" y="0"/>
                <wp:positionH relativeFrom="column">
                  <wp:posOffset>584835</wp:posOffset>
                </wp:positionH>
                <wp:positionV relativeFrom="paragraph">
                  <wp:posOffset>2978785</wp:posOffset>
                </wp:positionV>
                <wp:extent cx="4810125" cy="105727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48101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F8F0" id="33 Cuadro de texto" o:spid="_x0000_s1029" type="#_x0000_t202" style="position:absolute;left:0;text-align:left;margin-left:46.05pt;margin-top:234.55pt;width:378.75pt;height:8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v:textbox>
              </v:shape>
            </w:pict>
          </mc:Fallback>
        </mc:AlternateContent>
      </w:r>
    </w:p>
    <w:p w14:paraId="30C69B80" w14:textId="77777777" w:rsidR="00383C17" w:rsidRDefault="00383C17" w:rsidP="00383C17">
      <w:pPr>
        <w:ind w:left="993"/>
        <w:jc w:val="center"/>
        <w:rPr>
          <w:rFonts w:ascii="Calibri" w:hAnsi="Calibri" w:cs="Book Antiqua"/>
          <w:i/>
          <w:color w:val="000000" w:themeColor="text1"/>
        </w:rPr>
      </w:pPr>
    </w:p>
    <w:p w14:paraId="4E485431" w14:textId="77777777" w:rsidR="00383C17" w:rsidRDefault="00383C17" w:rsidP="00383C17">
      <w:pPr>
        <w:ind w:left="993"/>
        <w:jc w:val="center"/>
        <w:rPr>
          <w:rFonts w:ascii="Calibri" w:hAnsi="Calibri" w:cs="Book Antiqua"/>
          <w:i/>
          <w:color w:val="000000" w:themeColor="text1"/>
        </w:rPr>
      </w:pPr>
    </w:p>
    <w:p w14:paraId="47D2BBB5" w14:textId="77777777" w:rsidR="00383C17" w:rsidRDefault="00383C17" w:rsidP="00383C17">
      <w:pPr>
        <w:ind w:left="993"/>
        <w:jc w:val="center"/>
        <w:rPr>
          <w:rFonts w:ascii="Calibri" w:hAnsi="Calibri" w:cs="Book Antiqua"/>
          <w:i/>
          <w:color w:val="000000" w:themeColor="text1"/>
        </w:rPr>
      </w:pPr>
    </w:p>
    <w:p w14:paraId="7A77FBC5" w14:textId="77777777" w:rsidR="00383C17" w:rsidRDefault="00383C17" w:rsidP="00383C17">
      <w:pPr>
        <w:ind w:left="993"/>
        <w:jc w:val="center"/>
        <w:rPr>
          <w:rFonts w:ascii="Calibri" w:hAnsi="Calibri" w:cs="Book Antiqua"/>
          <w:i/>
          <w:color w:val="000000" w:themeColor="text1"/>
        </w:rPr>
      </w:pPr>
    </w:p>
    <w:p w14:paraId="6802BFC8" w14:textId="77777777" w:rsidR="00383C17" w:rsidRPr="00131099" w:rsidRDefault="00383C17" w:rsidP="00383C17">
      <w:pPr>
        <w:ind w:left="993"/>
        <w:jc w:val="center"/>
        <w:rPr>
          <w:noProof/>
          <w:lang w:val="es-EC" w:eastAsia="es-EC"/>
        </w:rPr>
      </w:pPr>
      <w:r>
        <w:rPr>
          <w:noProof/>
          <w:lang w:val="es-EC" w:eastAsia="es-EC"/>
        </w:rPr>
        <w:drawing>
          <wp:anchor distT="0" distB="0" distL="114300" distR="114300" simplePos="0" relativeHeight="251673600" behindDoc="0" locked="0" layoutInCell="1" allowOverlap="1" wp14:anchorId="56E9CFE3" wp14:editId="62D92515">
            <wp:simplePos x="0" y="0"/>
            <wp:positionH relativeFrom="column">
              <wp:posOffset>-701675</wp:posOffset>
            </wp:positionH>
            <wp:positionV relativeFrom="paragraph">
              <wp:posOffset>36195</wp:posOffset>
            </wp:positionV>
            <wp:extent cx="7515225" cy="26860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628"/>
                    <a:stretch/>
                  </pic:blipFill>
                  <pic:spPr bwMode="auto">
                    <a:xfrm>
                      <a:off x="0" y="0"/>
                      <a:ext cx="751522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7328D08" w14:textId="77777777" w:rsidTr="00FC16C8">
        <w:tc>
          <w:tcPr>
            <w:tcW w:w="2001" w:type="dxa"/>
            <w:shd w:val="clear" w:color="auto" w:fill="DBDBDB"/>
          </w:tcPr>
          <w:p w14:paraId="4C84486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9D97A3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DG-9</w:t>
            </w:r>
            <w:r w:rsidRPr="005277BD">
              <w:rPr>
                <w:rFonts w:ascii="Calibri" w:hAnsi="Calibri" w:cs="Book Antiqua"/>
                <w:i/>
                <w:color w:val="000000" w:themeColor="text1"/>
              </w:rPr>
              <w:t xml:space="preserve">  </w:t>
            </w:r>
          </w:p>
        </w:tc>
      </w:tr>
      <w:tr w:rsidR="00383C17" w:rsidRPr="005277BD" w14:paraId="2B069C01" w14:textId="77777777" w:rsidTr="00FC16C8">
        <w:tc>
          <w:tcPr>
            <w:tcW w:w="2001" w:type="dxa"/>
            <w:shd w:val="clear" w:color="auto" w:fill="DBDBDB"/>
          </w:tcPr>
          <w:p w14:paraId="6959722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77E155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Cubículo</w:t>
            </w:r>
          </w:p>
        </w:tc>
      </w:tr>
      <w:tr w:rsidR="00383C17" w:rsidRPr="005277BD" w14:paraId="0FECC65A" w14:textId="77777777" w:rsidTr="00FC16C8">
        <w:tc>
          <w:tcPr>
            <w:tcW w:w="2001" w:type="dxa"/>
            <w:shd w:val="clear" w:color="auto" w:fill="DBDBDB"/>
          </w:tcPr>
          <w:p w14:paraId="379B989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738FA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51A017A8" w14:textId="77777777" w:rsidTr="00FC16C8">
        <w:tc>
          <w:tcPr>
            <w:tcW w:w="2001" w:type="dxa"/>
            <w:shd w:val="clear" w:color="auto" w:fill="DBDBDB"/>
          </w:tcPr>
          <w:p w14:paraId="0982237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098667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CU-09</w:t>
            </w:r>
          </w:p>
        </w:tc>
      </w:tr>
      <w:tr w:rsidR="00383C17" w:rsidRPr="005277BD" w14:paraId="7B3EC218" w14:textId="77777777" w:rsidTr="00FC16C8">
        <w:tc>
          <w:tcPr>
            <w:tcW w:w="2001" w:type="dxa"/>
            <w:shd w:val="clear" w:color="auto" w:fill="DBDBDB"/>
          </w:tcPr>
          <w:p w14:paraId="05B870D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FCE5FD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ES-9.1, ES-9.2</w:t>
            </w:r>
          </w:p>
        </w:tc>
      </w:tr>
    </w:tbl>
    <w:p w14:paraId="31A90583" w14:textId="77777777" w:rsidR="00383C17" w:rsidRDefault="00383C17" w:rsidP="00383C17">
      <w:pPr>
        <w:ind w:left="993"/>
        <w:jc w:val="center"/>
        <w:rPr>
          <w:rFonts w:ascii="Calibri" w:hAnsi="Calibri" w:cs="Book Antiqua"/>
          <w:i/>
          <w:color w:val="000000" w:themeColor="text1"/>
        </w:rPr>
      </w:pPr>
    </w:p>
    <w:p w14:paraId="3C45308E" w14:textId="77777777" w:rsidR="00383C17" w:rsidRDefault="00383C17" w:rsidP="00383C17">
      <w:pPr>
        <w:ind w:left="993"/>
        <w:jc w:val="center"/>
        <w:rPr>
          <w:rFonts w:ascii="Calibri" w:hAnsi="Calibri" w:cs="Book Antiqua"/>
          <w:i/>
          <w:color w:val="000000" w:themeColor="text1"/>
        </w:rPr>
      </w:pPr>
    </w:p>
    <w:p w14:paraId="456499BE" w14:textId="77777777" w:rsidR="00383C17" w:rsidRDefault="00383C17" w:rsidP="00383C17">
      <w:pPr>
        <w:ind w:left="993"/>
        <w:jc w:val="center"/>
        <w:rPr>
          <w:rFonts w:ascii="Calibri" w:hAnsi="Calibri" w:cs="Book Antiqua"/>
          <w:i/>
          <w:color w:val="000000" w:themeColor="text1"/>
        </w:rPr>
      </w:pPr>
    </w:p>
    <w:p w14:paraId="3F6AE5EA" w14:textId="77777777" w:rsidR="00383C17" w:rsidRDefault="00383C17" w:rsidP="00383C17">
      <w:pPr>
        <w:ind w:left="993"/>
        <w:jc w:val="center"/>
        <w:rPr>
          <w:rFonts w:ascii="Calibri" w:hAnsi="Calibri" w:cs="Book Antiqua"/>
          <w:i/>
          <w:color w:val="000000" w:themeColor="text1"/>
        </w:rPr>
      </w:pPr>
    </w:p>
    <w:p w14:paraId="03031E53" w14:textId="77777777" w:rsidR="00383C17" w:rsidRDefault="00383C17" w:rsidP="00383C17">
      <w:pPr>
        <w:ind w:left="993"/>
        <w:jc w:val="center"/>
        <w:rPr>
          <w:rFonts w:ascii="Calibri" w:hAnsi="Calibri" w:cs="Book Antiqua"/>
          <w:i/>
          <w:color w:val="000000" w:themeColor="text1"/>
        </w:rPr>
      </w:pPr>
    </w:p>
    <w:p w14:paraId="29AF013D"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4624" behindDoc="0" locked="0" layoutInCell="1" allowOverlap="1" wp14:anchorId="3F708CDE" wp14:editId="5BD8EC40">
            <wp:simplePos x="0" y="0"/>
            <wp:positionH relativeFrom="column">
              <wp:posOffset>-701040</wp:posOffset>
            </wp:positionH>
            <wp:positionV relativeFrom="paragraph">
              <wp:posOffset>370205</wp:posOffset>
            </wp:positionV>
            <wp:extent cx="7407275" cy="2733675"/>
            <wp:effectExtent l="0" t="0" r="3175"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407275" cy="2733675"/>
                    </a:xfrm>
                    <a:prstGeom prst="rect">
                      <a:avLst/>
                    </a:prstGeom>
                  </pic:spPr>
                </pic:pic>
              </a:graphicData>
            </a:graphic>
            <wp14:sizeRelH relativeFrom="page">
              <wp14:pctWidth>0</wp14:pctWidth>
            </wp14:sizeRelH>
            <wp14:sizeRelV relativeFrom="page">
              <wp14:pctHeight>0</wp14:pctHeight>
            </wp14:sizeRelV>
          </wp:anchor>
        </w:drawing>
      </w:r>
    </w:p>
    <w:p w14:paraId="39CF45A6"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9CDB540" w14:textId="77777777" w:rsidTr="00FC16C8">
        <w:tc>
          <w:tcPr>
            <w:tcW w:w="2001" w:type="dxa"/>
            <w:shd w:val="clear" w:color="auto" w:fill="DBDBDB"/>
          </w:tcPr>
          <w:p w14:paraId="5FAFBC8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3E0955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DG-10</w:t>
            </w:r>
            <w:r w:rsidRPr="005277BD">
              <w:rPr>
                <w:rFonts w:ascii="Calibri" w:hAnsi="Calibri" w:cs="Book Antiqua"/>
                <w:i/>
                <w:color w:val="000000" w:themeColor="text1"/>
              </w:rPr>
              <w:t xml:space="preserve">  </w:t>
            </w:r>
          </w:p>
        </w:tc>
      </w:tr>
      <w:tr w:rsidR="00383C17" w:rsidRPr="005277BD" w14:paraId="3B180F49" w14:textId="77777777" w:rsidTr="00FC16C8">
        <w:tc>
          <w:tcPr>
            <w:tcW w:w="2001" w:type="dxa"/>
            <w:shd w:val="clear" w:color="auto" w:fill="DBDBDB"/>
          </w:tcPr>
          <w:p w14:paraId="33AF03E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Descripción:</w:t>
            </w:r>
          </w:p>
        </w:tc>
        <w:tc>
          <w:tcPr>
            <w:tcW w:w="5087" w:type="dxa"/>
          </w:tcPr>
          <w:p w14:paraId="5C36BDB1" w14:textId="77777777" w:rsidR="00383C17" w:rsidRPr="005277BD" w:rsidRDefault="00383C17" w:rsidP="00FC16C8">
            <w:pPr>
              <w:rPr>
                <w:rFonts w:ascii="Calibri" w:hAnsi="Calibri" w:cs="Book Antiqua"/>
                <w:i/>
                <w:color w:val="000000" w:themeColor="text1"/>
              </w:rPr>
            </w:pPr>
            <w:r w:rsidRPr="0088644B">
              <w:rPr>
                <w:rFonts w:ascii="Calibri" w:hAnsi="Calibri" w:cs="Book Antiqua"/>
                <w:i/>
                <w:color w:val="000000" w:themeColor="text1"/>
              </w:rPr>
              <w:t>Modificar Existencias</w:t>
            </w:r>
          </w:p>
        </w:tc>
      </w:tr>
      <w:tr w:rsidR="00383C17" w:rsidRPr="005277BD" w14:paraId="0BE739EF" w14:textId="77777777" w:rsidTr="00FC16C8">
        <w:tc>
          <w:tcPr>
            <w:tcW w:w="2001" w:type="dxa"/>
            <w:shd w:val="clear" w:color="auto" w:fill="DBDBDB"/>
          </w:tcPr>
          <w:p w14:paraId="250F3126"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2DD392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54F2B96D" w14:textId="77777777" w:rsidTr="00FC16C8">
        <w:tc>
          <w:tcPr>
            <w:tcW w:w="2001" w:type="dxa"/>
            <w:shd w:val="clear" w:color="auto" w:fill="DBDBDB"/>
          </w:tcPr>
          <w:p w14:paraId="40A63D5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48C49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CU-10</w:t>
            </w:r>
          </w:p>
        </w:tc>
      </w:tr>
      <w:tr w:rsidR="00383C17" w:rsidRPr="005277BD" w14:paraId="0E3BAA51" w14:textId="77777777" w:rsidTr="00FC16C8">
        <w:tc>
          <w:tcPr>
            <w:tcW w:w="2001" w:type="dxa"/>
            <w:shd w:val="clear" w:color="auto" w:fill="DBDBDB"/>
          </w:tcPr>
          <w:p w14:paraId="7EC06D0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247F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ES-10.</w:t>
            </w:r>
            <w:proofErr w:type="gramStart"/>
            <w:r>
              <w:rPr>
                <w:rFonts w:ascii="Calibri" w:hAnsi="Calibri" w:cs="Book Antiqua"/>
                <w:i/>
                <w:color w:val="000000" w:themeColor="text1"/>
              </w:rPr>
              <w:t>1,  ES</w:t>
            </w:r>
            <w:proofErr w:type="gramEnd"/>
            <w:r>
              <w:rPr>
                <w:rFonts w:ascii="Calibri" w:hAnsi="Calibri" w:cs="Book Antiqua"/>
                <w:i/>
                <w:color w:val="000000" w:themeColor="text1"/>
              </w:rPr>
              <w:t>-10.2</w:t>
            </w:r>
          </w:p>
        </w:tc>
      </w:tr>
    </w:tbl>
    <w:p w14:paraId="220198FB" w14:textId="77777777" w:rsidR="00383C17" w:rsidRDefault="00383C17" w:rsidP="00383C17">
      <w:pPr>
        <w:rPr>
          <w:rFonts w:ascii="Calibri" w:hAnsi="Calibri" w:cs="Book Antiqua"/>
          <w:i/>
          <w:color w:val="000000" w:themeColor="text1"/>
        </w:rPr>
      </w:pPr>
    </w:p>
    <w:p w14:paraId="32568776" w14:textId="77777777" w:rsidR="00383C17" w:rsidRDefault="00383C17" w:rsidP="00383C17">
      <w:pPr>
        <w:ind w:left="993"/>
        <w:jc w:val="center"/>
        <w:rPr>
          <w:rFonts w:ascii="Calibri" w:hAnsi="Calibri" w:cs="Book Antiqua"/>
          <w:i/>
          <w:color w:val="000000" w:themeColor="text1"/>
        </w:rPr>
      </w:pPr>
    </w:p>
    <w:p w14:paraId="3C978F23" w14:textId="77777777" w:rsidR="00383C17" w:rsidRDefault="00383C17" w:rsidP="00383C17">
      <w:pPr>
        <w:ind w:left="993"/>
        <w:jc w:val="center"/>
        <w:rPr>
          <w:rFonts w:ascii="Calibri" w:hAnsi="Calibri" w:cs="Book Antiqua"/>
          <w:i/>
          <w:color w:val="000000" w:themeColor="text1"/>
        </w:rPr>
      </w:pPr>
    </w:p>
    <w:p w14:paraId="1D5B0051" w14:textId="77777777" w:rsidR="00383C17" w:rsidRDefault="00383C17" w:rsidP="00383C17">
      <w:pPr>
        <w:ind w:left="993"/>
        <w:jc w:val="center"/>
        <w:rPr>
          <w:rFonts w:ascii="Calibri" w:hAnsi="Calibri" w:cs="Book Antiqua"/>
          <w:i/>
          <w:color w:val="000000" w:themeColor="text1"/>
        </w:rPr>
      </w:pPr>
    </w:p>
    <w:p w14:paraId="4727EBA8" w14:textId="77777777" w:rsidR="00383C17" w:rsidRDefault="00383C17" w:rsidP="00383C17">
      <w:pPr>
        <w:ind w:left="993"/>
        <w:jc w:val="center"/>
        <w:rPr>
          <w:rFonts w:ascii="Calibri" w:hAnsi="Calibri" w:cs="Book Antiqua"/>
          <w:i/>
          <w:color w:val="000000" w:themeColor="text1"/>
        </w:rPr>
      </w:pPr>
    </w:p>
    <w:p w14:paraId="618869C4" w14:textId="77777777" w:rsidR="00383C17" w:rsidRDefault="00383C17" w:rsidP="00383C17">
      <w:pPr>
        <w:ind w:left="993"/>
        <w:jc w:val="center"/>
        <w:rPr>
          <w:rFonts w:ascii="Calibri" w:hAnsi="Calibri" w:cs="Book Antiqua"/>
          <w:i/>
          <w:color w:val="000000" w:themeColor="text1"/>
        </w:rPr>
      </w:pPr>
    </w:p>
    <w:p w14:paraId="494E66F5" w14:textId="77777777" w:rsidR="00383C17" w:rsidRDefault="00383C17" w:rsidP="00383C17">
      <w:pPr>
        <w:ind w:left="993"/>
        <w:jc w:val="center"/>
        <w:rPr>
          <w:rFonts w:ascii="Calibri" w:hAnsi="Calibri" w:cs="Book Antiqua"/>
          <w:i/>
          <w:color w:val="000000" w:themeColor="text1"/>
        </w:rPr>
      </w:pPr>
    </w:p>
    <w:p w14:paraId="5FD0AE47" w14:textId="77777777" w:rsidR="00383C17" w:rsidRDefault="00383C17" w:rsidP="00383C17">
      <w:pPr>
        <w:ind w:left="993"/>
        <w:jc w:val="center"/>
        <w:rPr>
          <w:rFonts w:ascii="Calibri" w:hAnsi="Calibri" w:cs="Book Antiqua"/>
          <w:i/>
          <w:color w:val="000000" w:themeColor="text1"/>
        </w:rPr>
      </w:pPr>
    </w:p>
    <w:p w14:paraId="63BABB7F"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5648" behindDoc="0" locked="0" layoutInCell="1" allowOverlap="1" wp14:anchorId="2BEC37A8" wp14:editId="201FEACB">
            <wp:simplePos x="0" y="0"/>
            <wp:positionH relativeFrom="column">
              <wp:posOffset>-662940</wp:posOffset>
            </wp:positionH>
            <wp:positionV relativeFrom="paragraph">
              <wp:posOffset>26670</wp:posOffset>
            </wp:positionV>
            <wp:extent cx="7473315" cy="25717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473315" cy="25717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5FC330E" w14:textId="77777777" w:rsidTr="00FC16C8">
        <w:tc>
          <w:tcPr>
            <w:tcW w:w="2001" w:type="dxa"/>
            <w:shd w:val="clear" w:color="auto" w:fill="DBDBDB"/>
          </w:tcPr>
          <w:p w14:paraId="0DB7F1F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4C99F9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DG-11</w:t>
            </w:r>
            <w:r w:rsidRPr="005277BD">
              <w:rPr>
                <w:rFonts w:ascii="Calibri" w:hAnsi="Calibri" w:cs="Book Antiqua"/>
                <w:i/>
                <w:color w:val="000000" w:themeColor="text1"/>
              </w:rPr>
              <w:t xml:space="preserve">  </w:t>
            </w:r>
          </w:p>
        </w:tc>
      </w:tr>
      <w:tr w:rsidR="00383C17" w:rsidRPr="005277BD" w14:paraId="01AF034A" w14:textId="77777777" w:rsidTr="00FC16C8">
        <w:tc>
          <w:tcPr>
            <w:tcW w:w="2001" w:type="dxa"/>
            <w:shd w:val="clear" w:color="auto" w:fill="DBDBDB"/>
          </w:tcPr>
          <w:p w14:paraId="573F79B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92CAB2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Lector</w:t>
            </w:r>
          </w:p>
        </w:tc>
      </w:tr>
      <w:tr w:rsidR="00383C17" w:rsidRPr="005277BD" w14:paraId="738D2FB2" w14:textId="77777777" w:rsidTr="00FC16C8">
        <w:tc>
          <w:tcPr>
            <w:tcW w:w="2001" w:type="dxa"/>
            <w:shd w:val="clear" w:color="auto" w:fill="DBDBDB"/>
          </w:tcPr>
          <w:p w14:paraId="321DD49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D72AE1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DABC734" w14:textId="77777777" w:rsidTr="00FC16C8">
        <w:tc>
          <w:tcPr>
            <w:tcW w:w="2001" w:type="dxa"/>
            <w:shd w:val="clear" w:color="auto" w:fill="DBDBDB"/>
          </w:tcPr>
          <w:p w14:paraId="0A6BB83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187469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CU-11</w:t>
            </w:r>
          </w:p>
        </w:tc>
      </w:tr>
      <w:tr w:rsidR="00383C17" w:rsidRPr="005277BD" w14:paraId="18C9CC71" w14:textId="77777777" w:rsidTr="00FC16C8">
        <w:tc>
          <w:tcPr>
            <w:tcW w:w="2001" w:type="dxa"/>
            <w:shd w:val="clear" w:color="auto" w:fill="DBDBDB"/>
          </w:tcPr>
          <w:p w14:paraId="6205E0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674C5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ES-11.</w:t>
            </w:r>
            <w:proofErr w:type="gramStart"/>
            <w:r>
              <w:rPr>
                <w:rFonts w:ascii="Calibri" w:hAnsi="Calibri" w:cs="Book Antiqua"/>
                <w:i/>
                <w:color w:val="000000" w:themeColor="text1"/>
              </w:rPr>
              <w:t>1,  ES</w:t>
            </w:r>
            <w:proofErr w:type="gramEnd"/>
            <w:r>
              <w:rPr>
                <w:rFonts w:ascii="Calibri" w:hAnsi="Calibri" w:cs="Book Antiqua"/>
                <w:i/>
                <w:color w:val="000000" w:themeColor="text1"/>
              </w:rPr>
              <w:t>-11.2</w:t>
            </w:r>
          </w:p>
        </w:tc>
      </w:tr>
    </w:tbl>
    <w:p w14:paraId="10B4D815" w14:textId="77777777" w:rsidR="00383C17" w:rsidRDefault="00383C17" w:rsidP="00383C17">
      <w:pPr>
        <w:ind w:left="993"/>
        <w:jc w:val="center"/>
        <w:rPr>
          <w:rFonts w:ascii="Calibri" w:hAnsi="Calibri" w:cs="Book Antiqua"/>
          <w:i/>
          <w:color w:val="000000" w:themeColor="text1"/>
        </w:rPr>
      </w:pPr>
    </w:p>
    <w:p w14:paraId="04D2469E" w14:textId="77777777" w:rsidR="00383C17" w:rsidRDefault="00383C17" w:rsidP="00383C17">
      <w:pPr>
        <w:ind w:left="993"/>
        <w:jc w:val="center"/>
        <w:rPr>
          <w:rFonts w:ascii="Calibri" w:hAnsi="Calibri" w:cs="Book Antiqua"/>
          <w:i/>
          <w:color w:val="000000" w:themeColor="text1"/>
        </w:rPr>
      </w:pPr>
    </w:p>
    <w:p w14:paraId="11EBDC97" w14:textId="77777777" w:rsidR="00383C17" w:rsidRDefault="00383C17" w:rsidP="00383C17">
      <w:pPr>
        <w:ind w:left="993"/>
        <w:jc w:val="center"/>
        <w:rPr>
          <w:rFonts w:ascii="Calibri" w:hAnsi="Calibri" w:cs="Book Antiqua"/>
          <w:i/>
          <w:color w:val="000000" w:themeColor="text1"/>
        </w:rPr>
      </w:pPr>
    </w:p>
    <w:p w14:paraId="207A4162" w14:textId="77777777" w:rsidR="00383C17" w:rsidRDefault="00383C17" w:rsidP="00383C17">
      <w:pPr>
        <w:ind w:left="993"/>
        <w:jc w:val="center"/>
        <w:rPr>
          <w:rFonts w:ascii="Calibri" w:hAnsi="Calibri" w:cs="Book Antiqua"/>
          <w:i/>
          <w:color w:val="000000" w:themeColor="text1"/>
        </w:rPr>
      </w:pPr>
    </w:p>
    <w:p w14:paraId="0D2B0CBE" w14:textId="77777777" w:rsidR="00383C17" w:rsidRDefault="00383C17" w:rsidP="00383C17">
      <w:pPr>
        <w:ind w:left="993"/>
        <w:jc w:val="center"/>
        <w:rPr>
          <w:rFonts w:ascii="Calibri" w:hAnsi="Calibri" w:cs="Book Antiqua"/>
          <w:i/>
          <w:color w:val="000000" w:themeColor="text1"/>
        </w:rPr>
      </w:pPr>
    </w:p>
    <w:p w14:paraId="47949B15"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6672" behindDoc="0" locked="0" layoutInCell="1" allowOverlap="1" wp14:anchorId="037F4185" wp14:editId="440141A4">
            <wp:simplePos x="0" y="0"/>
            <wp:positionH relativeFrom="column">
              <wp:posOffset>-710565</wp:posOffset>
            </wp:positionH>
            <wp:positionV relativeFrom="paragraph">
              <wp:posOffset>188595</wp:posOffset>
            </wp:positionV>
            <wp:extent cx="7524750" cy="2505075"/>
            <wp:effectExtent l="0" t="0" r="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24750" cy="2505075"/>
                    </a:xfrm>
                    <a:prstGeom prst="rect">
                      <a:avLst/>
                    </a:prstGeom>
                  </pic:spPr>
                </pic:pic>
              </a:graphicData>
            </a:graphic>
            <wp14:sizeRelH relativeFrom="page">
              <wp14:pctWidth>0</wp14:pctWidth>
            </wp14:sizeRelH>
            <wp14:sizeRelV relativeFrom="page">
              <wp14:pctHeight>0</wp14:pctHeight>
            </wp14:sizeRelV>
          </wp:anchor>
        </w:drawing>
      </w:r>
    </w:p>
    <w:p w14:paraId="2B0E481A"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53E2B6" w14:textId="77777777" w:rsidTr="00FC16C8">
        <w:tc>
          <w:tcPr>
            <w:tcW w:w="2001" w:type="dxa"/>
            <w:shd w:val="clear" w:color="auto" w:fill="DBDBDB"/>
          </w:tcPr>
          <w:p w14:paraId="5DF0CE4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A25986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DG-12</w:t>
            </w:r>
            <w:r w:rsidRPr="005277BD">
              <w:rPr>
                <w:rFonts w:ascii="Calibri" w:hAnsi="Calibri" w:cs="Book Antiqua"/>
                <w:i/>
                <w:color w:val="000000" w:themeColor="text1"/>
              </w:rPr>
              <w:t xml:space="preserve">  </w:t>
            </w:r>
          </w:p>
        </w:tc>
      </w:tr>
      <w:tr w:rsidR="00383C17" w:rsidRPr="005277BD" w14:paraId="74B4CEB9" w14:textId="77777777" w:rsidTr="00FC16C8">
        <w:tc>
          <w:tcPr>
            <w:tcW w:w="2001" w:type="dxa"/>
            <w:shd w:val="clear" w:color="auto" w:fill="DBDBDB"/>
          </w:tcPr>
          <w:p w14:paraId="202D246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ED962EB" w14:textId="77777777" w:rsidR="00383C17" w:rsidRPr="005277BD" w:rsidRDefault="00383C17" w:rsidP="00FC16C8">
            <w:pPr>
              <w:rPr>
                <w:rFonts w:ascii="Calibri" w:hAnsi="Calibri" w:cs="Book Antiqua"/>
                <w:i/>
                <w:color w:val="000000" w:themeColor="text1"/>
              </w:rPr>
            </w:pPr>
            <w:r w:rsidRPr="00DA328A">
              <w:rPr>
                <w:rFonts w:ascii="Calibri" w:hAnsi="Calibri" w:cs="Book Antiqua"/>
                <w:i/>
                <w:color w:val="000000" w:themeColor="text1"/>
              </w:rPr>
              <w:t>Modificar Bibliotecario</w:t>
            </w:r>
          </w:p>
        </w:tc>
      </w:tr>
      <w:tr w:rsidR="00383C17" w:rsidRPr="005277BD" w14:paraId="728E8D86" w14:textId="77777777" w:rsidTr="00FC16C8">
        <w:tc>
          <w:tcPr>
            <w:tcW w:w="2001" w:type="dxa"/>
            <w:shd w:val="clear" w:color="auto" w:fill="DBDBDB"/>
          </w:tcPr>
          <w:p w14:paraId="576B8B10"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3C2C86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0B1763E2" w14:textId="77777777" w:rsidTr="00FC16C8">
        <w:tc>
          <w:tcPr>
            <w:tcW w:w="2001" w:type="dxa"/>
            <w:shd w:val="clear" w:color="auto" w:fill="DBDBDB"/>
          </w:tcPr>
          <w:p w14:paraId="61D84EC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253274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CU-12</w:t>
            </w:r>
          </w:p>
        </w:tc>
      </w:tr>
      <w:tr w:rsidR="00383C17" w:rsidRPr="005277BD" w14:paraId="08D6017B" w14:textId="77777777" w:rsidTr="00FC16C8">
        <w:tc>
          <w:tcPr>
            <w:tcW w:w="2001" w:type="dxa"/>
            <w:shd w:val="clear" w:color="auto" w:fill="DBDBDB"/>
          </w:tcPr>
          <w:p w14:paraId="1B5F7D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9583AD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ES-12.</w:t>
            </w:r>
            <w:proofErr w:type="gramStart"/>
            <w:r>
              <w:rPr>
                <w:rFonts w:ascii="Calibri" w:hAnsi="Calibri" w:cs="Book Antiqua"/>
                <w:i/>
                <w:color w:val="000000" w:themeColor="text1"/>
              </w:rPr>
              <w:t>1,  ES</w:t>
            </w:r>
            <w:proofErr w:type="gramEnd"/>
            <w:r>
              <w:rPr>
                <w:rFonts w:ascii="Calibri" w:hAnsi="Calibri" w:cs="Book Antiqua"/>
                <w:i/>
                <w:color w:val="000000" w:themeColor="text1"/>
              </w:rPr>
              <w:t>-12.2</w:t>
            </w:r>
          </w:p>
        </w:tc>
      </w:tr>
    </w:tbl>
    <w:p w14:paraId="15038814" w14:textId="77777777" w:rsidR="00383C17" w:rsidRDefault="00383C17" w:rsidP="00383C17">
      <w:pPr>
        <w:ind w:left="993"/>
        <w:jc w:val="center"/>
        <w:rPr>
          <w:rFonts w:ascii="Calibri" w:hAnsi="Calibri" w:cs="Book Antiqua"/>
          <w:i/>
          <w:color w:val="000000" w:themeColor="text1"/>
        </w:rPr>
      </w:pPr>
    </w:p>
    <w:p w14:paraId="43882A2D" w14:textId="77777777" w:rsidR="00383C17" w:rsidRDefault="00383C17" w:rsidP="00383C17">
      <w:pPr>
        <w:ind w:left="993"/>
        <w:jc w:val="center"/>
        <w:rPr>
          <w:rFonts w:ascii="Calibri" w:hAnsi="Calibri" w:cs="Book Antiqua"/>
          <w:i/>
          <w:color w:val="000000" w:themeColor="text1"/>
        </w:rPr>
      </w:pPr>
    </w:p>
    <w:p w14:paraId="59C6E20E" w14:textId="77777777" w:rsidR="00383C17" w:rsidRDefault="00383C17" w:rsidP="00383C17">
      <w:pPr>
        <w:ind w:left="993"/>
        <w:jc w:val="center"/>
        <w:rPr>
          <w:rFonts w:ascii="Calibri" w:hAnsi="Calibri" w:cs="Book Antiqua"/>
          <w:i/>
          <w:color w:val="000000" w:themeColor="text1"/>
        </w:rPr>
      </w:pPr>
    </w:p>
    <w:p w14:paraId="3DDB0788" w14:textId="77777777" w:rsidR="00383C17" w:rsidRDefault="00383C17" w:rsidP="00383C17">
      <w:pPr>
        <w:ind w:left="993"/>
        <w:jc w:val="center"/>
        <w:rPr>
          <w:rFonts w:ascii="Calibri" w:hAnsi="Calibri" w:cs="Book Antiqua"/>
          <w:i/>
          <w:color w:val="000000" w:themeColor="text1"/>
        </w:rPr>
      </w:pPr>
    </w:p>
    <w:p w14:paraId="16BCBB15" w14:textId="77777777" w:rsidR="00383C17" w:rsidRDefault="00383C17" w:rsidP="00383C17">
      <w:pPr>
        <w:ind w:left="993"/>
        <w:jc w:val="center"/>
        <w:rPr>
          <w:rFonts w:ascii="Calibri" w:hAnsi="Calibri" w:cs="Book Antiqua"/>
          <w:i/>
          <w:color w:val="000000" w:themeColor="text1"/>
        </w:rPr>
      </w:pPr>
    </w:p>
    <w:p w14:paraId="6161E3D4" w14:textId="77777777" w:rsidR="00383C17" w:rsidRDefault="00383C17" w:rsidP="00383C17">
      <w:pPr>
        <w:ind w:left="993"/>
        <w:jc w:val="center"/>
        <w:rPr>
          <w:rFonts w:ascii="Calibri" w:hAnsi="Calibri" w:cs="Book Antiqua"/>
          <w:i/>
          <w:color w:val="000000" w:themeColor="text1"/>
        </w:rPr>
      </w:pPr>
    </w:p>
    <w:p w14:paraId="036E15A2" w14:textId="77777777" w:rsidR="00383C17" w:rsidRDefault="00383C17" w:rsidP="00383C17">
      <w:pPr>
        <w:ind w:left="993"/>
        <w:jc w:val="center"/>
        <w:rPr>
          <w:rFonts w:ascii="Calibri" w:hAnsi="Calibri" w:cs="Book Antiqua"/>
          <w:i/>
          <w:color w:val="000000" w:themeColor="text1"/>
        </w:rPr>
      </w:pPr>
    </w:p>
    <w:p w14:paraId="3140A49F" w14:textId="77777777" w:rsidR="00383C17" w:rsidRDefault="00383C17" w:rsidP="00383C17">
      <w:pPr>
        <w:ind w:left="993"/>
        <w:jc w:val="center"/>
        <w:rPr>
          <w:rFonts w:ascii="Calibri" w:hAnsi="Calibri" w:cs="Book Antiqua"/>
          <w:i/>
          <w:color w:val="000000" w:themeColor="text1"/>
        </w:rPr>
      </w:pPr>
    </w:p>
    <w:p w14:paraId="17F82727" w14:textId="77777777" w:rsidR="00383C17" w:rsidRDefault="00383C17" w:rsidP="00383C17">
      <w:pPr>
        <w:ind w:left="993"/>
        <w:jc w:val="center"/>
        <w:rPr>
          <w:rFonts w:ascii="Calibri" w:hAnsi="Calibri" w:cs="Book Antiqua"/>
          <w:i/>
          <w:color w:val="000000" w:themeColor="text1"/>
        </w:rPr>
      </w:pPr>
    </w:p>
    <w:p w14:paraId="2602D045" w14:textId="77777777" w:rsidR="00383C17" w:rsidRDefault="00383C17" w:rsidP="00383C17">
      <w:pPr>
        <w:ind w:left="993"/>
        <w:jc w:val="center"/>
        <w:rPr>
          <w:rFonts w:ascii="Calibri" w:hAnsi="Calibri" w:cs="Book Antiqua"/>
          <w:i/>
          <w:color w:val="000000" w:themeColor="text1"/>
        </w:rPr>
      </w:pPr>
    </w:p>
    <w:p w14:paraId="54FCBD62" w14:textId="77777777" w:rsidR="00383C17" w:rsidRDefault="00383C17" w:rsidP="00383C17">
      <w:pPr>
        <w:ind w:left="993"/>
        <w:jc w:val="center"/>
        <w:rPr>
          <w:rFonts w:ascii="Calibri" w:hAnsi="Calibri" w:cs="Book Antiqua"/>
          <w:i/>
          <w:color w:val="000000" w:themeColor="text1"/>
        </w:rPr>
      </w:pPr>
    </w:p>
    <w:p w14:paraId="7EFA3C07" w14:textId="77777777" w:rsidR="00383C17" w:rsidRDefault="00383C17" w:rsidP="00383C17">
      <w:pPr>
        <w:ind w:left="993"/>
        <w:jc w:val="center"/>
        <w:rPr>
          <w:rFonts w:ascii="Calibri" w:hAnsi="Calibri" w:cs="Book Antiqua"/>
          <w:i/>
          <w:color w:val="000000" w:themeColor="text1"/>
        </w:rPr>
      </w:pPr>
    </w:p>
    <w:p w14:paraId="60DDDA2B" w14:textId="77777777" w:rsidR="00383C17" w:rsidRDefault="00383C17" w:rsidP="00383C17">
      <w:pPr>
        <w:ind w:left="993"/>
        <w:jc w:val="center"/>
        <w:rPr>
          <w:rFonts w:ascii="Calibri" w:hAnsi="Calibri" w:cs="Book Antiqua"/>
          <w:i/>
          <w:color w:val="000000" w:themeColor="text1"/>
        </w:rPr>
      </w:pPr>
    </w:p>
    <w:p w14:paraId="3A0786C0" w14:textId="77777777" w:rsidR="00383C17" w:rsidRDefault="00383C17" w:rsidP="00383C17">
      <w:pPr>
        <w:ind w:left="993"/>
        <w:jc w:val="center"/>
        <w:rPr>
          <w:rFonts w:ascii="Calibri" w:hAnsi="Calibri" w:cs="Book Antiqua"/>
          <w:i/>
          <w:color w:val="000000" w:themeColor="text1"/>
        </w:rPr>
      </w:pPr>
    </w:p>
    <w:p w14:paraId="4DC9598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7696" behindDoc="0" locked="0" layoutInCell="1" allowOverlap="1" wp14:anchorId="7F3FFE80" wp14:editId="5513711B">
            <wp:simplePos x="0" y="0"/>
            <wp:positionH relativeFrom="column">
              <wp:posOffset>318135</wp:posOffset>
            </wp:positionH>
            <wp:positionV relativeFrom="paragraph">
              <wp:posOffset>230505</wp:posOffset>
            </wp:positionV>
            <wp:extent cx="5524500" cy="1419225"/>
            <wp:effectExtent l="0" t="0" r="0" b="9525"/>
            <wp:wrapTopAndBottom/>
            <wp:docPr id="81293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56" t="13615" r="6833" b="16432"/>
                    <a:stretch/>
                  </pic:blipFill>
                  <pic:spPr bwMode="auto">
                    <a:xfrm>
                      <a:off x="0" y="0"/>
                      <a:ext cx="5524500" cy="141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B76F7"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2A2BA5" w14:textId="77777777" w:rsidTr="00FC16C8">
        <w:tc>
          <w:tcPr>
            <w:tcW w:w="2001" w:type="dxa"/>
            <w:shd w:val="clear" w:color="auto" w:fill="DBDBDB"/>
          </w:tcPr>
          <w:p w14:paraId="5B8FB80C"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39487CA"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DG-13</w:t>
            </w:r>
            <w:r w:rsidRPr="005277BD">
              <w:rPr>
                <w:rFonts w:ascii="Calibri" w:hAnsi="Calibri" w:cs="Book Antiqua"/>
                <w:i/>
                <w:color w:val="000000" w:themeColor="text1"/>
              </w:rPr>
              <w:t xml:space="preserve">  </w:t>
            </w:r>
          </w:p>
        </w:tc>
      </w:tr>
      <w:tr w:rsidR="00383C17" w:rsidRPr="005277BD" w14:paraId="73A18A90" w14:textId="77777777" w:rsidTr="00FC16C8">
        <w:tc>
          <w:tcPr>
            <w:tcW w:w="2001" w:type="dxa"/>
            <w:shd w:val="clear" w:color="auto" w:fill="DBDBDB"/>
          </w:tcPr>
          <w:p w14:paraId="40D93BE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8DCA48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Buscar Lector</w:t>
            </w:r>
          </w:p>
        </w:tc>
      </w:tr>
      <w:tr w:rsidR="00383C17" w:rsidRPr="005277BD" w14:paraId="346C7A7D" w14:textId="77777777" w:rsidTr="00FC16C8">
        <w:tc>
          <w:tcPr>
            <w:tcW w:w="2001" w:type="dxa"/>
            <w:shd w:val="clear" w:color="auto" w:fill="DBDBDB"/>
          </w:tcPr>
          <w:p w14:paraId="174DB23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ABBDF2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RF-14</w:t>
            </w:r>
          </w:p>
        </w:tc>
      </w:tr>
      <w:tr w:rsidR="00383C17" w:rsidRPr="005277BD" w14:paraId="028BA648" w14:textId="77777777" w:rsidTr="00FC16C8">
        <w:tc>
          <w:tcPr>
            <w:tcW w:w="2001" w:type="dxa"/>
            <w:shd w:val="clear" w:color="auto" w:fill="DBDBDB"/>
          </w:tcPr>
          <w:p w14:paraId="40A3E4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A7E18D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CU-13</w:t>
            </w:r>
          </w:p>
        </w:tc>
      </w:tr>
      <w:tr w:rsidR="00383C17" w:rsidRPr="005277BD" w14:paraId="413E33D0" w14:textId="77777777" w:rsidTr="00FC16C8">
        <w:tc>
          <w:tcPr>
            <w:tcW w:w="2001" w:type="dxa"/>
            <w:shd w:val="clear" w:color="auto" w:fill="DBDBDB"/>
          </w:tcPr>
          <w:p w14:paraId="4276D8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44EE1E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ES-13.1, ES-13.2</w:t>
            </w:r>
          </w:p>
        </w:tc>
      </w:tr>
    </w:tbl>
    <w:p w14:paraId="0A568FED" w14:textId="77777777" w:rsidR="00383C17" w:rsidRDefault="00383C17" w:rsidP="00383C17">
      <w:pPr>
        <w:ind w:left="993"/>
        <w:jc w:val="center"/>
        <w:rPr>
          <w:rFonts w:ascii="Calibri" w:hAnsi="Calibri" w:cs="Book Antiqua"/>
          <w:i/>
          <w:color w:val="000000" w:themeColor="text1"/>
        </w:rPr>
      </w:pPr>
    </w:p>
    <w:p w14:paraId="35DC3703" w14:textId="77777777" w:rsidR="00383C17" w:rsidRDefault="00383C17" w:rsidP="00383C17">
      <w:pPr>
        <w:ind w:left="993"/>
        <w:jc w:val="center"/>
        <w:rPr>
          <w:rFonts w:ascii="Calibri" w:hAnsi="Calibri" w:cs="Book Antiqua"/>
          <w:i/>
          <w:color w:val="000000" w:themeColor="text1"/>
        </w:rPr>
      </w:pPr>
    </w:p>
    <w:p w14:paraId="5C37459B" w14:textId="77777777" w:rsidR="00383C17" w:rsidRDefault="00383C17" w:rsidP="00383C17">
      <w:pPr>
        <w:ind w:left="993"/>
        <w:jc w:val="center"/>
        <w:rPr>
          <w:rFonts w:ascii="Calibri" w:hAnsi="Calibri" w:cs="Book Antiqua"/>
          <w:i/>
          <w:color w:val="000000" w:themeColor="text1"/>
        </w:rPr>
      </w:pPr>
    </w:p>
    <w:p w14:paraId="4F762B24" w14:textId="77777777" w:rsidR="00383C17" w:rsidRDefault="00383C17" w:rsidP="00383C17">
      <w:pPr>
        <w:ind w:left="993"/>
        <w:jc w:val="center"/>
        <w:rPr>
          <w:rFonts w:ascii="Calibri" w:hAnsi="Calibri" w:cs="Book Antiqua"/>
          <w:i/>
          <w:color w:val="000000" w:themeColor="text1"/>
        </w:rPr>
      </w:pPr>
    </w:p>
    <w:p w14:paraId="0361EA22" w14:textId="77777777" w:rsidR="00383C17" w:rsidRDefault="00383C17" w:rsidP="00383C17">
      <w:pPr>
        <w:ind w:left="993"/>
        <w:jc w:val="center"/>
        <w:rPr>
          <w:rFonts w:ascii="Calibri" w:hAnsi="Calibri" w:cs="Book Antiqua"/>
          <w:i/>
          <w:color w:val="000000" w:themeColor="text1"/>
        </w:rPr>
      </w:pPr>
    </w:p>
    <w:p w14:paraId="5E5FDCF6" w14:textId="77777777" w:rsidR="00383C17" w:rsidRDefault="00383C17" w:rsidP="00383C17">
      <w:pPr>
        <w:ind w:left="993"/>
        <w:jc w:val="center"/>
        <w:rPr>
          <w:rFonts w:ascii="Calibri" w:hAnsi="Calibri" w:cs="Book Antiqua"/>
          <w:i/>
          <w:color w:val="000000" w:themeColor="text1"/>
        </w:rPr>
      </w:pPr>
    </w:p>
    <w:p w14:paraId="1EACB591" w14:textId="77777777" w:rsidR="00383C17" w:rsidRDefault="00383C17" w:rsidP="00383C17">
      <w:pPr>
        <w:ind w:left="993"/>
        <w:jc w:val="center"/>
        <w:rPr>
          <w:rFonts w:ascii="Calibri" w:hAnsi="Calibri" w:cs="Book Antiqua"/>
          <w:i/>
          <w:color w:val="000000" w:themeColor="text1"/>
        </w:rPr>
      </w:pPr>
      <w:r w:rsidRPr="00C14381">
        <w:rPr>
          <w:b/>
          <w:noProof/>
          <w:lang w:val="es-EC" w:eastAsia="es-EC"/>
        </w:rPr>
        <w:drawing>
          <wp:anchor distT="0" distB="0" distL="114300" distR="114300" simplePos="0" relativeHeight="251678720" behindDoc="0" locked="0" layoutInCell="1" allowOverlap="1" wp14:anchorId="65E6F558" wp14:editId="685F1752">
            <wp:simplePos x="0" y="0"/>
            <wp:positionH relativeFrom="column">
              <wp:posOffset>70485</wp:posOffset>
            </wp:positionH>
            <wp:positionV relativeFrom="paragraph">
              <wp:posOffset>383540</wp:posOffset>
            </wp:positionV>
            <wp:extent cx="5848350" cy="1676400"/>
            <wp:effectExtent l="0" t="0" r="0" b="0"/>
            <wp:wrapTopAndBottom/>
            <wp:docPr id="1561023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3597" name=""/>
                    <pic:cNvPicPr/>
                  </pic:nvPicPr>
                  <pic:blipFill rotWithShape="1">
                    <a:blip r:embed="rId28">
                      <a:extLst>
                        <a:ext uri="{28A0092B-C50C-407E-A947-70E740481C1C}">
                          <a14:useLocalDpi xmlns:a14="http://schemas.microsoft.com/office/drawing/2010/main" val="0"/>
                        </a:ext>
                      </a:extLst>
                    </a:blip>
                    <a:srcRect l="1400" t="14522" r="3061" b="12448"/>
                    <a:stretch/>
                  </pic:blipFill>
                  <pic:spPr bwMode="auto">
                    <a:xfrm>
                      <a:off x="0" y="0"/>
                      <a:ext cx="584835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E3A3D" w14:textId="77777777" w:rsidR="00383C17" w:rsidRDefault="00383C17" w:rsidP="00383C17">
      <w:pPr>
        <w:ind w:left="993"/>
        <w:jc w:val="center"/>
        <w:rPr>
          <w:rFonts w:ascii="Calibri" w:hAnsi="Calibri" w:cs="Book Antiqua"/>
          <w:i/>
          <w:color w:val="000000" w:themeColor="text1"/>
        </w:rPr>
      </w:pPr>
    </w:p>
    <w:p w14:paraId="36CD29B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EE0126" w14:textId="77777777" w:rsidTr="00FC16C8">
        <w:tc>
          <w:tcPr>
            <w:tcW w:w="2001" w:type="dxa"/>
            <w:shd w:val="clear" w:color="auto" w:fill="DBDBDB"/>
          </w:tcPr>
          <w:p w14:paraId="77C595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1FDFD5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DG-14</w:t>
            </w:r>
            <w:r w:rsidRPr="005277BD">
              <w:rPr>
                <w:rFonts w:ascii="Calibri" w:hAnsi="Calibri" w:cs="Book Antiqua"/>
                <w:i/>
                <w:color w:val="000000" w:themeColor="text1"/>
              </w:rPr>
              <w:t xml:space="preserve">  </w:t>
            </w:r>
          </w:p>
        </w:tc>
      </w:tr>
      <w:tr w:rsidR="00383C17" w:rsidRPr="005277BD" w14:paraId="49ED771D" w14:textId="77777777" w:rsidTr="00FC16C8">
        <w:tc>
          <w:tcPr>
            <w:tcW w:w="2001" w:type="dxa"/>
            <w:shd w:val="clear" w:color="auto" w:fill="DBDBDB"/>
          </w:tcPr>
          <w:p w14:paraId="40AEEE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1FA49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Búsqueda Existencia</w:t>
            </w:r>
          </w:p>
        </w:tc>
      </w:tr>
      <w:tr w:rsidR="00383C17" w:rsidRPr="005277BD" w14:paraId="35A45EA6" w14:textId="77777777" w:rsidTr="00FC16C8">
        <w:tc>
          <w:tcPr>
            <w:tcW w:w="2001" w:type="dxa"/>
            <w:shd w:val="clear" w:color="auto" w:fill="DBDBDB"/>
          </w:tcPr>
          <w:p w14:paraId="35FF7E3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59A907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RF-15</w:t>
            </w:r>
          </w:p>
        </w:tc>
      </w:tr>
      <w:tr w:rsidR="00383C17" w:rsidRPr="005277BD" w14:paraId="484784D4" w14:textId="77777777" w:rsidTr="00FC16C8">
        <w:tc>
          <w:tcPr>
            <w:tcW w:w="2001" w:type="dxa"/>
            <w:shd w:val="clear" w:color="auto" w:fill="DBDBDB"/>
          </w:tcPr>
          <w:p w14:paraId="7DCFDC1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A3B841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CU-14</w:t>
            </w:r>
          </w:p>
        </w:tc>
      </w:tr>
      <w:tr w:rsidR="00383C17" w:rsidRPr="005277BD" w14:paraId="77FD8662" w14:textId="77777777" w:rsidTr="00FC16C8">
        <w:tc>
          <w:tcPr>
            <w:tcW w:w="2001" w:type="dxa"/>
            <w:shd w:val="clear" w:color="auto" w:fill="DBDBDB"/>
          </w:tcPr>
          <w:p w14:paraId="7ABF99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36BC1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ES-14.1, ES-14.2</w:t>
            </w:r>
          </w:p>
        </w:tc>
      </w:tr>
    </w:tbl>
    <w:p w14:paraId="54195363" w14:textId="77777777" w:rsidR="00383C17" w:rsidRDefault="00383C17" w:rsidP="00383C17">
      <w:pPr>
        <w:ind w:left="993"/>
        <w:jc w:val="center"/>
        <w:rPr>
          <w:rFonts w:ascii="Calibri" w:hAnsi="Calibri" w:cs="Book Antiqua"/>
          <w:i/>
          <w:color w:val="000000" w:themeColor="text1"/>
        </w:rPr>
      </w:pPr>
    </w:p>
    <w:p w14:paraId="6AA0EB7B" w14:textId="77777777" w:rsidR="00383C17" w:rsidRDefault="00383C17" w:rsidP="00383C17">
      <w:pPr>
        <w:ind w:left="993"/>
        <w:jc w:val="center"/>
        <w:rPr>
          <w:rFonts w:ascii="Calibri" w:hAnsi="Calibri" w:cs="Book Antiqua"/>
          <w:i/>
          <w:color w:val="000000" w:themeColor="text1"/>
        </w:rPr>
      </w:pPr>
    </w:p>
    <w:p w14:paraId="3A76CAD1" w14:textId="77777777" w:rsidR="00383C17" w:rsidRDefault="00383C17" w:rsidP="00383C17">
      <w:pPr>
        <w:ind w:left="993"/>
        <w:jc w:val="center"/>
        <w:rPr>
          <w:rFonts w:ascii="Calibri" w:hAnsi="Calibri" w:cs="Book Antiqua"/>
          <w:i/>
          <w:color w:val="000000" w:themeColor="text1"/>
        </w:rPr>
      </w:pPr>
    </w:p>
    <w:p w14:paraId="7A4F7470" w14:textId="77777777" w:rsidR="00383C17" w:rsidRDefault="00383C17" w:rsidP="00383C17">
      <w:pPr>
        <w:ind w:left="993"/>
        <w:jc w:val="center"/>
        <w:rPr>
          <w:rFonts w:ascii="Calibri" w:hAnsi="Calibri" w:cs="Book Antiqua"/>
          <w:i/>
          <w:color w:val="000000" w:themeColor="text1"/>
        </w:rPr>
      </w:pPr>
    </w:p>
    <w:p w14:paraId="5532D596" w14:textId="77777777" w:rsidR="00383C17" w:rsidRDefault="00383C17" w:rsidP="00383C17">
      <w:pPr>
        <w:ind w:left="993"/>
        <w:jc w:val="center"/>
        <w:rPr>
          <w:rFonts w:ascii="Calibri" w:hAnsi="Calibri" w:cs="Book Antiqua"/>
          <w:i/>
          <w:color w:val="000000" w:themeColor="text1"/>
        </w:rPr>
      </w:pPr>
    </w:p>
    <w:p w14:paraId="1A38C0B9" w14:textId="77777777" w:rsidR="00383C17" w:rsidRDefault="00383C17" w:rsidP="00383C17">
      <w:pPr>
        <w:ind w:left="993"/>
        <w:jc w:val="center"/>
        <w:rPr>
          <w:rFonts w:ascii="Calibri" w:hAnsi="Calibri" w:cs="Book Antiqua"/>
          <w:i/>
          <w:color w:val="000000" w:themeColor="text1"/>
        </w:rPr>
      </w:pPr>
    </w:p>
    <w:p w14:paraId="0E463BE6" w14:textId="77777777" w:rsidR="00383C17" w:rsidRDefault="00383C17" w:rsidP="00383C17">
      <w:pPr>
        <w:ind w:left="993"/>
        <w:jc w:val="center"/>
        <w:rPr>
          <w:rFonts w:ascii="Calibri" w:hAnsi="Calibri" w:cs="Book Antiqua"/>
          <w:i/>
          <w:color w:val="000000" w:themeColor="text1"/>
        </w:rPr>
      </w:pPr>
    </w:p>
    <w:p w14:paraId="37748CFE" w14:textId="77777777" w:rsidR="00383C17" w:rsidRDefault="00383C17" w:rsidP="00383C17">
      <w:pPr>
        <w:ind w:left="993"/>
        <w:jc w:val="center"/>
        <w:rPr>
          <w:rFonts w:ascii="Calibri" w:hAnsi="Calibri" w:cs="Book Antiqua"/>
          <w:i/>
          <w:color w:val="000000" w:themeColor="text1"/>
        </w:rPr>
      </w:pPr>
    </w:p>
    <w:p w14:paraId="0D51CD16" w14:textId="77777777" w:rsidR="00383C17" w:rsidRDefault="00383C17" w:rsidP="00383C17">
      <w:pPr>
        <w:ind w:left="993"/>
        <w:jc w:val="center"/>
        <w:rPr>
          <w:rFonts w:ascii="Calibri" w:hAnsi="Calibri" w:cs="Book Antiqua"/>
          <w:i/>
          <w:color w:val="000000" w:themeColor="text1"/>
        </w:rPr>
      </w:pPr>
    </w:p>
    <w:p w14:paraId="16356C2F"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230E8347" wp14:editId="7ECEF023">
            <wp:extent cx="4648200" cy="34494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48200" cy="3449499"/>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95AF4B0" w14:textId="77777777" w:rsidTr="00FC16C8">
        <w:tc>
          <w:tcPr>
            <w:tcW w:w="2001" w:type="dxa"/>
            <w:shd w:val="clear" w:color="auto" w:fill="DBDBDB"/>
          </w:tcPr>
          <w:p w14:paraId="1A83FA7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42CE50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DG-15</w:t>
            </w:r>
            <w:r w:rsidRPr="005277BD">
              <w:rPr>
                <w:rFonts w:ascii="Calibri" w:hAnsi="Calibri" w:cs="Book Antiqua"/>
                <w:i/>
                <w:color w:val="000000" w:themeColor="text1"/>
              </w:rPr>
              <w:t xml:space="preserve">  </w:t>
            </w:r>
          </w:p>
        </w:tc>
      </w:tr>
      <w:tr w:rsidR="00383C17" w:rsidRPr="005277BD" w14:paraId="25FA32A3" w14:textId="77777777" w:rsidTr="00FC16C8">
        <w:tc>
          <w:tcPr>
            <w:tcW w:w="2001" w:type="dxa"/>
            <w:shd w:val="clear" w:color="auto" w:fill="DBDBDB"/>
          </w:tcPr>
          <w:p w14:paraId="1169F82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961BF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Generar Multa</w:t>
            </w:r>
          </w:p>
        </w:tc>
      </w:tr>
      <w:tr w:rsidR="00383C17" w:rsidRPr="005277BD" w14:paraId="0C1A694E" w14:textId="77777777" w:rsidTr="00FC16C8">
        <w:tc>
          <w:tcPr>
            <w:tcW w:w="2001" w:type="dxa"/>
            <w:shd w:val="clear" w:color="auto" w:fill="DBDBDB"/>
          </w:tcPr>
          <w:p w14:paraId="0A754FDD"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185910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67AA1F69" w14:textId="77777777" w:rsidTr="00FC16C8">
        <w:tc>
          <w:tcPr>
            <w:tcW w:w="2001" w:type="dxa"/>
            <w:shd w:val="clear" w:color="auto" w:fill="DBDBDB"/>
          </w:tcPr>
          <w:p w14:paraId="6C46970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B1D8C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CU-15</w:t>
            </w:r>
          </w:p>
        </w:tc>
      </w:tr>
      <w:tr w:rsidR="00383C17" w:rsidRPr="005277BD" w14:paraId="5EAD6FAE" w14:textId="77777777" w:rsidTr="00FC16C8">
        <w:tc>
          <w:tcPr>
            <w:tcW w:w="2001" w:type="dxa"/>
            <w:shd w:val="clear" w:color="auto" w:fill="DBDBDB"/>
          </w:tcPr>
          <w:p w14:paraId="0483EE4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545868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ES-15.1- ES-15.2</w:t>
            </w:r>
          </w:p>
        </w:tc>
      </w:tr>
    </w:tbl>
    <w:p w14:paraId="3EA2521C" w14:textId="77777777" w:rsidR="00383C17" w:rsidRDefault="00383C17" w:rsidP="00383C17">
      <w:pPr>
        <w:ind w:left="993"/>
        <w:jc w:val="center"/>
        <w:rPr>
          <w:rFonts w:ascii="Calibri" w:hAnsi="Calibri" w:cs="Book Antiqua"/>
          <w:i/>
          <w:color w:val="000000" w:themeColor="text1"/>
        </w:rPr>
      </w:pPr>
    </w:p>
    <w:p w14:paraId="7434C539" w14:textId="77777777" w:rsidR="00383C17" w:rsidRDefault="00383C17" w:rsidP="00383C17">
      <w:pPr>
        <w:ind w:left="993"/>
        <w:jc w:val="center"/>
        <w:rPr>
          <w:rFonts w:ascii="Calibri" w:hAnsi="Calibri" w:cs="Book Antiqua"/>
          <w:i/>
          <w:color w:val="000000" w:themeColor="text1"/>
        </w:rPr>
      </w:pPr>
    </w:p>
    <w:p w14:paraId="277F1FBC" w14:textId="77777777" w:rsidR="00383C17" w:rsidRDefault="00383C17" w:rsidP="00383C17">
      <w:pPr>
        <w:ind w:left="993"/>
        <w:jc w:val="center"/>
        <w:rPr>
          <w:rFonts w:ascii="Calibri" w:hAnsi="Calibri" w:cs="Book Antiqua"/>
          <w:i/>
          <w:color w:val="000000" w:themeColor="text1"/>
        </w:rPr>
      </w:pPr>
    </w:p>
    <w:p w14:paraId="52F124DF" w14:textId="77777777" w:rsidR="00383C17" w:rsidRDefault="00383C17" w:rsidP="00383C17">
      <w:pPr>
        <w:ind w:left="993"/>
        <w:jc w:val="center"/>
        <w:rPr>
          <w:rFonts w:ascii="Calibri" w:hAnsi="Calibri" w:cs="Book Antiqua"/>
          <w:i/>
          <w:color w:val="000000" w:themeColor="text1"/>
        </w:rPr>
      </w:pPr>
    </w:p>
    <w:p w14:paraId="082053FC" w14:textId="77777777" w:rsidR="00383C17" w:rsidRDefault="00383C17" w:rsidP="00383C17">
      <w:pPr>
        <w:ind w:left="993"/>
        <w:jc w:val="center"/>
        <w:rPr>
          <w:rFonts w:ascii="Calibri" w:hAnsi="Calibri" w:cs="Book Antiqua"/>
          <w:i/>
          <w:color w:val="000000" w:themeColor="text1"/>
        </w:rPr>
      </w:pPr>
    </w:p>
    <w:p w14:paraId="5B429D46" w14:textId="77777777" w:rsidR="00383C17" w:rsidRDefault="00383C17" w:rsidP="00383C17">
      <w:pPr>
        <w:ind w:left="993"/>
        <w:jc w:val="center"/>
        <w:rPr>
          <w:rFonts w:ascii="Calibri" w:hAnsi="Calibri" w:cs="Book Antiqua"/>
          <w:i/>
          <w:color w:val="000000" w:themeColor="text1"/>
        </w:rPr>
      </w:pPr>
    </w:p>
    <w:p w14:paraId="25985F26" w14:textId="77777777" w:rsidR="00383C17" w:rsidRDefault="00383C17" w:rsidP="00383C17">
      <w:pPr>
        <w:ind w:left="993"/>
        <w:jc w:val="center"/>
        <w:rPr>
          <w:rFonts w:ascii="Calibri" w:hAnsi="Calibri" w:cs="Book Antiqua"/>
          <w:i/>
          <w:color w:val="000000" w:themeColor="text1"/>
        </w:rPr>
      </w:pPr>
    </w:p>
    <w:p w14:paraId="6186EAAD" w14:textId="77777777" w:rsidR="00383C17" w:rsidRDefault="00383C17" w:rsidP="00383C17">
      <w:pPr>
        <w:ind w:left="993"/>
        <w:jc w:val="center"/>
        <w:rPr>
          <w:rFonts w:ascii="Calibri" w:hAnsi="Calibri" w:cs="Book Antiqua"/>
          <w:i/>
          <w:color w:val="000000" w:themeColor="text1"/>
        </w:rPr>
      </w:pPr>
      <w:r w:rsidRPr="00361DFA">
        <w:rPr>
          <w:noProof/>
          <w:lang w:val="es-EC" w:eastAsia="es-EC"/>
        </w:rPr>
        <w:lastRenderedPageBreak/>
        <w:drawing>
          <wp:anchor distT="0" distB="0" distL="114300" distR="114300" simplePos="0" relativeHeight="251679744" behindDoc="0" locked="0" layoutInCell="1" allowOverlap="1" wp14:anchorId="63DF7B81" wp14:editId="0F91E965">
            <wp:simplePos x="0" y="0"/>
            <wp:positionH relativeFrom="column">
              <wp:posOffset>575310</wp:posOffset>
            </wp:positionH>
            <wp:positionV relativeFrom="paragraph">
              <wp:posOffset>46990</wp:posOffset>
            </wp:positionV>
            <wp:extent cx="4953000" cy="1581150"/>
            <wp:effectExtent l="0" t="0" r="0" b="0"/>
            <wp:wrapTopAndBottom/>
            <wp:docPr id="3712605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0566" name="Imagen 1" descr="Diagrama&#10;&#10;Descripción generada automáticamente"/>
                    <pic:cNvPicPr/>
                  </pic:nvPicPr>
                  <pic:blipFill rotWithShape="1">
                    <a:blip r:embed="rId30">
                      <a:extLst>
                        <a:ext uri="{28A0092B-C50C-407E-A947-70E740481C1C}">
                          <a14:useLocalDpi xmlns:a14="http://schemas.microsoft.com/office/drawing/2010/main" val="0"/>
                        </a:ext>
                      </a:extLst>
                    </a:blip>
                    <a:srcRect l="2998" t="9527" r="5291" b="11400"/>
                    <a:stretch/>
                  </pic:blipFill>
                  <pic:spPr bwMode="auto">
                    <a:xfrm>
                      <a:off x="0" y="0"/>
                      <a:ext cx="49530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02A0B7E" w14:textId="77777777" w:rsidTr="00FC16C8">
        <w:tc>
          <w:tcPr>
            <w:tcW w:w="2001" w:type="dxa"/>
            <w:shd w:val="clear" w:color="auto" w:fill="DBDBDB"/>
          </w:tcPr>
          <w:p w14:paraId="0FE5DFB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0C351E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DG-16</w:t>
            </w:r>
            <w:r w:rsidRPr="005277BD">
              <w:rPr>
                <w:rFonts w:ascii="Calibri" w:hAnsi="Calibri" w:cs="Book Antiqua"/>
                <w:i/>
                <w:color w:val="000000" w:themeColor="text1"/>
              </w:rPr>
              <w:t xml:space="preserve">  </w:t>
            </w:r>
          </w:p>
        </w:tc>
      </w:tr>
      <w:tr w:rsidR="00383C17" w:rsidRPr="005277BD" w14:paraId="4072086F" w14:textId="77777777" w:rsidTr="00FC16C8">
        <w:tc>
          <w:tcPr>
            <w:tcW w:w="2001" w:type="dxa"/>
            <w:shd w:val="clear" w:color="auto" w:fill="DBDBDB"/>
          </w:tcPr>
          <w:p w14:paraId="4807D5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F8E482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Prestaciones</w:t>
            </w:r>
          </w:p>
        </w:tc>
      </w:tr>
      <w:tr w:rsidR="00383C17" w:rsidRPr="005277BD" w14:paraId="6E279A6E" w14:textId="77777777" w:rsidTr="00FC16C8">
        <w:tc>
          <w:tcPr>
            <w:tcW w:w="2001" w:type="dxa"/>
            <w:shd w:val="clear" w:color="auto" w:fill="DBDBDB"/>
          </w:tcPr>
          <w:p w14:paraId="71BA5A45"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526020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RF-04</w:t>
            </w:r>
          </w:p>
        </w:tc>
      </w:tr>
      <w:tr w:rsidR="00383C17" w:rsidRPr="005277BD" w14:paraId="78E96862" w14:textId="77777777" w:rsidTr="00FC16C8">
        <w:tc>
          <w:tcPr>
            <w:tcW w:w="2001" w:type="dxa"/>
            <w:shd w:val="clear" w:color="auto" w:fill="DBDBDB"/>
          </w:tcPr>
          <w:p w14:paraId="005C65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3AAC23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CU-16</w:t>
            </w:r>
          </w:p>
        </w:tc>
      </w:tr>
      <w:tr w:rsidR="00383C17" w:rsidRPr="005277BD" w14:paraId="49B82F73" w14:textId="77777777" w:rsidTr="00FC16C8">
        <w:tc>
          <w:tcPr>
            <w:tcW w:w="2001" w:type="dxa"/>
            <w:shd w:val="clear" w:color="auto" w:fill="DBDBDB"/>
          </w:tcPr>
          <w:p w14:paraId="2D566CD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9B3E7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ES-16.1, ES-16.2, ES-16.3</w:t>
            </w:r>
          </w:p>
        </w:tc>
      </w:tr>
    </w:tbl>
    <w:p w14:paraId="3A012EE9" w14:textId="77777777" w:rsidR="00383C17" w:rsidRDefault="00383C17" w:rsidP="00383C17">
      <w:pPr>
        <w:ind w:left="993"/>
        <w:jc w:val="center"/>
        <w:rPr>
          <w:rFonts w:ascii="Calibri" w:hAnsi="Calibri" w:cs="Book Antiqua"/>
          <w:i/>
          <w:color w:val="000000" w:themeColor="text1"/>
        </w:rPr>
      </w:pPr>
    </w:p>
    <w:p w14:paraId="5A717C35" w14:textId="77777777" w:rsidR="00383C17" w:rsidRDefault="00383C17" w:rsidP="00383C17">
      <w:pPr>
        <w:ind w:left="993"/>
        <w:jc w:val="center"/>
        <w:rPr>
          <w:rFonts w:ascii="Calibri" w:hAnsi="Calibri" w:cs="Book Antiqua"/>
          <w:i/>
          <w:color w:val="000000" w:themeColor="text1"/>
        </w:rPr>
      </w:pPr>
    </w:p>
    <w:p w14:paraId="4EB6D5BE" w14:textId="77777777" w:rsidR="00383C17" w:rsidRDefault="00383C17" w:rsidP="00383C17">
      <w:pPr>
        <w:ind w:left="993"/>
        <w:jc w:val="center"/>
        <w:rPr>
          <w:rFonts w:ascii="Calibri" w:hAnsi="Calibri" w:cs="Book Antiqua"/>
          <w:i/>
          <w:color w:val="000000" w:themeColor="text1"/>
        </w:rPr>
      </w:pPr>
    </w:p>
    <w:p w14:paraId="5732C7B8" w14:textId="77777777" w:rsidR="00383C17" w:rsidRDefault="00383C17" w:rsidP="00383C17">
      <w:pPr>
        <w:ind w:left="993"/>
        <w:jc w:val="center"/>
        <w:rPr>
          <w:rFonts w:ascii="Calibri" w:hAnsi="Calibri" w:cs="Book Antiqua"/>
          <w:i/>
          <w:color w:val="000000" w:themeColor="text1"/>
        </w:rPr>
      </w:pPr>
    </w:p>
    <w:p w14:paraId="5224B4AF" w14:textId="77777777" w:rsidR="00383C17" w:rsidRDefault="00383C17" w:rsidP="00383C17">
      <w:pPr>
        <w:ind w:left="993"/>
        <w:jc w:val="center"/>
        <w:rPr>
          <w:rFonts w:ascii="Calibri" w:hAnsi="Calibri" w:cs="Book Antiqua"/>
          <w:i/>
          <w:color w:val="000000" w:themeColor="text1"/>
        </w:rPr>
      </w:pPr>
    </w:p>
    <w:p w14:paraId="65348B6B" w14:textId="77777777" w:rsidR="00383C17" w:rsidRDefault="00383C17" w:rsidP="00383C17">
      <w:pPr>
        <w:ind w:left="993"/>
        <w:jc w:val="center"/>
        <w:rPr>
          <w:rFonts w:ascii="Calibri" w:hAnsi="Calibri" w:cs="Book Antiqua"/>
          <w:i/>
          <w:color w:val="000000" w:themeColor="text1"/>
        </w:rPr>
      </w:pPr>
    </w:p>
    <w:p w14:paraId="2BD56CA7" w14:textId="77777777" w:rsidR="00383C17" w:rsidRDefault="00383C17" w:rsidP="00383C17">
      <w:pPr>
        <w:ind w:left="993"/>
        <w:jc w:val="center"/>
        <w:rPr>
          <w:rFonts w:ascii="Calibri" w:hAnsi="Calibri" w:cs="Book Antiqua"/>
          <w:i/>
          <w:color w:val="000000" w:themeColor="text1"/>
        </w:rPr>
      </w:pPr>
    </w:p>
    <w:p w14:paraId="35B601E9" w14:textId="77777777" w:rsidR="00383C17" w:rsidRDefault="00383C17" w:rsidP="00383C17">
      <w:pPr>
        <w:ind w:left="993"/>
        <w:jc w:val="center"/>
        <w:rPr>
          <w:rFonts w:ascii="Calibri" w:hAnsi="Calibri" w:cs="Book Antiqua"/>
          <w:i/>
          <w:color w:val="000000" w:themeColor="text1"/>
        </w:rPr>
      </w:pPr>
      <w:r w:rsidRPr="00361DFA">
        <w:rPr>
          <w:noProof/>
          <w:lang w:val="es-EC" w:eastAsia="es-EC"/>
        </w:rPr>
        <w:drawing>
          <wp:anchor distT="0" distB="0" distL="114300" distR="114300" simplePos="0" relativeHeight="251680768" behindDoc="0" locked="0" layoutInCell="1" allowOverlap="1" wp14:anchorId="6BB37FE3" wp14:editId="603E0A25">
            <wp:simplePos x="0" y="0"/>
            <wp:positionH relativeFrom="column">
              <wp:posOffset>203835</wp:posOffset>
            </wp:positionH>
            <wp:positionV relativeFrom="paragraph">
              <wp:posOffset>48260</wp:posOffset>
            </wp:positionV>
            <wp:extent cx="5724525" cy="1676400"/>
            <wp:effectExtent l="0" t="0" r="9525" b="0"/>
            <wp:wrapTopAndBottom/>
            <wp:docPr id="1150681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1273" name="Imagen 1" descr="Diagrama&#10;&#10;Descripción generada automáticamente"/>
                    <pic:cNvPicPr/>
                  </pic:nvPicPr>
                  <pic:blipFill rotWithShape="1">
                    <a:blip r:embed="rId31">
                      <a:extLst>
                        <a:ext uri="{28A0092B-C50C-407E-A947-70E740481C1C}">
                          <a14:useLocalDpi xmlns:a14="http://schemas.microsoft.com/office/drawing/2010/main" val="0"/>
                        </a:ext>
                      </a:extLst>
                    </a:blip>
                    <a:srcRect l="3111" t="22773" r="3421" b="11502"/>
                    <a:stretch/>
                  </pic:blipFill>
                  <pic:spPr bwMode="auto">
                    <a:xfrm>
                      <a:off x="0" y="0"/>
                      <a:ext cx="572452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D542229" w14:textId="77777777" w:rsidTr="00FC16C8">
        <w:tc>
          <w:tcPr>
            <w:tcW w:w="2001" w:type="dxa"/>
            <w:shd w:val="clear" w:color="auto" w:fill="DBDBDB"/>
          </w:tcPr>
          <w:p w14:paraId="227406D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83611C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DG-17</w:t>
            </w:r>
            <w:r w:rsidRPr="005277BD">
              <w:rPr>
                <w:rFonts w:ascii="Calibri" w:hAnsi="Calibri" w:cs="Book Antiqua"/>
                <w:i/>
                <w:color w:val="000000" w:themeColor="text1"/>
              </w:rPr>
              <w:t xml:space="preserve">  </w:t>
            </w:r>
          </w:p>
        </w:tc>
      </w:tr>
      <w:tr w:rsidR="00383C17" w:rsidRPr="005277BD" w14:paraId="1B88FA1C" w14:textId="77777777" w:rsidTr="00FC16C8">
        <w:tc>
          <w:tcPr>
            <w:tcW w:w="2001" w:type="dxa"/>
            <w:shd w:val="clear" w:color="auto" w:fill="DBDBDB"/>
          </w:tcPr>
          <w:p w14:paraId="0FAF3AD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071099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Cubículos</w:t>
            </w:r>
          </w:p>
        </w:tc>
      </w:tr>
      <w:tr w:rsidR="00383C17" w:rsidRPr="005277BD" w14:paraId="5C40E361" w14:textId="77777777" w:rsidTr="00FC16C8">
        <w:tc>
          <w:tcPr>
            <w:tcW w:w="2001" w:type="dxa"/>
            <w:shd w:val="clear" w:color="auto" w:fill="DBDBDB"/>
          </w:tcPr>
          <w:p w14:paraId="70EFD65E"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FFB7F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RF-07</w:t>
            </w:r>
          </w:p>
        </w:tc>
      </w:tr>
      <w:tr w:rsidR="00383C17" w:rsidRPr="005277BD" w14:paraId="62C20953" w14:textId="77777777" w:rsidTr="00FC16C8">
        <w:tc>
          <w:tcPr>
            <w:tcW w:w="2001" w:type="dxa"/>
            <w:shd w:val="clear" w:color="auto" w:fill="DBDBDB"/>
          </w:tcPr>
          <w:p w14:paraId="405FF4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C45F48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CU-17</w:t>
            </w:r>
          </w:p>
        </w:tc>
      </w:tr>
      <w:tr w:rsidR="00383C17" w:rsidRPr="005277BD" w14:paraId="2F3F5CEF" w14:textId="77777777" w:rsidTr="00FC16C8">
        <w:tc>
          <w:tcPr>
            <w:tcW w:w="2001" w:type="dxa"/>
            <w:shd w:val="clear" w:color="auto" w:fill="DBDBDB"/>
          </w:tcPr>
          <w:p w14:paraId="48EC96C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616A7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ES-17.1, ES-17.2</w:t>
            </w:r>
          </w:p>
        </w:tc>
      </w:tr>
    </w:tbl>
    <w:p w14:paraId="2CDD0BA6" w14:textId="77777777" w:rsidR="00383C17" w:rsidRDefault="00383C17" w:rsidP="00383C17">
      <w:pPr>
        <w:ind w:left="993"/>
        <w:jc w:val="center"/>
        <w:rPr>
          <w:rFonts w:ascii="Calibri" w:hAnsi="Calibri" w:cs="Book Antiqua"/>
          <w:i/>
          <w:color w:val="000000" w:themeColor="text1"/>
        </w:rPr>
      </w:pPr>
    </w:p>
    <w:p w14:paraId="3714BC71" w14:textId="77777777" w:rsidR="00383C17" w:rsidRDefault="00383C17" w:rsidP="00383C17">
      <w:pPr>
        <w:ind w:left="993"/>
        <w:jc w:val="center"/>
        <w:rPr>
          <w:rFonts w:ascii="Calibri" w:hAnsi="Calibri" w:cs="Book Antiqua"/>
          <w:i/>
          <w:color w:val="000000" w:themeColor="text1"/>
        </w:rPr>
      </w:pPr>
    </w:p>
    <w:p w14:paraId="318E0C6D" w14:textId="77777777" w:rsidR="00383C17" w:rsidRDefault="00383C17" w:rsidP="00383C17">
      <w:pPr>
        <w:ind w:left="993"/>
        <w:jc w:val="center"/>
        <w:rPr>
          <w:rFonts w:ascii="Calibri" w:hAnsi="Calibri" w:cs="Book Antiqua"/>
          <w:i/>
          <w:color w:val="000000" w:themeColor="text1"/>
        </w:rPr>
      </w:pPr>
    </w:p>
    <w:p w14:paraId="317F6F1D" w14:textId="77777777" w:rsidR="00383C17" w:rsidRDefault="00383C17" w:rsidP="00383C17">
      <w:pPr>
        <w:ind w:left="993"/>
        <w:jc w:val="center"/>
        <w:rPr>
          <w:rFonts w:ascii="Calibri" w:hAnsi="Calibri" w:cs="Book Antiqua"/>
          <w:i/>
          <w:color w:val="000000" w:themeColor="text1"/>
        </w:rPr>
      </w:pPr>
    </w:p>
    <w:p w14:paraId="00D68A40" w14:textId="77777777" w:rsidR="00383C17" w:rsidRDefault="00383C17" w:rsidP="00383C17">
      <w:pPr>
        <w:ind w:left="993"/>
        <w:jc w:val="center"/>
        <w:rPr>
          <w:rFonts w:ascii="Calibri" w:hAnsi="Calibri" w:cs="Book Antiqua"/>
          <w:i/>
          <w:color w:val="000000" w:themeColor="text1"/>
        </w:rPr>
      </w:pPr>
    </w:p>
    <w:p w14:paraId="41825D24" w14:textId="77777777" w:rsidR="00383C17" w:rsidRDefault="00383C17" w:rsidP="00383C17">
      <w:pPr>
        <w:ind w:left="993"/>
        <w:jc w:val="center"/>
        <w:rPr>
          <w:rFonts w:ascii="Calibri" w:hAnsi="Calibri" w:cs="Book Antiqua"/>
          <w:i/>
          <w:color w:val="000000" w:themeColor="text1"/>
        </w:rPr>
      </w:pPr>
    </w:p>
    <w:p w14:paraId="413C0825" w14:textId="77777777" w:rsidR="00383C17" w:rsidRDefault="00383C17" w:rsidP="00383C17">
      <w:pPr>
        <w:ind w:left="993"/>
        <w:jc w:val="center"/>
        <w:rPr>
          <w:rFonts w:ascii="Calibri" w:hAnsi="Calibri" w:cs="Book Antiqua"/>
          <w:i/>
          <w:color w:val="000000" w:themeColor="text1"/>
        </w:rPr>
      </w:pPr>
    </w:p>
    <w:p w14:paraId="37113F1F" w14:textId="77777777" w:rsidR="00383C17" w:rsidRDefault="00383C17" w:rsidP="00383C17">
      <w:pPr>
        <w:ind w:left="993"/>
        <w:jc w:val="center"/>
        <w:rPr>
          <w:rFonts w:ascii="Calibri" w:hAnsi="Calibri" w:cs="Book Antiqua"/>
          <w:i/>
          <w:color w:val="000000" w:themeColor="text1"/>
        </w:rPr>
      </w:pPr>
    </w:p>
    <w:p w14:paraId="2BAF4D46" w14:textId="77777777" w:rsidR="00383C17" w:rsidRDefault="00383C17" w:rsidP="00383C17">
      <w:pPr>
        <w:ind w:left="993"/>
        <w:jc w:val="center"/>
        <w:rPr>
          <w:rFonts w:ascii="Calibri" w:hAnsi="Calibri" w:cs="Book Antiqua"/>
          <w:i/>
          <w:color w:val="000000" w:themeColor="text1"/>
        </w:rPr>
      </w:pPr>
      <w:r w:rsidRPr="00E04300">
        <w:rPr>
          <w:noProof/>
          <w:lang w:val="es-EC" w:eastAsia="es-EC"/>
        </w:rPr>
        <w:lastRenderedPageBreak/>
        <w:drawing>
          <wp:anchor distT="0" distB="0" distL="114300" distR="114300" simplePos="0" relativeHeight="251681792" behindDoc="0" locked="0" layoutInCell="1" allowOverlap="1" wp14:anchorId="47180FD2" wp14:editId="0123D817">
            <wp:simplePos x="0" y="0"/>
            <wp:positionH relativeFrom="column">
              <wp:posOffset>413385</wp:posOffset>
            </wp:positionH>
            <wp:positionV relativeFrom="paragraph">
              <wp:posOffset>113665</wp:posOffset>
            </wp:positionV>
            <wp:extent cx="5514975" cy="1352550"/>
            <wp:effectExtent l="0" t="0" r="9525" b="0"/>
            <wp:wrapTopAndBottom/>
            <wp:docPr id="13335562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6224" name="Imagen 1" descr="Diagrama&#10;&#10;Descripción generada automáticamente"/>
                    <pic:cNvPicPr/>
                  </pic:nvPicPr>
                  <pic:blipFill rotWithShape="1">
                    <a:blip r:embed="rId32">
                      <a:extLst>
                        <a:ext uri="{28A0092B-C50C-407E-A947-70E740481C1C}">
                          <a14:useLocalDpi xmlns:a14="http://schemas.microsoft.com/office/drawing/2010/main" val="0"/>
                        </a:ext>
                      </a:extLst>
                    </a:blip>
                    <a:srcRect l="3750" t="19759" r="5771" b="22983"/>
                    <a:stretch/>
                  </pic:blipFill>
                  <pic:spPr bwMode="auto">
                    <a:xfrm>
                      <a:off x="0" y="0"/>
                      <a:ext cx="551497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CD5DD1" w14:textId="77777777" w:rsidTr="00FC16C8">
        <w:tc>
          <w:tcPr>
            <w:tcW w:w="2001" w:type="dxa"/>
            <w:shd w:val="clear" w:color="auto" w:fill="DBDBDB"/>
          </w:tcPr>
          <w:p w14:paraId="7F34351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10E4C7B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DG-18</w:t>
            </w:r>
            <w:r w:rsidRPr="005277BD">
              <w:rPr>
                <w:rFonts w:ascii="Calibri" w:hAnsi="Calibri" w:cs="Book Antiqua"/>
                <w:i/>
                <w:color w:val="000000" w:themeColor="text1"/>
              </w:rPr>
              <w:t xml:space="preserve">  </w:t>
            </w:r>
          </w:p>
        </w:tc>
      </w:tr>
      <w:tr w:rsidR="00383C17" w:rsidRPr="005277BD" w14:paraId="79EE620C" w14:textId="77777777" w:rsidTr="00FC16C8">
        <w:tc>
          <w:tcPr>
            <w:tcW w:w="2001" w:type="dxa"/>
            <w:shd w:val="clear" w:color="auto" w:fill="DBDBDB"/>
          </w:tcPr>
          <w:p w14:paraId="6894DB36"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1AAA0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Devolución Cubículos</w:t>
            </w:r>
          </w:p>
        </w:tc>
      </w:tr>
      <w:tr w:rsidR="00383C17" w:rsidRPr="005277BD" w14:paraId="44063F3B" w14:textId="77777777" w:rsidTr="00FC16C8">
        <w:tc>
          <w:tcPr>
            <w:tcW w:w="2001" w:type="dxa"/>
            <w:shd w:val="clear" w:color="auto" w:fill="DBDBDB"/>
          </w:tcPr>
          <w:p w14:paraId="49344E4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6AC1DF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RF-10</w:t>
            </w:r>
          </w:p>
        </w:tc>
      </w:tr>
      <w:tr w:rsidR="00383C17" w:rsidRPr="005277BD" w14:paraId="25D1A5C8" w14:textId="77777777" w:rsidTr="00FC16C8">
        <w:tc>
          <w:tcPr>
            <w:tcW w:w="2001" w:type="dxa"/>
            <w:shd w:val="clear" w:color="auto" w:fill="DBDBDB"/>
          </w:tcPr>
          <w:p w14:paraId="3EB4A4C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32176A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CU-18</w:t>
            </w:r>
          </w:p>
        </w:tc>
      </w:tr>
      <w:tr w:rsidR="00383C17" w:rsidRPr="005277BD" w14:paraId="4CE2214D" w14:textId="77777777" w:rsidTr="00FC16C8">
        <w:tc>
          <w:tcPr>
            <w:tcW w:w="2001" w:type="dxa"/>
            <w:shd w:val="clear" w:color="auto" w:fill="DBDBDB"/>
          </w:tcPr>
          <w:p w14:paraId="76D1BD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629B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ES-18.1, ES-18.2</w:t>
            </w:r>
          </w:p>
        </w:tc>
      </w:tr>
    </w:tbl>
    <w:p w14:paraId="1A2464EF" w14:textId="77777777" w:rsidR="00383C17" w:rsidRDefault="00383C17" w:rsidP="00383C17">
      <w:pPr>
        <w:ind w:left="993"/>
        <w:jc w:val="center"/>
        <w:rPr>
          <w:rFonts w:ascii="Calibri" w:hAnsi="Calibri" w:cs="Book Antiqua"/>
          <w:i/>
          <w:color w:val="000000" w:themeColor="text1"/>
        </w:rPr>
      </w:pPr>
    </w:p>
    <w:p w14:paraId="0140F620" w14:textId="77777777" w:rsidR="00383C17" w:rsidRDefault="00383C17" w:rsidP="00383C17">
      <w:pPr>
        <w:ind w:left="993"/>
        <w:jc w:val="center"/>
        <w:rPr>
          <w:rFonts w:ascii="Calibri" w:hAnsi="Calibri" w:cs="Book Antiqua"/>
          <w:i/>
          <w:color w:val="000000" w:themeColor="text1"/>
        </w:rPr>
      </w:pPr>
    </w:p>
    <w:p w14:paraId="342EE02D" w14:textId="77777777" w:rsidR="00383C17" w:rsidRDefault="00383C17" w:rsidP="00383C17">
      <w:pPr>
        <w:ind w:left="993"/>
        <w:jc w:val="center"/>
        <w:rPr>
          <w:rFonts w:ascii="Calibri" w:hAnsi="Calibri" w:cs="Book Antiqua"/>
          <w:i/>
          <w:color w:val="000000" w:themeColor="text1"/>
        </w:rPr>
      </w:pPr>
    </w:p>
    <w:p w14:paraId="055ADAD2" w14:textId="77777777" w:rsidR="00383C17" w:rsidRDefault="00383C17" w:rsidP="00383C17">
      <w:pPr>
        <w:ind w:left="993"/>
        <w:jc w:val="center"/>
        <w:rPr>
          <w:rFonts w:ascii="Calibri" w:hAnsi="Calibri" w:cs="Book Antiqua"/>
          <w:i/>
          <w:color w:val="000000" w:themeColor="text1"/>
        </w:rPr>
      </w:pPr>
    </w:p>
    <w:p w14:paraId="0989594F" w14:textId="77777777" w:rsidR="00383C17" w:rsidRDefault="00383C17" w:rsidP="00383C17">
      <w:pPr>
        <w:ind w:left="993"/>
        <w:jc w:val="center"/>
        <w:rPr>
          <w:rFonts w:ascii="Calibri" w:hAnsi="Calibri" w:cs="Book Antiqua"/>
          <w:i/>
          <w:color w:val="000000" w:themeColor="text1"/>
        </w:rPr>
      </w:pPr>
    </w:p>
    <w:p w14:paraId="7533F191" w14:textId="77777777" w:rsidR="00383C17" w:rsidRDefault="00383C17" w:rsidP="00383C17">
      <w:pPr>
        <w:ind w:left="993"/>
        <w:jc w:val="center"/>
        <w:rPr>
          <w:rFonts w:ascii="Calibri" w:hAnsi="Calibri" w:cs="Book Antiqua"/>
          <w:i/>
          <w:color w:val="000000" w:themeColor="text1"/>
        </w:rPr>
      </w:pPr>
    </w:p>
    <w:p w14:paraId="64C74345" w14:textId="77777777" w:rsidR="00383C17" w:rsidRDefault="00383C17" w:rsidP="00383C17">
      <w:pPr>
        <w:ind w:left="993"/>
        <w:jc w:val="center"/>
        <w:rPr>
          <w:rFonts w:ascii="Calibri" w:hAnsi="Calibri" w:cs="Book Antiqua"/>
          <w:i/>
          <w:color w:val="000000" w:themeColor="text1"/>
        </w:rPr>
      </w:pPr>
    </w:p>
    <w:p w14:paraId="4B6C8C67" w14:textId="77777777" w:rsidR="00383C17" w:rsidRDefault="00383C17" w:rsidP="00383C17">
      <w:pPr>
        <w:ind w:left="993"/>
        <w:jc w:val="center"/>
        <w:rPr>
          <w:rFonts w:ascii="Calibri" w:hAnsi="Calibri" w:cs="Book Antiqua"/>
          <w:i/>
          <w:color w:val="000000" w:themeColor="text1"/>
        </w:rPr>
      </w:pPr>
    </w:p>
    <w:p w14:paraId="1E531932" w14:textId="77777777" w:rsidR="00383C17" w:rsidRDefault="00383C17" w:rsidP="00383C17">
      <w:pPr>
        <w:ind w:left="993"/>
        <w:jc w:val="center"/>
        <w:rPr>
          <w:rFonts w:ascii="Calibri" w:hAnsi="Calibri" w:cs="Book Antiqua"/>
          <w:i/>
          <w:color w:val="000000" w:themeColor="text1"/>
        </w:rPr>
      </w:pPr>
      <w:r w:rsidRPr="00E04300">
        <w:rPr>
          <w:noProof/>
          <w:lang w:val="es-EC" w:eastAsia="es-EC"/>
        </w:rPr>
        <w:drawing>
          <wp:anchor distT="0" distB="0" distL="114300" distR="114300" simplePos="0" relativeHeight="251682816" behindDoc="0" locked="0" layoutInCell="1" allowOverlap="1" wp14:anchorId="572593F1" wp14:editId="57A9571F">
            <wp:simplePos x="0" y="0"/>
            <wp:positionH relativeFrom="column">
              <wp:posOffset>413385</wp:posOffset>
            </wp:positionH>
            <wp:positionV relativeFrom="paragraph">
              <wp:posOffset>192405</wp:posOffset>
            </wp:positionV>
            <wp:extent cx="5457825" cy="1457325"/>
            <wp:effectExtent l="0" t="0" r="9525" b="9525"/>
            <wp:wrapTopAndBottom/>
            <wp:docPr id="4138026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2672" name="Imagen 1" descr="Diagrama&#10;&#10;Descripción generada automáticamente"/>
                    <pic:cNvPicPr/>
                  </pic:nvPicPr>
                  <pic:blipFill rotWithShape="1">
                    <a:blip r:embed="rId33">
                      <a:extLst>
                        <a:ext uri="{28A0092B-C50C-407E-A947-70E740481C1C}">
                          <a14:useLocalDpi xmlns:a14="http://schemas.microsoft.com/office/drawing/2010/main" val="0"/>
                        </a:ext>
                      </a:extLst>
                    </a:blip>
                    <a:srcRect l="4494" t="15126" r="3521" b="20588"/>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A5B78" w14:textId="77777777" w:rsidR="00383C17" w:rsidRDefault="00383C17" w:rsidP="00383C17">
      <w:pPr>
        <w:ind w:left="993"/>
        <w:jc w:val="center"/>
        <w:rPr>
          <w:rFonts w:ascii="Calibri" w:hAnsi="Calibri" w:cs="Book Antiqua"/>
          <w:i/>
          <w:color w:val="000000" w:themeColor="text1"/>
        </w:rPr>
      </w:pPr>
    </w:p>
    <w:p w14:paraId="4393EF4C"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C3DD72C" w14:textId="77777777" w:rsidTr="00FC16C8">
        <w:tc>
          <w:tcPr>
            <w:tcW w:w="2001" w:type="dxa"/>
            <w:shd w:val="clear" w:color="auto" w:fill="DBDBDB"/>
          </w:tcPr>
          <w:p w14:paraId="1D50153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44BD52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DG-19</w:t>
            </w:r>
            <w:r w:rsidRPr="005277BD">
              <w:rPr>
                <w:rFonts w:ascii="Calibri" w:hAnsi="Calibri" w:cs="Book Antiqua"/>
                <w:i/>
                <w:color w:val="000000" w:themeColor="text1"/>
              </w:rPr>
              <w:t xml:space="preserve">  </w:t>
            </w:r>
          </w:p>
        </w:tc>
      </w:tr>
      <w:tr w:rsidR="00383C17" w:rsidRPr="005277BD" w14:paraId="474A5D7B" w14:textId="77777777" w:rsidTr="00FC16C8">
        <w:tc>
          <w:tcPr>
            <w:tcW w:w="2001" w:type="dxa"/>
            <w:shd w:val="clear" w:color="auto" w:fill="DBDBDB"/>
          </w:tcPr>
          <w:p w14:paraId="3B7472D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D65D93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Libros</w:t>
            </w:r>
          </w:p>
        </w:tc>
      </w:tr>
      <w:tr w:rsidR="00383C17" w:rsidRPr="005277BD" w14:paraId="04076B98" w14:textId="77777777" w:rsidTr="00FC16C8">
        <w:tc>
          <w:tcPr>
            <w:tcW w:w="2001" w:type="dxa"/>
            <w:shd w:val="clear" w:color="auto" w:fill="DBDBDB"/>
          </w:tcPr>
          <w:p w14:paraId="0AF11D84"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F05FEA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36656717" w14:textId="77777777" w:rsidTr="00FC16C8">
        <w:tc>
          <w:tcPr>
            <w:tcW w:w="2001" w:type="dxa"/>
            <w:shd w:val="clear" w:color="auto" w:fill="DBDBDB"/>
          </w:tcPr>
          <w:p w14:paraId="2BB763A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577222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CU-19</w:t>
            </w:r>
          </w:p>
        </w:tc>
      </w:tr>
      <w:tr w:rsidR="00383C17" w:rsidRPr="005277BD" w14:paraId="4215795A" w14:textId="77777777" w:rsidTr="00FC16C8">
        <w:tc>
          <w:tcPr>
            <w:tcW w:w="2001" w:type="dxa"/>
            <w:shd w:val="clear" w:color="auto" w:fill="DBDBDB"/>
          </w:tcPr>
          <w:p w14:paraId="6B30B7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6EB0B1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ES-19.1, ES-19.2</w:t>
            </w:r>
          </w:p>
        </w:tc>
      </w:tr>
    </w:tbl>
    <w:p w14:paraId="4CDD3F2C" w14:textId="77777777" w:rsidR="00383C17" w:rsidRDefault="00383C17" w:rsidP="00383C17">
      <w:pPr>
        <w:ind w:left="993"/>
        <w:jc w:val="center"/>
        <w:rPr>
          <w:rFonts w:ascii="Calibri" w:hAnsi="Calibri" w:cs="Book Antiqua"/>
          <w:i/>
          <w:color w:val="000000" w:themeColor="text1"/>
        </w:rPr>
      </w:pPr>
    </w:p>
    <w:p w14:paraId="5ECD4DC7" w14:textId="77777777" w:rsidR="00383C17" w:rsidRDefault="00383C17" w:rsidP="00383C17">
      <w:pPr>
        <w:ind w:left="993"/>
        <w:jc w:val="center"/>
        <w:rPr>
          <w:rFonts w:ascii="Calibri" w:hAnsi="Calibri" w:cs="Book Antiqua"/>
          <w:i/>
          <w:color w:val="000000" w:themeColor="text1"/>
        </w:rPr>
      </w:pPr>
    </w:p>
    <w:p w14:paraId="052DC07C" w14:textId="77777777" w:rsidR="00383C17" w:rsidRDefault="00383C17" w:rsidP="00383C17">
      <w:pPr>
        <w:ind w:left="993"/>
        <w:jc w:val="center"/>
        <w:rPr>
          <w:rFonts w:ascii="Calibri" w:hAnsi="Calibri" w:cs="Book Antiqua"/>
          <w:i/>
          <w:color w:val="000000" w:themeColor="text1"/>
        </w:rPr>
      </w:pPr>
    </w:p>
    <w:p w14:paraId="473E0BD2" w14:textId="77777777" w:rsidR="00383C17" w:rsidRDefault="00383C17" w:rsidP="00383C17">
      <w:pPr>
        <w:ind w:left="993"/>
        <w:jc w:val="center"/>
        <w:rPr>
          <w:rFonts w:ascii="Calibri" w:hAnsi="Calibri" w:cs="Book Antiqua"/>
          <w:i/>
          <w:color w:val="000000" w:themeColor="text1"/>
        </w:rPr>
      </w:pPr>
    </w:p>
    <w:p w14:paraId="325848AA" w14:textId="77777777" w:rsidR="00383C17" w:rsidRDefault="00383C17" w:rsidP="00383C17">
      <w:pPr>
        <w:ind w:left="993"/>
        <w:jc w:val="center"/>
        <w:rPr>
          <w:rFonts w:ascii="Calibri" w:hAnsi="Calibri" w:cs="Book Antiqua"/>
          <w:i/>
          <w:color w:val="000000" w:themeColor="text1"/>
        </w:rPr>
      </w:pPr>
    </w:p>
    <w:p w14:paraId="7FE85F45" w14:textId="77777777" w:rsidR="00383C17" w:rsidRDefault="00383C17" w:rsidP="00383C17">
      <w:pPr>
        <w:ind w:left="993"/>
        <w:jc w:val="center"/>
        <w:rPr>
          <w:rFonts w:ascii="Calibri" w:hAnsi="Calibri" w:cs="Book Antiqua"/>
          <w:i/>
          <w:color w:val="000000" w:themeColor="text1"/>
        </w:rPr>
      </w:pPr>
    </w:p>
    <w:p w14:paraId="109BDF2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inline distT="0" distB="0" distL="0" distR="0" wp14:anchorId="16802C03" wp14:editId="4E252A35">
            <wp:extent cx="4762500" cy="3399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2500" cy="3399382"/>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FDC420" w14:textId="77777777" w:rsidTr="00FC16C8">
        <w:tc>
          <w:tcPr>
            <w:tcW w:w="2001" w:type="dxa"/>
            <w:shd w:val="clear" w:color="auto" w:fill="DBDBDB"/>
          </w:tcPr>
          <w:p w14:paraId="46CC3255"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2B3C0F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DG-20</w:t>
            </w:r>
            <w:r w:rsidRPr="005277BD">
              <w:rPr>
                <w:rFonts w:ascii="Calibri" w:hAnsi="Calibri" w:cs="Book Antiqua"/>
                <w:i/>
                <w:color w:val="000000" w:themeColor="text1"/>
              </w:rPr>
              <w:t xml:space="preserve">  </w:t>
            </w:r>
          </w:p>
        </w:tc>
      </w:tr>
      <w:tr w:rsidR="00383C17" w:rsidRPr="005277BD" w14:paraId="0E81331A" w14:textId="77777777" w:rsidTr="00FC16C8">
        <w:tc>
          <w:tcPr>
            <w:tcW w:w="2001" w:type="dxa"/>
            <w:shd w:val="clear" w:color="auto" w:fill="DBDBDB"/>
          </w:tcPr>
          <w:p w14:paraId="7659F30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3CCAF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w:t>
            </w:r>
            <w:r w:rsidRPr="00DA646A">
              <w:rPr>
                <w:rFonts w:ascii="Calibri" w:hAnsi="Calibri" w:cs="Book Antiqua"/>
                <w:i/>
                <w:color w:val="000000" w:themeColor="text1"/>
              </w:rPr>
              <w:t xml:space="preserve"> cubículo</w:t>
            </w:r>
          </w:p>
        </w:tc>
      </w:tr>
      <w:tr w:rsidR="00383C17" w:rsidRPr="005277BD" w14:paraId="51E9855D" w14:textId="77777777" w:rsidTr="00FC16C8">
        <w:tc>
          <w:tcPr>
            <w:tcW w:w="2001" w:type="dxa"/>
            <w:shd w:val="clear" w:color="auto" w:fill="DBDBDB"/>
          </w:tcPr>
          <w:p w14:paraId="0D922804"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15E47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66A10C62" w14:textId="77777777" w:rsidTr="00FC16C8">
        <w:tc>
          <w:tcPr>
            <w:tcW w:w="2001" w:type="dxa"/>
            <w:shd w:val="clear" w:color="auto" w:fill="DBDBDB"/>
          </w:tcPr>
          <w:p w14:paraId="06AE111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ED32E3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CU-20</w:t>
            </w:r>
          </w:p>
        </w:tc>
      </w:tr>
      <w:tr w:rsidR="00383C17" w:rsidRPr="005277BD" w14:paraId="361CEA03" w14:textId="77777777" w:rsidTr="00FC16C8">
        <w:tc>
          <w:tcPr>
            <w:tcW w:w="2001" w:type="dxa"/>
            <w:shd w:val="clear" w:color="auto" w:fill="DBDBDB"/>
          </w:tcPr>
          <w:p w14:paraId="4B64F6F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B63937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ES-20.1, ES-20.2</w:t>
            </w:r>
          </w:p>
        </w:tc>
      </w:tr>
    </w:tbl>
    <w:p w14:paraId="0E4A4E55" w14:textId="77777777" w:rsidR="00383C17" w:rsidRDefault="00383C17" w:rsidP="00383C17">
      <w:pPr>
        <w:ind w:left="993"/>
        <w:jc w:val="center"/>
        <w:rPr>
          <w:rFonts w:ascii="Calibri" w:hAnsi="Calibri" w:cs="Book Antiqua"/>
          <w:i/>
          <w:color w:val="000000" w:themeColor="text1"/>
        </w:rPr>
      </w:pPr>
    </w:p>
    <w:p w14:paraId="53ABD32B" w14:textId="77777777" w:rsidR="00383C17" w:rsidRDefault="00383C17" w:rsidP="00383C17">
      <w:pPr>
        <w:ind w:left="993"/>
        <w:jc w:val="center"/>
        <w:rPr>
          <w:rFonts w:ascii="Calibri" w:hAnsi="Calibri" w:cs="Book Antiqua"/>
          <w:i/>
          <w:color w:val="000000" w:themeColor="text1"/>
        </w:rPr>
      </w:pPr>
    </w:p>
    <w:p w14:paraId="01D0EC9F" w14:textId="77777777" w:rsidR="00383C17" w:rsidRDefault="00383C17" w:rsidP="00383C17">
      <w:pPr>
        <w:ind w:left="993"/>
        <w:jc w:val="center"/>
        <w:rPr>
          <w:rFonts w:ascii="Calibri" w:hAnsi="Calibri" w:cs="Book Antiqua"/>
          <w:i/>
          <w:color w:val="000000" w:themeColor="text1"/>
        </w:rPr>
      </w:pPr>
    </w:p>
    <w:p w14:paraId="471234A0" w14:textId="77777777" w:rsidR="00383C17" w:rsidRDefault="00383C17" w:rsidP="00383C17">
      <w:pPr>
        <w:ind w:left="993"/>
        <w:jc w:val="center"/>
        <w:rPr>
          <w:rFonts w:ascii="Calibri" w:hAnsi="Calibri" w:cs="Book Antiqua"/>
          <w:i/>
          <w:color w:val="000000" w:themeColor="text1"/>
        </w:rPr>
      </w:pPr>
    </w:p>
    <w:p w14:paraId="2079C60E" w14:textId="77777777" w:rsidR="00383C17" w:rsidRDefault="00383C17" w:rsidP="00383C17">
      <w:pPr>
        <w:ind w:left="993"/>
        <w:jc w:val="center"/>
        <w:rPr>
          <w:rFonts w:ascii="Calibri" w:hAnsi="Calibri" w:cs="Book Antiqua"/>
          <w:i/>
          <w:color w:val="000000" w:themeColor="text1"/>
        </w:rPr>
      </w:pPr>
    </w:p>
    <w:p w14:paraId="7AAFCF17"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83840" behindDoc="0" locked="0" layoutInCell="1" allowOverlap="1" wp14:anchorId="02D11929" wp14:editId="2ABEEE92">
            <wp:simplePos x="0" y="0"/>
            <wp:positionH relativeFrom="column">
              <wp:posOffset>1137285</wp:posOffset>
            </wp:positionH>
            <wp:positionV relativeFrom="paragraph">
              <wp:posOffset>176530</wp:posOffset>
            </wp:positionV>
            <wp:extent cx="4352925" cy="313055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52925" cy="3130550"/>
                    </a:xfrm>
                    <a:prstGeom prst="rect">
                      <a:avLst/>
                    </a:prstGeom>
                  </pic:spPr>
                </pic:pic>
              </a:graphicData>
            </a:graphic>
            <wp14:sizeRelH relativeFrom="page">
              <wp14:pctWidth>0</wp14:pctWidth>
            </wp14:sizeRelH>
            <wp14:sizeRelV relativeFrom="page">
              <wp14:pctHeight>0</wp14:pctHeight>
            </wp14:sizeRelV>
          </wp:anchor>
        </w:drawing>
      </w:r>
    </w:p>
    <w:p w14:paraId="45A8948D" w14:textId="77777777" w:rsidR="00383C17" w:rsidRDefault="00383C17" w:rsidP="00383C17">
      <w:pPr>
        <w:ind w:left="993"/>
        <w:jc w:val="center"/>
        <w:rPr>
          <w:rFonts w:ascii="Calibri" w:hAnsi="Calibri" w:cs="Book Antiqua"/>
          <w:i/>
          <w:color w:val="000000" w:themeColor="text1"/>
        </w:rPr>
      </w:pPr>
    </w:p>
    <w:p w14:paraId="6F57ADFA" w14:textId="77777777" w:rsidR="00383C17" w:rsidRDefault="00383C17" w:rsidP="00383C17">
      <w:pPr>
        <w:ind w:left="993"/>
        <w:jc w:val="center"/>
        <w:rPr>
          <w:rFonts w:ascii="Calibri" w:hAnsi="Calibri" w:cs="Book Antiqua"/>
          <w:i/>
          <w:color w:val="000000" w:themeColor="text1"/>
        </w:rPr>
      </w:pPr>
    </w:p>
    <w:p w14:paraId="11BA37F9" w14:textId="77777777" w:rsidR="00383C17" w:rsidRDefault="00383C17" w:rsidP="00383C17">
      <w:pPr>
        <w:ind w:left="993"/>
        <w:jc w:val="center"/>
        <w:rPr>
          <w:rFonts w:ascii="Calibri" w:hAnsi="Calibri" w:cs="Book Antiqua"/>
          <w:i/>
          <w:color w:val="000000" w:themeColor="text1"/>
        </w:rPr>
      </w:pPr>
    </w:p>
    <w:p w14:paraId="30021184" w14:textId="77777777" w:rsidR="00383C17" w:rsidRDefault="00383C17" w:rsidP="00383C17">
      <w:pPr>
        <w:ind w:left="993"/>
        <w:jc w:val="center"/>
        <w:rPr>
          <w:rFonts w:ascii="Calibri" w:hAnsi="Calibri" w:cs="Book Antiqua"/>
          <w:i/>
          <w:color w:val="000000" w:themeColor="text1"/>
        </w:rPr>
      </w:pPr>
    </w:p>
    <w:p w14:paraId="5A66C86C" w14:textId="77777777" w:rsidR="00383C17" w:rsidRDefault="00383C17" w:rsidP="00383C17">
      <w:pPr>
        <w:ind w:left="993"/>
        <w:jc w:val="center"/>
        <w:rPr>
          <w:rFonts w:ascii="Calibri" w:hAnsi="Calibri" w:cs="Book Antiqua"/>
          <w:i/>
          <w:color w:val="000000" w:themeColor="text1"/>
        </w:rPr>
      </w:pPr>
    </w:p>
    <w:p w14:paraId="3423BE69" w14:textId="77777777" w:rsidR="00383C17" w:rsidRDefault="00383C17" w:rsidP="00383C17">
      <w:pPr>
        <w:ind w:left="993"/>
        <w:jc w:val="center"/>
        <w:rPr>
          <w:rFonts w:ascii="Calibri" w:hAnsi="Calibri" w:cs="Book Antiqua"/>
          <w:i/>
          <w:color w:val="000000" w:themeColor="text1"/>
        </w:rPr>
      </w:pPr>
    </w:p>
    <w:p w14:paraId="5A4CA08E" w14:textId="77777777" w:rsidR="00383C17" w:rsidRDefault="00383C17" w:rsidP="00383C17">
      <w:pPr>
        <w:ind w:left="993"/>
        <w:jc w:val="center"/>
        <w:rPr>
          <w:rFonts w:ascii="Calibri" w:hAnsi="Calibri" w:cs="Book Antiqua"/>
          <w:i/>
          <w:color w:val="000000" w:themeColor="text1"/>
        </w:rPr>
      </w:pPr>
    </w:p>
    <w:p w14:paraId="48B83C54" w14:textId="77777777" w:rsidR="00383C17" w:rsidRDefault="00383C17" w:rsidP="00383C17">
      <w:pPr>
        <w:ind w:left="993"/>
        <w:jc w:val="center"/>
        <w:rPr>
          <w:rFonts w:ascii="Calibri" w:hAnsi="Calibri" w:cs="Book Antiqua"/>
          <w:i/>
          <w:color w:val="000000" w:themeColor="text1"/>
        </w:rPr>
      </w:pPr>
    </w:p>
    <w:p w14:paraId="5EEF4D10" w14:textId="77777777" w:rsidR="00383C17" w:rsidRDefault="00383C17" w:rsidP="00383C17">
      <w:pPr>
        <w:ind w:left="993"/>
        <w:jc w:val="center"/>
        <w:rPr>
          <w:rFonts w:ascii="Calibri" w:hAnsi="Calibri" w:cs="Book Antiqua"/>
          <w:i/>
          <w:color w:val="000000" w:themeColor="text1"/>
        </w:rPr>
      </w:pPr>
    </w:p>
    <w:p w14:paraId="1D6C43E5" w14:textId="77777777" w:rsidR="00383C17" w:rsidRDefault="00383C17" w:rsidP="00383C17">
      <w:pPr>
        <w:ind w:left="993"/>
        <w:jc w:val="center"/>
        <w:rPr>
          <w:rFonts w:ascii="Calibri" w:hAnsi="Calibri" w:cs="Book Antiqua"/>
          <w:i/>
          <w:color w:val="000000" w:themeColor="text1"/>
        </w:rPr>
      </w:pPr>
    </w:p>
    <w:p w14:paraId="5D755CF1" w14:textId="77777777" w:rsidR="00383C17" w:rsidRDefault="00383C17" w:rsidP="00383C17">
      <w:pPr>
        <w:ind w:left="993"/>
        <w:jc w:val="center"/>
        <w:rPr>
          <w:rFonts w:ascii="Calibri" w:hAnsi="Calibri" w:cs="Book Antiqua"/>
          <w:i/>
          <w:color w:val="000000" w:themeColor="text1"/>
        </w:rPr>
      </w:pPr>
    </w:p>
    <w:p w14:paraId="7A7B5E97" w14:textId="77777777" w:rsidR="00383C17" w:rsidRDefault="00383C17" w:rsidP="00383C17">
      <w:pPr>
        <w:ind w:left="993"/>
        <w:jc w:val="center"/>
        <w:rPr>
          <w:rFonts w:ascii="Calibri" w:hAnsi="Calibri" w:cs="Book Antiqua"/>
          <w:i/>
          <w:color w:val="000000" w:themeColor="text1"/>
        </w:rPr>
      </w:pPr>
    </w:p>
    <w:p w14:paraId="69E8CD46" w14:textId="77777777" w:rsidR="00383C17" w:rsidRDefault="00383C17" w:rsidP="00383C17">
      <w:pPr>
        <w:ind w:left="993"/>
        <w:jc w:val="center"/>
        <w:rPr>
          <w:rFonts w:ascii="Calibri" w:hAnsi="Calibri" w:cs="Book Antiqua"/>
          <w:i/>
          <w:color w:val="000000" w:themeColor="text1"/>
        </w:rPr>
      </w:pPr>
    </w:p>
    <w:p w14:paraId="2317F18A" w14:textId="77777777" w:rsidR="00383C17" w:rsidRDefault="00383C17" w:rsidP="00383C17">
      <w:pPr>
        <w:ind w:left="993"/>
        <w:jc w:val="center"/>
        <w:rPr>
          <w:rFonts w:ascii="Calibri" w:hAnsi="Calibri" w:cs="Book Antiqua"/>
          <w:i/>
          <w:color w:val="000000" w:themeColor="text1"/>
        </w:rPr>
      </w:pPr>
    </w:p>
    <w:p w14:paraId="6899FF51" w14:textId="77777777" w:rsidR="00383C17" w:rsidRDefault="00383C17" w:rsidP="00383C17">
      <w:pPr>
        <w:ind w:left="993"/>
        <w:jc w:val="center"/>
        <w:rPr>
          <w:rFonts w:ascii="Calibri" w:hAnsi="Calibri" w:cs="Book Antiqua"/>
          <w:i/>
          <w:color w:val="000000" w:themeColor="text1"/>
        </w:rPr>
      </w:pPr>
    </w:p>
    <w:p w14:paraId="76E4AB80"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C9C7B57" w14:textId="77777777" w:rsidTr="00FC16C8">
        <w:tc>
          <w:tcPr>
            <w:tcW w:w="2001" w:type="dxa"/>
            <w:shd w:val="clear" w:color="auto" w:fill="DBDBDB"/>
          </w:tcPr>
          <w:p w14:paraId="3D944EF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DA6A1D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DG-21</w:t>
            </w:r>
            <w:r w:rsidRPr="005277BD">
              <w:rPr>
                <w:rFonts w:ascii="Calibri" w:hAnsi="Calibri" w:cs="Book Antiqua"/>
                <w:i/>
                <w:color w:val="000000" w:themeColor="text1"/>
              </w:rPr>
              <w:t xml:space="preserve">  </w:t>
            </w:r>
          </w:p>
        </w:tc>
      </w:tr>
      <w:tr w:rsidR="00383C17" w:rsidRPr="005277BD" w14:paraId="786A39B4" w14:textId="77777777" w:rsidTr="00FC16C8">
        <w:tc>
          <w:tcPr>
            <w:tcW w:w="2001" w:type="dxa"/>
            <w:shd w:val="clear" w:color="auto" w:fill="DBDBDB"/>
          </w:tcPr>
          <w:p w14:paraId="1A34B3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DF37B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Existencia</w:t>
            </w:r>
          </w:p>
        </w:tc>
      </w:tr>
      <w:tr w:rsidR="00383C17" w:rsidRPr="005277BD" w14:paraId="2B9BD607" w14:textId="77777777" w:rsidTr="00FC16C8">
        <w:tc>
          <w:tcPr>
            <w:tcW w:w="2001" w:type="dxa"/>
            <w:shd w:val="clear" w:color="auto" w:fill="DBDBDB"/>
          </w:tcPr>
          <w:p w14:paraId="1E34ABE6"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lastRenderedPageBreak/>
              <w:t>Reqs</w:t>
            </w:r>
            <w:proofErr w:type="spellEnd"/>
            <w:r w:rsidRPr="005277BD">
              <w:rPr>
                <w:rFonts w:ascii="Calibri" w:hAnsi="Calibri" w:cs="Book Antiqua"/>
                <w:b/>
                <w:i/>
                <w:color w:val="000000" w:themeColor="text1"/>
              </w:rPr>
              <w:t>. asociados:</w:t>
            </w:r>
          </w:p>
        </w:tc>
        <w:tc>
          <w:tcPr>
            <w:tcW w:w="5087" w:type="dxa"/>
          </w:tcPr>
          <w:p w14:paraId="65B3539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1FE8A676" w14:textId="77777777" w:rsidTr="00FC16C8">
        <w:tc>
          <w:tcPr>
            <w:tcW w:w="2001" w:type="dxa"/>
            <w:shd w:val="clear" w:color="auto" w:fill="DBDBDB"/>
          </w:tcPr>
          <w:p w14:paraId="146E872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F4407B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CU-21</w:t>
            </w:r>
          </w:p>
        </w:tc>
      </w:tr>
      <w:tr w:rsidR="00383C17" w:rsidRPr="005277BD" w14:paraId="479A981C" w14:textId="77777777" w:rsidTr="00FC16C8">
        <w:tc>
          <w:tcPr>
            <w:tcW w:w="2001" w:type="dxa"/>
            <w:shd w:val="clear" w:color="auto" w:fill="DBDBDB"/>
          </w:tcPr>
          <w:p w14:paraId="3B46D28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706B6A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ES-21.1, ES-21.2</w:t>
            </w:r>
          </w:p>
        </w:tc>
      </w:tr>
    </w:tbl>
    <w:p w14:paraId="10CA49C9" w14:textId="77777777" w:rsidR="00383C17" w:rsidRDefault="00383C17" w:rsidP="00383C17">
      <w:pPr>
        <w:ind w:left="993"/>
        <w:jc w:val="center"/>
        <w:rPr>
          <w:rFonts w:ascii="Calibri" w:hAnsi="Calibri" w:cs="Book Antiqua"/>
          <w:i/>
          <w:color w:val="000000" w:themeColor="text1"/>
        </w:rPr>
      </w:pPr>
    </w:p>
    <w:p w14:paraId="3B7D4ECE" w14:textId="77777777" w:rsidR="00383C17" w:rsidRDefault="00383C17" w:rsidP="00383C17">
      <w:pPr>
        <w:ind w:left="993"/>
        <w:jc w:val="center"/>
        <w:rPr>
          <w:rFonts w:ascii="Calibri" w:hAnsi="Calibri" w:cs="Book Antiqua"/>
          <w:i/>
          <w:color w:val="000000" w:themeColor="text1"/>
        </w:rPr>
      </w:pPr>
    </w:p>
    <w:p w14:paraId="514503CF" w14:textId="77777777" w:rsidR="00383C17" w:rsidRDefault="00383C17" w:rsidP="00383C17">
      <w:pPr>
        <w:ind w:left="993"/>
        <w:jc w:val="center"/>
        <w:rPr>
          <w:rFonts w:ascii="Calibri" w:hAnsi="Calibri" w:cs="Book Antiqua"/>
          <w:i/>
          <w:color w:val="000000" w:themeColor="text1"/>
        </w:rPr>
      </w:pPr>
    </w:p>
    <w:p w14:paraId="5FB00745" w14:textId="77777777" w:rsidR="00383C17" w:rsidRDefault="00383C17" w:rsidP="00383C17">
      <w:pPr>
        <w:ind w:left="993"/>
        <w:jc w:val="center"/>
        <w:rPr>
          <w:rFonts w:ascii="Calibri" w:hAnsi="Calibri" w:cs="Book Antiqua"/>
          <w:i/>
          <w:color w:val="000000" w:themeColor="text1"/>
        </w:rPr>
      </w:pPr>
    </w:p>
    <w:p w14:paraId="7F13D18E" w14:textId="77777777" w:rsidR="00383C17" w:rsidRDefault="00383C17" w:rsidP="00383C17">
      <w:pPr>
        <w:ind w:left="993"/>
        <w:jc w:val="center"/>
        <w:rPr>
          <w:rFonts w:ascii="Calibri" w:hAnsi="Calibri" w:cs="Book Antiqua"/>
          <w:i/>
          <w:color w:val="000000" w:themeColor="text1"/>
        </w:rPr>
      </w:pPr>
    </w:p>
    <w:p w14:paraId="365B3F94" w14:textId="77777777" w:rsidR="00383C17" w:rsidRDefault="00383C17" w:rsidP="00383C17">
      <w:pPr>
        <w:ind w:left="993"/>
        <w:jc w:val="center"/>
        <w:rPr>
          <w:rFonts w:ascii="Calibri" w:hAnsi="Calibri" w:cs="Book Antiqua"/>
          <w:i/>
          <w:color w:val="000000" w:themeColor="text1"/>
        </w:rPr>
      </w:pPr>
    </w:p>
    <w:p w14:paraId="65A2E881" w14:textId="77777777" w:rsidR="00383C17" w:rsidRDefault="00383C17" w:rsidP="00383C17">
      <w:pPr>
        <w:ind w:left="993"/>
        <w:jc w:val="center"/>
        <w:rPr>
          <w:rFonts w:ascii="Calibri" w:hAnsi="Calibri" w:cs="Book Antiqua"/>
          <w:i/>
          <w:color w:val="000000" w:themeColor="text1"/>
        </w:rPr>
      </w:pPr>
    </w:p>
    <w:p w14:paraId="35BE919A"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79D3251D" wp14:editId="3443C4B8">
            <wp:extent cx="4352925" cy="3186076"/>
            <wp:effectExtent l="0" t="0" r="0" b="0"/>
            <wp:docPr id="1333556228" name="Imagen 13335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52925" cy="3186076"/>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1602A5E9" w14:textId="77777777" w:rsidTr="00FC16C8">
        <w:tc>
          <w:tcPr>
            <w:tcW w:w="2001" w:type="dxa"/>
            <w:shd w:val="clear" w:color="auto" w:fill="DBDBDB"/>
          </w:tcPr>
          <w:p w14:paraId="6AE49AA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F0D22F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DG-22</w:t>
            </w:r>
            <w:r w:rsidRPr="005277BD">
              <w:rPr>
                <w:rFonts w:ascii="Calibri" w:hAnsi="Calibri" w:cs="Book Antiqua"/>
                <w:i/>
                <w:color w:val="000000" w:themeColor="text1"/>
              </w:rPr>
              <w:t xml:space="preserve">  </w:t>
            </w:r>
          </w:p>
        </w:tc>
      </w:tr>
      <w:tr w:rsidR="00383C17" w:rsidRPr="005277BD" w14:paraId="617C5759" w14:textId="77777777" w:rsidTr="00FC16C8">
        <w:tc>
          <w:tcPr>
            <w:tcW w:w="2001" w:type="dxa"/>
            <w:shd w:val="clear" w:color="auto" w:fill="DBDBDB"/>
          </w:tcPr>
          <w:p w14:paraId="7EA3A9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79BDD0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Lector</w:t>
            </w:r>
          </w:p>
        </w:tc>
      </w:tr>
      <w:tr w:rsidR="00383C17" w:rsidRPr="005277BD" w14:paraId="03DD3985" w14:textId="77777777" w:rsidTr="00FC16C8">
        <w:tc>
          <w:tcPr>
            <w:tcW w:w="2001" w:type="dxa"/>
            <w:shd w:val="clear" w:color="auto" w:fill="DBDBDB"/>
          </w:tcPr>
          <w:p w14:paraId="7A2FD56F"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81BF6F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ABD7B20" w14:textId="77777777" w:rsidTr="00FC16C8">
        <w:tc>
          <w:tcPr>
            <w:tcW w:w="2001" w:type="dxa"/>
            <w:shd w:val="clear" w:color="auto" w:fill="DBDBDB"/>
          </w:tcPr>
          <w:p w14:paraId="58F45F1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1F18D1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CU-22</w:t>
            </w:r>
          </w:p>
        </w:tc>
      </w:tr>
      <w:tr w:rsidR="00383C17" w:rsidRPr="005277BD" w14:paraId="149E65B5" w14:textId="77777777" w:rsidTr="00FC16C8">
        <w:tc>
          <w:tcPr>
            <w:tcW w:w="2001" w:type="dxa"/>
            <w:shd w:val="clear" w:color="auto" w:fill="DBDBDB"/>
          </w:tcPr>
          <w:p w14:paraId="72294C1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55839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ES-22.1, ES-22.2</w:t>
            </w:r>
          </w:p>
        </w:tc>
      </w:tr>
    </w:tbl>
    <w:p w14:paraId="1BB082F5" w14:textId="77777777" w:rsidR="00383C17" w:rsidRDefault="00383C17" w:rsidP="00383C17">
      <w:pPr>
        <w:ind w:left="993"/>
        <w:jc w:val="center"/>
        <w:rPr>
          <w:rFonts w:ascii="Calibri" w:hAnsi="Calibri" w:cs="Book Antiqua"/>
          <w:i/>
          <w:color w:val="000000" w:themeColor="text1"/>
        </w:rPr>
      </w:pPr>
    </w:p>
    <w:p w14:paraId="5D9CBF4D" w14:textId="77777777" w:rsidR="00383C17" w:rsidRDefault="00383C17" w:rsidP="00383C17">
      <w:pPr>
        <w:ind w:left="993"/>
        <w:jc w:val="center"/>
        <w:rPr>
          <w:rFonts w:ascii="Calibri" w:hAnsi="Calibri" w:cs="Book Antiqua"/>
          <w:i/>
          <w:color w:val="000000" w:themeColor="text1"/>
        </w:rPr>
      </w:pPr>
    </w:p>
    <w:p w14:paraId="6163E60E" w14:textId="77777777" w:rsidR="00383C17" w:rsidRDefault="00383C17" w:rsidP="00383C17">
      <w:pPr>
        <w:ind w:left="993"/>
        <w:jc w:val="center"/>
        <w:rPr>
          <w:rFonts w:ascii="Calibri" w:hAnsi="Calibri" w:cs="Book Antiqua"/>
          <w:i/>
          <w:color w:val="000000" w:themeColor="text1"/>
        </w:rPr>
      </w:pPr>
    </w:p>
    <w:p w14:paraId="507D954E" w14:textId="77777777" w:rsidR="00383C17" w:rsidRDefault="00383C17" w:rsidP="00383C17">
      <w:pPr>
        <w:ind w:left="993"/>
        <w:jc w:val="center"/>
        <w:rPr>
          <w:rFonts w:ascii="Calibri" w:hAnsi="Calibri" w:cs="Book Antiqua"/>
          <w:i/>
          <w:color w:val="000000" w:themeColor="text1"/>
        </w:rPr>
      </w:pPr>
    </w:p>
    <w:p w14:paraId="7CD5B297" w14:textId="77777777" w:rsidR="00383C17" w:rsidRDefault="00383C17" w:rsidP="00383C17">
      <w:pPr>
        <w:ind w:left="993"/>
        <w:jc w:val="center"/>
        <w:rPr>
          <w:rFonts w:ascii="Calibri" w:hAnsi="Calibri" w:cs="Book Antiqua"/>
          <w:i/>
          <w:color w:val="000000" w:themeColor="text1"/>
        </w:rPr>
      </w:pPr>
    </w:p>
    <w:p w14:paraId="2D314238" w14:textId="77777777" w:rsidR="00383C17" w:rsidRDefault="00383C17" w:rsidP="00383C17">
      <w:pPr>
        <w:ind w:left="993"/>
        <w:jc w:val="center"/>
        <w:rPr>
          <w:rFonts w:ascii="Calibri" w:hAnsi="Calibri" w:cs="Book Antiqua"/>
          <w:i/>
          <w:color w:val="000000" w:themeColor="text1"/>
        </w:rPr>
      </w:pPr>
    </w:p>
    <w:p w14:paraId="55C61F75"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84864" behindDoc="0" locked="0" layoutInCell="1" allowOverlap="1" wp14:anchorId="26DE9200" wp14:editId="4393C498">
            <wp:simplePos x="0" y="0"/>
            <wp:positionH relativeFrom="column">
              <wp:posOffset>1197610</wp:posOffset>
            </wp:positionH>
            <wp:positionV relativeFrom="paragraph">
              <wp:posOffset>34925</wp:posOffset>
            </wp:positionV>
            <wp:extent cx="4067175" cy="2955290"/>
            <wp:effectExtent l="0" t="0" r="9525" b="0"/>
            <wp:wrapSquare wrapText="bothSides"/>
            <wp:docPr id="1333556237" name="Imagen 13335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67175" cy="2955290"/>
                    </a:xfrm>
                    <a:prstGeom prst="rect">
                      <a:avLst/>
                    </a:prstGeom>
                  </pic:spPr>
                </pic:pic>
              </a:graphicData>
            </a:graphic>
            <wp14:sizeRelH relativeFrom="page">
              <wp14:pctWidth>0</wp14:pctWidth>
            </wp14:sizeRelH>
            <wp14:sizeRelV relativeFrom="page">
              <wp14:pctHeight>0</wp14:pctHeight>
            </wp14:sizeRelV>
          </wp:anchor>
        </w:drawing>
      </w:r>
    </w:p>
    <w:p w14:paraId="2CB19F6D" w14:textId="77777777" w:rsidR="00383C17" w:rsidRDefault="00383C17" w:rsidP="00383C17">
      <w:pPr>
        <w:ind w:left="993"/>
        <w:jc w:val="center"/>
        <w:rPr>
          <w:rFonts w:ascii="Calibri" w:hAnsi="Calibri" w:cs="Book Antiqua"/>
          <w:i/>
          <w:color w:val="000000" w:themeColor="text1"/>
        </w:rPr>
      </w:pPr>
    </w:p>
    <w:p w14:paraId="353DDCDC" w14:textId="77777777" w:rsidR="00383C17" w:rsidRDefault="00383C17" w:rsidP="00383C17">
      <w:pPr>
        <w:ind w:left="993"/>
        <w:jc w:val="center"/>
        <w:rPr>
          <w:rFonts w:ascii="Calibri" w:hAnsi="Calibri" w:cs="Book Antiqua"/>
          <w:i/>
          <w:color w:val="000000" w:themeColor="text1"/>
        </w:rPr>
      </w:pPr>
    </w:p>
    <w:p w14:paraId="214EA99B" w14:textId="77777777" w:rsidR="00383C17" w:rsidRDefault="00383C17" w:rsidP="00383C17">
      <w:pPr>
        <w:ind w:left="993"/>
        <w:jc w:val="center"/>
        <w:rPr>
          <w:rFonts w:ascii="Calibri" w:hAnsi="Calibri" w:cs="Book Antiqua"/>
          <w:i/>
          <w:color w:val="000000" w:themeColor="text1"/>
        </w:rPr>
      </w:pPr>
    </w:p>
    <w:p w14:paraId="61CD764C" w14:textId="77777777" w:rsidR="00383C17" w:rsidRDefault="00383C17" w:rsidP="00383C17">
      <w:pPr>
        <w:ind w:left="993"/>
        <w:jc w:val="center"/>
        <w:rPr>
          <w:rFonts w:ascii="Calibri" w:hAnsi="Calibri" w:cs="Book Antiqua"/>
          <w:i/>
          <w:color w:val="000000" w:themeColor="text1"/>
        </w:rPr>
      </w:pPr>
    </w:p>
    <w:p w14:paraId="22403D65" w14:textId="77777777" w:rsidR="00383C17" w:rsidRDefault="00383C17" w:rsidP="00383C17">
      <w:pPr>
        <w:ind w:left="993"/>
        <w:jc w:val="center"/>
        <w:rPr>
          <w:rFonts w:ascii="Calibri" w:hAnsi="Calibri" w:cs="Book Antiqua"/>
          <w:i/>
          <w:color w:val="000000" w:themeColor="text1"/>
        </w:rPr>
      </w:pPr>
    </w:p>
    <w:p w14:paraId="158001DE" w14:textId="77777777" w:rsidR="00383C17" w:rsidRDefault="00383C17" w:rsidP="00383C17">
      <w:pPr>
        <w:ind w:left="993"/>
        <w:jc w:val="center"/>
        <w:rPr>
          <w:rFonts w:ascii="Calibri" w:hAnsi="Calibri" w:cs="Book Antiqua"/>
          <w:i/>
          <w:color w:val="000000" w:themeColor="text1"/>
        </w:rPr>
      </w:pPr>
    </w:p>
    <w:p w14:paraId="6AD461A3" w14:textId="77777777" w:rsidR="00383C17" w:rsidRDefault="00383C17" w:rsidP="00383C17">
      <w:pPr>
        <w:ind w:left="993"/>
        <w:jc w:val="center"/>
        <w:rPr>
          <w:rFonts w:ascii="Calibri" w:hAnsi="Calibri" w:cs="Book Antiqua"/>
          <w:i/>
          <w:color w:val="000000" w:themeColor="text1"/>
        </w:rPr>
      </w:pPr>
    </w:p>
    <w:p w14:paraId="70B288B2" w14:textId="77777777" w:rsidR="00383C17" w:rsidRDefault="00383C17" w:rsidP="00383C17">
      <w:pPr>
        <w:ind w:left="993"/>
        <w:jc w:val="center"/>
        <w:rPr>
          <w:rFonts w:ascii="Calibri" w:hAnsi="Calibri" w:cs="Book Antiqua"/>
          <w:i/>
          <w:color w:val="000000" w:themeColor="text1"/>
        </w:rPr>
      </w:pPr>
    </w:p>
    <w:p w14:paraId="0C3316D1" w14:textId="77777777" w:rsidR="00383C17" w:rsidRDefault="00383C17" w:rsidP="00383C17">
      <w:pPr>
        <w:ind w:left="993"/>
        <w:jc w:val="center"/>
        <w:rPr>
          <w:rFonts w:ascii="Calibri" w:hAnsi="Calibri" w:cs="Book Antiqua"/>
          <w:i/>
          <w:color w:val="000000" w:themeColor="text1"/>
        </w:rPr>
      </w:pPr>
    </w:p>
    <w:p w14:paraId="1EFF1709" w14:textId="77777777" w:rsidR="00383C17" w:rsidRDefault="00383C17" w:rsidP="00383C17">
      <w:pPr>
        <w:ind w:left="993"/>
        <w:jc w:val="center"/>
        <w:rPr>
          <w:rFonts w:ascii="Calibri" w:hAnsi="Calibri" w:cs="Book Antiqua"/>
          <w:i/>
          <w:color w:val="000000" w:themeColor="text1"/>
        </w:rPr>
      </w:pPr>
    </w:p>
    <w:p w14:paraId="3B237635" w14:textId="77777777" w:rsidR="00383C17" w:rsidRDefault="00383C17" w:rsidP="00383C17">
      <w:pPr>
        <w:ind w:left="993"/>
        <w:jc w:val="center"/>
        <w:rPr>
          <w:rFonts w:ascii="Calibri" w:hAnsi="Calibri" w:cs="Book Antiqua"/>
          <w:i/>
          <w:color w:val="000000" w:themeColor="text1"/>
        </w:rPr>
      </w:pPr>
    </w:p>
    <w:p w14:paraId="5A7AA319" w14:textId="77777777" w:rsidR="00383C17" w:rsidRDefault="00383C17" w:rsidP="00383C17">
      <w:pPr>
        <w:ind w:left="993"/>
        <w:jc w:val="center"/>
        <w:rPr>
          <w:rFonts w:ascii="Calibri" w:hAnsi="Calibri" w:cs="Book Antiqua"/>
          <w:i/>
          <w:color w:val="000000" w:themeColor="text1"/>
        </w:rPr>
      </w:pPr>
    </w:p>
    <w:p w14:paraId="2DCFD9BD" w14:textId="77777777" w:rsidR="00383C17" w:rsidRDefault="00383C17" w:rsidP="00383C17">
      <w:pPr>
        <w:ind w:left="993"/>
        <w:jc w:val="center"/>
        <w:rPr>
          <w:rFonts w:ascii="Calibri" w:hAnsi="Calibri" w:cs="Book Antiqua"/>
          <w:i/>
          <w:color w:val="000000" w:themeColor="text1"/>
        </w:rPr>
      </w:pPr>
    </w:p>
    <w:p w14:paraId="19E0F178" w14:textId="77777777" w:rsidR="00383C17" w:rsidRDefault="00383C17" w:rsidP="00383C17">
      <w:pPr>
        <w:ind w:left="993"/>
        <w:jc w:val="center"/>
        <w:rPr>
          <w:rFonts w:ascii="Calibri" w:hAnsi="Calibri" w:cs="Book Antiqua"/>
          <w:i/>
          <w:color w:val="000000" w:themeColor="text1"/>
        </w:rPr>
      </w:pPr>
    </w:p>
    <w:p w14:paraId="659C38D8" w14:textId="77777777" w:rsidR="00383C17" w:rsidRDefault="00383C17" w:rsidP="00383C17">
      <w:pPr>
        <w:ind w:left="993"/>
        <w:jc w:val="center"/>
        <w:rPr>
          <w:rFonts w:ascii="Calibri" w:hAnsi="Calibri" w:cs="Book Antiqua"/>
          <w:i/>
          <w:color w:val="000000" w:themeColor="text1"/>
        </w:rPr>
      </w:pPr>
    </w:p>
    <w:p w14:paraId="353DB5C6" w14:textId="77777777" w:rsidR="00383C17" w:rsidRDefault="00383C17" w:rsidP="00383C17">
      <w:pPr>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486A88" w14:textId="77777777" w:rsidTr="00FC16C8">
        <w:tc>
          <w:tcPr>
            <w:tcW w:w="2001" w:type="dxa"/>
            <w:shd w:val="clear" w:color="auto" w:fill="DBDBDB"/>
          </w:tcPr>
          <w:p w14:paraId="1B7337B6"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2CFF3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DG-23</w:t>
            </w:r>
            <w:r w:rsidRPr="005277BD">
              <w:rPr>
                <w:rFonts w:ascii="Calibri" w:hAnsi="Calibri" w:cs="Book Antiqua"/>
                <w:i/>
                <w:color w:val="000000" w:themeColor="text1"/>
              </w:rPr>
              <w:t xml:space="preserve">  </w:t>
            </w:r>
          </w:p>
        </w:tc>
      </w:tr>
      <w:tr w:rsidR="00383C17" w:rsidRPr="005277BD" w14:paraId="35A89D31" w14:textId="77777777" w:rsidTr="00FC16C8">
        <w:tc>
          <w:tcPr>
            <w:tcW w:w="2001" w:type="dxa"/>
            <w:shd w:val="clear" w:color="auto" w:fill="DBDBDB"/>
          </w:tcPr>
          <w:p w14:paraId="682B8CB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9C13F5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Bibliotecario</w:t>
            </w:r>
          </w:p>
        </w:tc>
      </w:tr>
      <w:tr w:rsidR="00383C17" w:rsidRPr="005277BD" w14:paraId="49CD10F4" w14:textId="77777777" w:rsidTr="00FC16C8">
        <w:tc>
          <w:tcPr>
            <w:tcW w:w="2001" w:type="dxa"/>
            <w:shd w:val="clear" w:color="auto" w:fill="DBDBDB"/>
          </w:tcPr>
          <w:p w14:paraId="20A32271"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D6D01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19FB440E" w14:textId="77777777" w:rsidTr="00FC16C8">
        <w:tc>
          <w:tcPr>
            <w:tcW w:w="2001" w:type="dxa"/>
            <w:shd w:val="clear" w:color="auto" w:fill="DBDBDB"/>
          </w:tcPr>
          <w:p w14:paraId="5B104F4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BBF6E6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CU-23</w:t>
            </w:r>
          </w:p>
        </w:tc>
      </w:tr>
      <w:tr w:rsidR="00383C17" w:rsidRPr="005277BD" w14:paraId="2FFB14DE" w14:textId="77777777" w:rsidTr="00FC16C8">
        <w:tc>
          <w:tcPr>
            <w:tcW w:w="2001" w:type="dxa"/>
            <w:shd w:val="clear" w:color="auto" w:fill="DBDBDB"/>
          </w:tcPr>
          <w:p w14:paraId="576E90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7A56A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ES-23.1, ES-23.2</w:t>
            </w:r>
          </w:p>
        </w:tc>
      </w:tr>
    </w:tbl>
    <w:p w14:paraId="4E5C5932" w14:textId="77777777" w:rsidR="00383C17" w:rsidRDefault="00383C17" w:rsidP="00383C17">
      <w:pPr>
        <w:ind w:left="993"/>
        <w:jc w:val="center"/>
        <w:rPr>
          <w:rFonts w:ascii="Calibri" w:hAnsi="Calibri" w:cs="Book Antiqua"/>
          <w:i/>
          <w:color w:val="000000" w:themeColor="text1"/>
        </w:rPr>
      </w:pPr>
    </w:p>
    <w:p w14:paraId="47D6B71E" w14:textId="77777777" w:rsidR="00383C17" w:rsidRDefault="00383C17" w:rsidP="00383C17">
      <w:pPr>
        <w:ind w:left="993"/>
        <w:jc w:val="center"/>
        <w:rPr>
          <w:rFonts w:ascii="Calibri" w:hAnsi="Calibri" w:cs="Book Antiqua"/>
          <w:i/>
          <w:color w:val="000000" w:themeColor="text1"/>
        </w:rPr>
      </w:pPr>
    </w:p>
    <w:p w14:paraId="133BDF94" w14:textId="77777777" w:rsidR="00383C17" w:rsidRDefault="00383C17" w:rsidP="00383C17">
      <w:pPr>
        <w:ind w:left="993"/>
        <w:jc w:val="center"/>
        <w:rPr>
          <w:rFonts w:ascii="Calibri" w:hAnsi="Calibri" w:cs="Book Antiqua"/>
          <w:i/>
          <w:color w:val="000000" w:themeColor="text1"/>
        </w:rPr>
      </w:pPr>
    </w:p>
    <w:p w14:paraId="7AFCF6E5" w14:textId="77777777" w:rsidR="00383C17" w:rsidRDefault="00383C17" w:rsidP="00383C17">
      <w:pPr>
        <w:ind w:left="993"/>
        <w:jc w:val="center"/>
        <w:rPr>
          <w:rFonts w:ascii="Calibri" w:hAnsi="Calibri" w:cs="Book Antiqua"/>
          <w:i/>
          <w:color w:val="000000" w:themeColor="text1"/>
        </w:rPr>
      </w:pPr>
    </w:p>
    <w:p w14:paraId="5598AFFE" w14:textId="77777777" w:rsidR="00383C17" w:rsidRDefault="00383C17" w:rsidP="00383C17">
      <w:pPr>
        <w:ind w:left="993"/>
        <w:jc w:val="center"/>
        <w:rPr>
          <w:rFonts w:ascii="Calibri" w:hAnsi="Calibri" w:cs="Book Antiqua"/>
          <w:i/>
          <w:color w:val="000000" w:themeColor="text1"/>
        </w:rPr>
      </w:pPr>
    </w:p>
    <w:p w14:paraId="5DA48667" w14:textId="77777777" w:rsidR="00383C17" w:rsidRDefault="00383C17" w:rsidP="00383C17">
      <w:pPr>
        <w:ind w:left="993"/>
        <w:jc w:val="center"/>
        <w:rPr>
          <w:rFonts w:ascii="Calibri" w:hAnsi="Calibri" w:cs="Book Antiqua"/>
          <w:i/>
          <w:color w:val="000000" w:themeColor="text1"/>
        </w:rPr>
      </w:pPr>
    </w:p>
    <w:p w14:paraId="0BC5032D" w14:textId="77777777" w:rsidR="00383C17" w:rsidRDefault="00383C17" w:rsidP="00383C17">
      <w:pPr>
        <w:ind w:left="993"/>
        <w:jc w:val="center"/>
        <w:rPr>
          <w:rFonts w:ascii="Calibri" w:hAnsi="Calibri" w:cs="Book Antiqua"/>
          <w:i/>
          <w:color w:val="000000" w:themeColor="text1"/>
        </w:rPr>
      </w:pPr>
    </w:p>
    <w:p w14:paraId="20177C1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16E9D6B6" wp14:editId="23DEAF47">
            <wp:extent cx="3714750" cy="2775388"/>
            <wp:effectExtent l="0" t="0" r="0" b="6350"/>
            <wp:docPr id="1333556238" name="Imagen 133355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4750" cy="2775388"/>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2C37D40" w14:textId="77777777" w:rsidTr="00FC16C8">
        <w:tc>
          <w:tcPr>
            <w:tcW w:w="2001" w:type="dxa"/>
            <w:shd w:val="clear" w:color="auto" w:fill="DBDBDB"/>
          </w:tcPr>
          <w:p w14:paraId="40002E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1FD7021"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DG-24</w:t>
            </w:r>
            <w:r w:rsidRPr="005277BD">
              <w:rPr>
                <w:rFonts w:ascii="Calibri" w:hAnsi="Calibri" w:cs="Book Antiqua"/>
                <w:i/>
                <w:color w:val="000000" w:themeColor="text1"/>
              </w:rPr>
              <w:t xml:space="preserve">  </w:t>
            </w:r>
          </w:p>
        </w:tc>
      </w:tr>
      <w:tr w:rsidR="00383C17" w:rsidRPr="005277BD" w14:paraId="6B223A97" w14:textId="77777777" w:rsidTr="00FC16C8">
        <w:tc>
          <w:tcPr>
            <w:tcW w:w="2001" w:type="dxa"/>
            <w:shd w:val="clear" w:color="auto" w:fill="DBDBDB"/>
          </w:tcPr>
          <w:p w14:paraId="30A8E33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A2226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Cubículo</w:t>
            </w:r>
          </w:p>
        </w:tc>
      </w:tr>
      <w:tr w:rsidR="00383C17" w:rsidRPr="005277BD" w14:paraId="7D3A629F" w14:textId="77777777" w:rsidTr="00FC16C8">
        <w:tc>
          <w:tcPr>
            <w:tcW w:w="2001" w:type="dxa"/>
            <w:shd w:val="clear" w:color="auto" w:fill="DBDBDB"/>
          </w:tcPr>
          <w:p w14:paraId="1B2EAECA"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8F43FA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44C866D5" w14:textId="77777777" w:rsidTr="00FC16C8">
        <w:tc>
          <w:tcPr>
            <w:tcW w:w="2001" w:type="dxa"/>
            <w:shd w:val="clear" w:color="auto" w:fill="DBDBDB"/>
          </w:tcPr>
          <w:p w14:paraId="43E66B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CU asociados:</w:t>
            </w:r>
          </w:p>
        </w:tc>
        <w:tc>
          <w:tcPr>
            <w:tcW w:w="5087" w:type="dxa"/>
          </w:tcPr>
          <w:p w14:paraId="79A833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CU-24</w:t>
            </w:r>
          </w:p>
        </w:tc>
      </w:tr>
      <w:tr w:rsidR="00383C17" w:rsidRPr="005277BD" w14:paraId="2EC60F99" w14:textId="77777777" w:rsidTr="00FC16C8">
        <w:tc>
          <w:tcPr>
            <w:tcW w:w="2001" w:type="dxa"/>
            <w:shd w:val="clear" w:color="auto" w:fill="DBDBDB"/>
          </w:tcPr>
          <w:p w14:paraId="571DDB9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F7ECE8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ES-24.1, ES-24.2</w:t>
            </w:r>
          </w:p>
        </w:tc>
      </w:tr>
    </w:tbl>
    <w:p w14:paraId="7F513266" w14:textId="77777777" w:rsidR="00383C17" w:rsidRDefault="00383C17" w:rsidP="00383C17">
      <w:pPr>
        <w:ind w:left="993"/>
        <w:jc w:val="center"/>
        <w:rPr>
          <w:rFonts w:ascii="Calibri" w:hAnsi="Calibri" w:cs="Book Antiqua"/>
          <w:i/>
          <w:color w:val="000000" w:themeColor="text1"/>
        </w:rPr>
      </w:pPr>
    </w:p>
    <w:p w14:paraId="690780BE" w14:textId="77777777" w:rsidR="00383C17" w:rsidRDefault="00383C17" w:rsidP="00383C17">
      <w:pPr>
        <w:ind w:left="993"/>
        <w:jc w:val="center"/>
        <w:rPr>
          <w:rFonts w:ascii="Calibri" w:hAnsi="Calibri" w:cs="Book Antiqua"/>
          <w:i/>
          <w:color w:val="000000" w:themeColor="text1"/>
        </w:rPr>
      </w:pPr>
    </w:p>
    <w:p w14:paraId="5FE2E571" w14:textId="77777777" w:rsidR="00383C17" w:rsidRDefault="00383C17" w:rsidP="00383C17">
      <w:pPr>
        <w:ind w:left="993"/>
        <w:jc w:val="center"/>
        <w:rPr>
          <w:rFonts w:ascii="Calibri" w:hAnsi="Calibri" w:cs="Book Antiqua"/>
          <w:i/>
          <w:color w:val="000000" w:themeColor="text1"/>
        </w:rPr>
      </w:pPr>
    </w:p>
    <w:p w14:paraId="1E8919E3" w14:textId="77777777" w:rsidR="00383C17" w:rsidRDefault="00383C17" w:rsidP="00383C17">
      <w:pPr>
        <w:ind w:left="993"/>
        <w:jc w:val="center"/>
        <w:rPr>
          <w:rFonts w:ascii="Calibri" w:hAnsi="Calibri" w:cs="Book Antiqua"/>
          <w:i/>
          <w:color w:val="000000" w:themeColor="text1"/>
        </w:rPr>
      </w:pPr>
    </w:p>
    <w:p w14:paraId="0CB2DA48" w14:textId="77777777" w:rsidR="00383C17" w:rsidRDefault="00383C17" w:rsidP="00383C17">
      <w:pPr>
        <w:ind w:left="993"/>
        <w:jc w:val="center"/>
        <w:rPr>
          <w:rFonts w:ascii="Calibri" w:hAnsi="Calibri" w:cs="Book Antiqua"/>
          <w:i/>
          <w:color w:val="000000" w:themeColor="text1"/>
        </w:rPr>
      </w:pPr>
    </w:p>
    <w:p w14:paraId="446CB434" w14:textId="77777777" w:rsidR="00383C17" w:rsidRDefault="00383C17" w:rsidP="00383C17">
      <w:pPr>
        <w:ind w:left="993"/>
        <w:jc w:val="center"/>
        <w:rPr>
          <w:rFonts w:ascii="Calibri" w:hAnsi="Calibri" w:cs="Book Antiqua"/>
          <w:i/>
          <w:color w:val="000000" w:themeColor="text1"/>
        </w:rPr>
      </w:pPr>
    </w:p>
    <w:p w14:paraId="194A03A3" w14:textId="77777777" w:rsidR="00383C17" w:rsidRDefault="00383C17" w:rsidP="00383C17">
      <w:pPr>
        <w:ind w:left="993"/>
        <w:jc w:val="center"/>
        <w:rPr>
          <w:rFonts w:ascii="Calibri" w:hAnsi="Calibri" w:cs="Book Antiqua"/>
          <w:i/>
          <w:color w:val="000000" w:themeColor="text1"/>
        </w:rPr>
      </w:pPr>
    </w:p>
    <w:p w14:paraId="477A486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0F7023F" wp14:editId="0F1E015B">
            <wp:extent cx="4162425" cy="3059226"/>
            <wp:effectExtent l="0" t="0" r="0" b="8255"/>
            <wp:docPr id="1333556239" name="Imagen 133355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62425" cy="3059226"/>
                    </a:xfrm>
                    <a:prstGeom prst="rect">
                      <a:avLst/>
                    </a:prstGeom>
                  </pic:spPr>
                </pic:pic>
              </a:graphicData>
            </a:graphic>
          </wp:inline>
        </w:drawing>
      </w:r>
    </w:p>
    <w:p w14:paraId="39385622"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3F987D" w14:textId="77777777" w:rsidTr="00FC16C8">
        <w:tc>
          <w:tcPr>
            <w:tcW w:w="2001" w:type="dxa"/>
            <w:shd w:val="clear" w:color="auto" w:fill="DBDBDB"/>
          </w:tcPr>
          <w:p w14:paraId="414D3177"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96F774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DG-25</w:t>
            </w:r>
            <w:r w:rsidRPr="005277BD">
              <w:rPr>
                <w:rFonts w:ascii="Calibri" w:hAnsi="Calibri" w:cs="Book Antiqua"/>
                <w:i/>
                <w:color w:val="000000" w:themeColor="text1"/>
              </w:rPr>
              <w:t xml:space="preserve">  </w:t>
            </w:r>
          </w:p>
        </w:tc>
      </w:tr>
      <w:tr w:rsidR="00383C17" w:rsidRPr="005277BD" w14:paraId="024DFFC8" w14:textId="77777777" w:rsidTr="00FC16C8">
        <w:tc>
          <w:tcPr>
            <w:tcW w:w="2001" w:type="dxa"/>
            <w:shd w:val="clear" w:color="auto" w:fill="DBDBDB"/>
          </w:tcPr>
          <w:p w14:paraId="26C9C80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60AAA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Libro</w:t>
            </w:r>
          </w:p>
        </w:tc>
      </w:tr>
      <w:tr w:rsidR="00383C17" w:rsidRPr="005277BD" w14:paraId="6E73C4CB" w14:textId="77777777" w:rsidTr="00FC16C8">
        <w:tc>
          <w:tcPr>
            <w:tcW w:w="2001" w:type="dxa"/>
            <w:shd w:val="clear" w:color="auto" w:fill="DBDBDB"/>
          </w:tcPr>
          <w:p w14:paraId="055A4FA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4AEBC1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73058A1A" w14:textId="77777777" w:rsidTr="00FC16C8">
        <w:tc>
          <w:tcPr>
            <w:tcW w:w="2001" w:type="dxa"/>
            <w:shd w:val="clear" w:color="auto" w:fill="DBDBDB"/>
          </w:tcPr>
          <w:p w14:paraId="6A51A5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935763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CU-25</w:t>
            </w:r>
          </w:p>
        </w:tc>
      </w:tr>
      <w:tr w:rsidR="00383C17" w:rsidRPr="005277BD" w14:paraId="685AF9D8" w14:textId="77777777" w:rsidTr="00FC16C8">
        <w:tc>
          <w:tcPr>
            <w:tcW w:w="2001" w:type="dxa"/>
            <w:shd w:val="clear" w:color="auto" w:fill="DBDBDB"/>
          </w:tcPr>
          <w:p w14:paraId="368FEB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A382E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ES-25.1, ES-25.2</w:t>
            </w:r>
          </w:p>
        </w:tc>
      </w:tr>
    </w:tbl>
    <w:p w14:paraId="052FCE48" w14:textId="77777777" w:rsidR="00383C17" w:rsidRDefault="00383C17" w:rsidP="00383C17">
      <w:pPr>
        <w:ind w:left="993"/>
        <w:jc w:val="center"/>
        <w:rPr>
          <w:rFonts w:ascii="Calibri" w:hAnsi="Calibri" w:cs="Book Antiqua"/>
          <w:i/>
          <w:color w:val="000000" w:themeColor="text1"/>
        </w:rPr>
      </w:pPr>
    </w:p>
    <w:p w14:paraId="16094878" w14:textId="77777777" w:rsidR="00383C17" w:rsidRDefault="00383C17" w:rsidP="00383C17">
      <w:pPr>
        <w:ind w:left="993"/>
        <w:jc w:val="center"/>
        <w:rPr>
          <w:rFonts w:ascii="Calibri" w:hAnsi="Calibri" w:cs="Book Antiqua"/>
          <w:i/>
          <w:color w:val="000000" w:themeColor="text1"/>
        </w:rPr>
      </w:pPr>
    </w:p>
    <w:p w14:paraId="7D2DF2CA" w14:textId="77777777" w:rsidR="00383C17" w:rsidRDefault="00383C17" w:rsidP="00383C17">
      <w:pPr>
        <w:ind w:left="993"/>
        <w:jc w:val="center"/>
        <w:rPr>
          <w:rFonts w:ascii="Calibri" w:hAnsi="Calibri" w:cs="Book Antiqua"/>
          <w:i/>
          <w:color w:val="000000" w:themeColor="text1"/>
        </w:rPr>
      </w:pPr>
    </w:p>
    <w:p w14:paraId="66C82F5C" w14:textId="77777777" w:rsidR="00383C17" w:rsidRDefault="00383C17" w:rsidP="00383C17">
      <w:pPr>
        <w:ind w:left="993"/>
        <w:jc w:val="center"/>
        <w:rPr>
          <w:rFonts w:ascii="Calibri" w:hAnsi="Calibri" w:cs="Book Antiqua"/>
          <w:i/>
          <w:color w:val="000000" w:themeColor="text1"/>
        </w:rPr>
      </w:pPr>
    </w:p>
    <w:p w14:paraId="28CDBF8E" w14:textId="77777777" w:rsidR="00383C17" w:rsidRDefault="00383C17" w:rsidP="00383C17">
      <w:pPr>
        <w:ind w:left="993"/>
        <w:jc w:val="center"/>
        <w:rPr>
          <w:rFonts w:ascii="Calibri" w:hAnsi="Calibri" w:cs="Book Antiqua"/>
          <w:i/>
          <w:color w:val="000000" w:themeColor="text1"/>
        </w:rPr>
      </w:pPr>
    </w:p>
    <w:p w14:paraId="783A69F9" w14:textId="77777777" w:rsidR="00383C17" w:rsidRDefault="00383C17" w:rsidP="00383C17">
      <w:pPr>
        <w:ind w:left="993"/>
        <w:jc w:val="center"/>
        <w:rPr>
          <w:rFonts w:ascii="Calibri" w:hAnsi="Calibri" w:cs="Book Antiqua"/>
          <w:i/>
          <w:color w:val="000000" w:themeColor="text1"/>
        </w:rPr>
      </w:pPr>
    </w:p>
    <w:p w14:paraId="740068EB" w14:textId="77777777" w:rsidR="00383C17" w:rsidRDefault="00383C17" w:rsidP="00383C17">
      <w:pPr>
        <w:ind w:left="993"/>
        <w:jc w:val="center"/>
        <w:rPr>
          <w:rFonts w:ascii="Calibri" w:hAnsi="Calibri" w:cs="Book Antiqua"/>
          <w:i/>
          <w:color w:val="000000" w:themeColor="text1"/>
        </w:rPr>
      </w:pPr>
    </w:p>
    <w:p w14:paraId="4EC5FC20" w14:textId="77777777" w:rsidR="00383C17" w:rsidRDefault="00383C17" w:rsidP="00383C17">
      <w:pPr>
        <w:ind w:left="993"/>
        <w:jc w:val="center"/>
        <w:rPr>
          <w:rFonts w:ascii="Calibri" w:hAnsi="Calibri" w:cs="Book Antiqua"/>
          <w:i/>
          <w:color w:val="000000" w:themeColor="text1"/>
        </w:rPr>
      </w:pPr>
    </w:p>
    <w:p w14:paraId="1C66421A" w14:textId="77777777" w:rsidR="00383C17" w:rsidRPr="00826713" w:rsidRDefault="00383C17" w:rsidP="00383C17">
      <w:pPr>
        <w:suppressAutoHyphens w:val="0"/>
        <w:jc w:val="center"/>
        <w:rPr>
          <w:lang w:val="es-EC" w:eastAsia="es-EC"/>
        </w:rPr>
      </w:pPr>
      <w:r>
        <w:rPr>
          <w:noProof/>
          <w:lang w:val="es-EC" w:eastAsia="es-EC"/>
        </w:rPr>
        <w:lastRenderedPageBreak/>
        <w:drawing>
          <wp:inline distT="0" distB="0" distL="0" distR="0" wp14:anchorId="0D26CB11" wp14:editId="2448F7D6">
            <wp:extent cx="5612130" cy="28517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851785"/>
                    </a:xfrm>
                    <a:prstGeom prst="rect">
                      <a:avLst/>
                    </a:prstGeom>
                  </pic:spPr>
                </pic:pic>
              </a:graphicData>
            </a:graphic>
          </wp:inline>
        </w:drawing>
      </w:r>
    </w:p>
    <w:p w14:paraId="1A029732"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F8455EB" w14:textId="77777777" w:rsidTr="00FC16C8">
        <w:tc>
          <w:tcPr>
            <w:tcW w:w="2001" w:type="dxa"/>
            <w:shd w:val="clear" w:color="auto" w:fill="DBDBDB"/>
          </w:tcPr>
          <w:p w14:paraId="706F120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13B7F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DG-26</w:t>
            </w:r>
            <w:r w:rsidRPr="005277BD">
              <w:rPr>
                <w:rFonts w:ascii="Calibri" w:hAnsi="Calibri" w:cs="Book Antiqua"/>
                <w:i/>
                <w:color w:val="000000" w:themeColor="text1"/>
              </w:rPr>
              <w:t xml:space="preserve">  </w:t>
            </w:r>
          </w:p>
        </w:tc>
      </w:tr>
      <w:tr w:rsidR="00383C17" w:rsidRPr="005277BD" w14:paraId="0E8CF465" w14:textId="77777777" w:rsidTr="00FC16C8">
        <w:tc>
          <w:tcPr>
            <w:tcW w:w="2001" w:type="dxa"/>
            <w:shd w:val="clear" w:color="auto" w:fill="DBDBDB"/>
          </w:tcPr>
          <w:p w14:paraId="52E0E93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95FE2D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Cancelar Reserva</w:t>
            </w:r>
          </w:p>
        </w:tc>
      </w:tr>
      <w:tr w:rsidR="00383C17" w:rsidRPr="005277BD" w14:paraId="30407C3A" w14:textId="77777777" w:rsidTr="00FC16C8">
        <w:tc>
          <w:tcPr>
            <w:tcW w:w="2001" w:type="dxa"/>
            <w:shd w:val="clear" w:color="auto" w:fill="DBDBDB"/>
          </w:tcPr>
          <w:p w14:paraId="50888E52"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1C8D2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RF-16</w:t>
            </w:r>
          </w:p>
        </w:tc>
      </w:tr>
      <w:tr w:rsidR="00383C17" w:rsidRPr="005277BD" w14:paraId="2D1AF0A6" w14:textId="77777777" w:rsidTr="00FC16C8">
        <w:tc>
          <w:tcPr>
            <w:tcW w:w="2001" w:type="dxa"/>
            <w:shd w:val="clear" w:color="auto" w:fill="DBDBDB"/>
          </w:tcPr>
          <w:p w14:paraId="34EA7CF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2C9A71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CU-26</w:t>
            </w:r>
          </w:p>
        </w:tc>
      </w:tr>
      <w:tr w:rsidR="00383C17" w:rsidRPr="005277BD" w14:paraId="0284592A" w14:textId="77777777" w:rsidTr="00FC16C8">
        <w:tc>
          <w:tcPr>
            <w:tcW w:w="2001" w:type="dxa"/>
            <w:shd w:val="clear" w:color="auto" w:fill="DBDBDB"/>
          </w:tcPr>
          <w:p w14:paraId="7D8ECFF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ACE2C3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ES-26.1, ES-26.2</w:t>
            </w:r>
          </w:p>
        </w:tc>
      </w:tr>
    </w:tbl>
    <w:p w14:paraId="2A5D3F81" w14:textId="77777777" w:rsidR="00383C17" w:rsidRDefault="00383C17" w:rsidP="00383C17">
      <w:pPr>
        <w:ind w:left="993"/>
        <w:jc w:val="center"/>
        <w:rPr>
          <w:rFonts w:ascii="Calibri" w:hAnsi="Calibri" w:cs="Book Antiqua"/>
          <w:i/>
          <w:color w:val="000000" w:themeColor="text1"/>
        </w:rPr>
      </w:pPr>
    </w:p>
    <w:p w14:paraId="565A07E3" w14:textId="77777777" w:rsidR="00383C17" w:rsidRDefault="00383C17" w:rsidP="00383C17">
      <w:pPr>
        <w:ind w:left="993"/>
        <w:jc w:val="center"/>
        <w:rPr>
          <w:rFonts w:ascii="Calibri" w:hAnsi="Calibri" w:cs="Book Antiqua"/>
          <w:i/>
          <w:color w:val="000000" w:themeColor="text1"/>
        </w:rPr>
      </w:pPr>
    </w:p>
    <w:p w14:paraId="56ED8002" w14:textId="77777777" w:rsidR="00383C17" w:rsidRDefault="00383C17" w:rsidP="00383C17">
      <w:pPr>
        <w:ind w:left="993"/>
        <w:jc w:val="center"/>
        <w:rPr>
          <w:rFonts w:ascii="Calibri" w:hAnsi="Calibri" w:cs="Book Antiqua"/>
          <w:i/>
          <w:color w:val="000000" w:themeColor="text1"/>
        </w:rPr>
      </w:pPr>
    </w:p>
    <w:p w14:paraId="70549FD2" w14:textId="77777777" w:rsidR="00383C17" w:rsidRDefault="00383C17" w:rsidP="00383C17">
      <w:pPr>
        <w:ind w:left="993"/>
        <w:jc w:val="center"/>
        <w:rPr>
          <w:rFonts w:ascii="Calibri" w:hAnsi="Calibri" w:cs="Book Antiqua"/>
          <w:i/>
          <w:color w:val="000000" w:themeColor="text1"/>
        </w:rPr>
      </w:pPr>
    </w:p>
    <w:p w14:paraId="798425FC" w14:textId="77777777" w:rsidR="00383C17" w:rsidRDefault="00383C17" w:rsidP="00383C17">
      <w:pPr>
        <w:ind w:left="993"/>
        <w:jc w:val="center"/>
        <w:rPr>
          <w:rFonts w:ascii="Calibri" w:hAnsi="Calibri" w:cs="Book Antiqua"/>
          <w:i/>
          <w:color w:val="000000" w:themeColor="text1"/>
        </w:rPr>
      </w:pPr>
    </w:p>
    <w:p w14:paraId="5DB2278F" w14:textId="77777777" w:rsidR="00383C17" w:rsidRDefault="00383C17" w:rsidP="00383C17">
      <w:pPr>
        <w:ind w:left="993"/>
        <w:jc w:val="center"/>
        <w:rPr>
          <w:rFonts w:ascii="Calibri" w:hAnsi="Calibri" w:cs="Book Antiqua"/>
          <w:i/>
          <w:color w:val="000000" w:themeColor="text1"/>
        </w:rPr>
      </w:pPr>
    </w:p>
    <w:p w14:paraId="16A49243" w14:textId="77777777" w:rsidR="00383C17" w:rsidRDefault="00383C17" w:rsidP="00383C17">
      <w:pPr>
        <w:ind w:left="993"/>
        <w:jc w:val="center"/>
        <w:rPr>
          <w:rFonts w:ascii="Calibri" w:hAnsi="Calibri" w:cs="Book Antiqua"/>
          <w:i/>
          <w:color w:val="000000" w:themeColor="text1"/>
        </w:rPr>
      </w:pPr>
    </w:p>
    <w:p w14:paraId="428BCABD" w14:textId="77777777" w:rsidR="00383C17" w:rsidRPr="00E74569" w:rsidRDefault="00383C17" w:rsidP="00383C17">
      <w:pPr>
        <w:pStyle w:val="NormalWeb"/>
        <w:jc w:val="center"/>
      </w:pPr>
      <w:r>
        <w:rPr>
          <w:noProof/>
          <w:lang w:val="es-EC" w:eastAsia="es-EC"/>
        </w:rPr>
        <w:drawing>
          <wp:inline distT="0" distB="0" distL="0" distR="0" wp14:anchorId="1E588A1C" wp14:editId="45B724F2">
            <wp:extent cx="5476875" cy="2881451"/>
            <wp:effectExtent l="0" t="0" r="0" b="0"/>
            <wp:docPr id="20" name="Imagen 20" descr="C:\Users\Jeremy\Downloads\DFD(NIVEL1)-PROYECTO-DA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DFD(NIVEL1)-PROYECTO-DAS-Page-2.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9000" t="43500" r="13243" b="17176"/>
                    <a:stretch/>
                  </pic:blipFill>
                  <pic:spPr bwMode="auto">
                    <a:xfrm>
                      <a:off x="0" y="0"/>
                      <a:ext cx="5476875" cy="2881451"/>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E6A297" w14:textId="77777777" w:rsidTr="00FC16C8">
        <w:tc>
          <w:tcPr>
            <w:tcW w:w="2001" w:type="dxa"/>
            <w:shd w:val="clear" w:color="auto" w:fill="DBDBDB"/>
          </w:tcPr>
          <w:p w14:paraId="07ED898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EC2DEB5"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DG-27</w:t>
            </w:r>
            <w:r w:rsidRPr="005277BD">
              <w:rPr>
                <w:rFonts w:ascii="Calibri" w:hAnsi="Calibri" w:cs="Book Antiqua"/>
                <w:i/>
                <w:color w:val="000000" w:themeColor="text1"/>
              </w:rPr>
              <w:t xml:space="preserve">  </w:t>
            </w:r>
          </w:p>
        </w:tc>
      </w:tr>
      <w:tr w:rsidR="00383C17" w:rsidRPr="005277BD" w14:paraId="5991A1AE" w14:textId="77777777" w:rsidTr="00FC16C8">
        <w:tc>
          <w:tcPr>
            <w:tcW w:w="2001" w:type="dxa"/>
            <w:shd w:val="clear" w:color="auto" w:fill="DBDBDB"/>
          </w:tcPr>
          <w:p w14:paraId="2EF856B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08239ED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Pagar Multa</w:t>
            </w:r>
          </w:p>
        </w:tc>
      </w:tr>
      <w:tr w:rsidR="00383C17" w:rsidRPr="005277BD" w14:paraId="1D3A2445" w14:textId="77777777" w:rsidTr="00FC16C8">
        <w:tc>
          <w:tcPr>
            <w:tcW w:w="2001" w:type="dxa"/>
            <w:shd w:val="clear" w:color="auto" w:fill="DBDBDB"/>
          </w:tcPr>
          <w:p w14:paraId="42F4688D"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lastRenderedPageBreak/>
              <w:t>Reqs</w:t>
            </w:r>
            <w:proofErr w:type="spellEnd"/>
            <w:r w:rsidRPr="005277BD">
              <w:rPr>
                <w:rFonts w:ascii="Calibri" w:hAnsi="Calibri" w:cs="Book Antiqua"/>
                <w:b/>
                <w:i/>
                <w:color w:val="000000" w:themeColor="text1"/>
              </w:rPr>
              <w:t>. asociados:</w:t>
            </w:r>
          </w:p>
        </w:tc>
        <w:tc>
          <w:tcPr>
            <w:tcW w:w="5087" w:type="dxa"/>
          </w:tcPr>
          <w:p w14:paraId="355BC8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115C74EA" w14:textId="77777777" w:rsidTr="00FC16C8">
        <w:tc>
          <w:tcPr>
            <w:tcW w:w="2001" w:type="dxa"/>
            <w:shd w:val="clear" w:color="auto" w:fill="DBDBDB"/>
          </w:tcPr>
          <w:p w14:paraId="5A8E31C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C194AE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CU-27</w:t>
            </w:r>
          </w:p>
        </w:tc>
      </w:tr>
      <w:tr w:rsidR="00383C17" w:rsidRPr="005277BD" w14:paraId="4D7F7AA5" w14:textId="77777777" w:rsidTr="00FC16C8">
        <w:tc>
          <w:tcPr>
            <w:tcW w:w="2001" w:type="dxa"/>
            <w:shd w:val="clear" w:color="auto" w:fill="DBDBDB"/>
          </w:tcPr>
          <w:p w14:paraId="22FDF06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2FD610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ES-27.1, ES-27.2</w:t>
            </w:r>
          </w:p>
        </w:tc>
      </w:tr>
    </w:tbl>
    <w:p w14:paraId="2E90DB85" w14:textId="77777777" w:rsidR="00383C17" w:rsidRDefault="00383C17" w:rsidP="00383C17">
      <w:pPr>
        <w:ind w:left="993"/>
        <w:jc w:val="center"/>
        <w:rPr>
          <w:rFonts w:ascii="Calibri" w:hAnsi="Calibri" w:cs="Book Antiqua"/>
          <w:i/>
          <w:color w:val="000000" w:themeColor="text1"/>
        </w:rPr>
      </w:pPr>
    </w:p>
    <w:p w14:paraId="0642440D" w14:textId="77777777" w:rsidR="00383C17" w:rsidRDefault="00383C17" w:rsidP="00383C17">
      <w:pPr>
        <w:ind w:left="993"/>
        <w:jc w:val="center"/>
        <w:rPr>
          <w:rFonts w:ascii="Calibri" w:hAnsi="Calibri" w:cs="Book Antiqua"/>
          <w:i/>
          <w:color w:val="000000" w:themeColor="text1"/>
        </w:rPr>
      </w:pPr>
    </w:p>
    <w:p w14:paraId="37396C2F" w14:textId="77777777" w:rsidR="00383C17" w:rsidRDefault="00383C17" w:rsidP="00383C17">
      <w:pPr>
        <w:ind w:left="993"/>
        <w:jc w:val="center"/>
        <w:rPr>
          <w:rFonts w:ascii="Calibri" w:hAnsi="Calibri" w:cs="Book Antiqua"/>
          <w:i/>
          <w:color w:val="000000" w:themeColor="text1"/>
        </w:rPr>
      </w:pPr>
    </w:p>
    <w:p w14:paraId="30F8092A" w14:textId="77777777" w:rsidR="00383C17" w:rsidRDefault="00383C17" w:rsidP="00383C17">
      <w:pPr>
        <w:ind w:left="993"/>
        <w:jc w:val="center"/>
        <w:rPr>
          <w:rFonts w:ascii="Calibri" w:hAnsi="Calibri" w:cs="Book Antiqua"/>
          <w:i/>
          <w:color w:val="000000" w:themeColor="text1"/>
        </w:rPr>
      </w:pPr>
    </w:p>
    <w:p w14:paraId="36844BAD" w14:textId="77777777" w:rsidR="00383C17" w:rsidRDefault="00383C17" w:rsidP="00383C17">
      <w:pPr>
        <w:ind w:left="993"/>
        <w:jc w:val="center"/>
        <w:rPr>
          <w:rFonts w:ascii="Calibri" w:hAnsi="Calibri" w:cs="Book Antiqua"/>
          <w:i/>
          <w:color w:val="000000" w:themeColor="text1"/>
        </w:rPr>
      </w:pPr>
    </w:p>
    <w:p w14:paraId="0C580743" w14:textId="77777777" w:rsidR="00383C17" w:rsidRDefault="00383C17" w:rsidP="00383C17">
      <w:pPr>
        <w:ind w:left="993"/>
        <w:jc w:val="center"/>
        <w:rPr>
          <w:rFonts w:ascii="Calibri" w:hAnsi="Calibri" w:cs="Book Antiqua"/>
          <w:i/>
          <w:color w:val="000000" w:themeColor="text1"/>
        </w:rPr>
      </w:pPr>
    </w:p>
    <w:p w14:paraId="281B5FE5" w14:textId="77777777" w:rsidR="00383C17" w:rsidRPr="00876D08" w:rsidRDefault="00383C17" w:rsidP="00383C17">
      <w:pPr>
        <w:pStyle w:val="NormalWeb"/>
        <w:jc w:val="center"/>
      </w:pPr>
      <w:r>
        <w:rPr>
          <w:noProof/>
          <w:lang w:val="es-EC" w:eastAsia="es-EC"/>
        </w:rPr>
        <w:drawing>
          <wp:inline distT="0" distB="0" distL="0" distR="0" wp14:anchorId="1E112A6A" wp14:editId="1394D776">
            <wp:extent cx="4953000" cy="2756170"/>
            <wp:effectExtent l="0" t="0" r="0" b="6350"/>
            <wp:docPr id="23" name="Imagen 23" descr="C:\Users\Jeremy\Downloads\DFD(NIVEL1)-PROYECTO-DAS-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Downloads\DFD(NIVEL1)-PROYECTO-DAS-Page-3.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34181" t="14000" r="10273" b="46000"/>
                    <a:stretch/>
                  </pic:blipFill>
                  <pic:spPr bwMode="auto">
                    <a:xfrm>
                      <a:off x="0" y="0"/>
                      <a:ext cx="4953000" cy="275617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AC6E23" w14:textId="77777777" w:rsidTr="00FC16C8">
        <w:tc>
          <w:tcPr>
            <w:tcW w:w="2001" w:type="dxa"/>
            <w:shd w:val="clear" w:color="auto" w:fill="DBDBDB"/>
          </w:tcPr>
          <w:p w14:paraId="3D3AA3C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DA96C4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DG-28</w:t>
            </w:r>
            <w:r w:rsidRPr="005277BD">
              <w:rPr>
                <w:rFonts w:ascii="Calibri" w:hAnsi="Calibri" w:cs="Book Antiqua"/>
                <w:i/>
                <w:color w:val="000000" w:themeColor="text1"/>
              </w:rPr>
              <w:t xml:space="preserve">  </w:t>
            </w:r>
          </w:p>
        </w:tc>
      </w:tr>
      <w:tr w:rsidR="00383C17" w:rsidRPr="005277BD" w14:paraId="37332461" w14:textId="77777777" w:rsidTr="00FC16C8">
        <w:tc>
          <w:tcPr>
            <w:tcW w:w="2001" w:type="dxa"/>
            <w:shd w:val="clear" w:color="auto" w:fill="DBDBDB"/>
          </w:tcPr>
          <w:p w14:paraId="6D09F5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22E59A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Recuperar Contraseña</w:t>
            </w:r>
          </w:p>
        </w:tc>
      </w:tr>
      <w:tr w:rsidR="00383C17" w:rsidRPr="005277BD" w14:paraId="68729D8E" w14:textId="77777777" w:rsidTr="00FC16C8">
        <w:tc>
          <w:tcPr>
            <w:tcW w:w="2001" w:type="dxa"/>
            <w:shd w:val="clear" w:color="auto" w:fill="DBDBDB"/>
          </w:tcPr>
          <w:p w14:paraId="4007719C"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89E356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7E26CE59" w14:textId="77777777" w:rsidTr="00FC16C8">
        <w:tc>
          <w:tcPr>
            <w:tcW w:w="2001" w:type="dxa"/>
            <w:shd w:val="clear" w:color="auto" w:fill="DBDBDB"/>
          </w:tcPr>
          <w:p w14:paraId="1013503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FF8281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CU-28</w:t>
            </w:r>
          </w:p>
        </w:tc>
      </w:tr>
      <w:tr w:rsidR="00383C17" w:rsidRPr="005277BD" w14:paraId="5EAC00C2" w14:textId="77777777" w:rsidTr="00FC16C8">
        <w:tc>
          <w:tcPr>
            <w:tcW w:w="2001" w:type="dxa"/>
            <w:shd w:val="clear" w:color="auto" w:fill="DBDBDB"/>
          </w:tcPr>
          <w:p w14:paraId="31C71DE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ED3CE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ES-28.1, ES-28.2</w:t>
            </w:r>
          </w:p>
        </w:tc>
      </w:tr>
    </w:tbl>
    <w:p w14:paraId="07A60ABD" w14:textId="77777777" w:rsidR="00383C17" w:rsidRDefault="00383C17" w:rsidP="00383C17">
      <w:pPr>
        <w:ind w:left="993"/>
        <w:jc w:val="center"/>
        <w:rPr>
          <w:rFonts w:ascii="Calibri" w:hAnsi="Calibri" w:cs="Book Antiqua"/>
          <w:i/>
          <w:color w:val="000000" w:themeColor="text1"/>
        </w:rPr>
      </w:pPr>
    </w:p>
    <w:p w14:paraId="07F6BC98" w14:textId="77777777" w:rsidR="00383C17" w:rsidRDefault="00383C17" w:rsidP="00383C17">
      <w:pPr>
        <w:ind w:left="993"/>
        <w:jc w:val="center"/>
        <w:rPr>
          <w:rFonts w:ascii="Calibri" w:hAnsi="Calibri" w:cs="Book Antiqua"/>
          <w:i/>
          <w:color w:val="000000" w:themeColor="text1"/>
        </w:rPr>
      </w:pPr>
    </w:p>
    <w:p w14:paraId="1FADD515" w14:textId="77777777" w:rsidR="00383C17" w:rsidRDefault="00383C17" w:rsidP="00383C17">
      <w:pPr>
        <w:ind w:left="993"/>
        <w:jc w:val="center"/>
        <w:rPr>
          <w:rFonts w:ascii="Calibri" w:hAnsi="Calibri" w:cs="Book Antiqua"/>
          <w:i/>
          <w:color w:val="000000" w:themeColor="text1"/>
        </w:rPr>
      </w:pPr>
    </w:p>
    <w:p w14:paraId="6AD45381" w14:textId="77777777" w:rsidR="00383C17" w:rsidRDefault="00383C17" w:rsidP="00383C17">
      <w:pPr>
        <w:ind w:left="993"/>
        <w:jc w:val="center"/>
        <w:rPr>
          <w:rFonts w:ascii="Calibri" w:hAnsi="Calibri" w:cs="Book Antiqua"/>
          <w:i/>
          <w:color w:val="000000" w:themeColor="text1"/>
        </w:rPr>
      </w:pPr>
    </w:p>
    <w:p w14:paraId="6E9463A3" w14:textId="77777777" w:rsidR="00383C17" w:rsidRDefault="00383C17" w:rsidP="00383C17">
      <w:pPr>
        <w:ind w:left="993"/>
        <w:jc w:val="center"/>
        <w:rPr>
          <w:rFonts w:ascii="Calibri" w:hAnsi="Calibri" w:cs="Book Antiqua"/>
          <w:i/>
          <w:color w:val="000000" w:themeColor="text1"/>
        </w:rPr>
      </w:pPr>
    </w:p>
    <w:p w14:paraId="4DBF5415" w14:textId="77777777" w:rsidR="00383C17" w:rsidRDefault="00383C17" w:rsidP="00383C17">
      <w:pPr>
        <w:ind w:left="993"/>
        <w:jc w:val="center"/>
        <w:rPr>
          <w:rFonts w:ascii="Calibri" w:hAnsi="Calibri" w:cs="Book Antiqua"/>
          <w:i/>
          <w:color w:val="000000" w:themeColor="text1"/>
        </w:rPr>
      </w:pPr>
    </w:p>
    <w:p w14:paraId="40098AD0" w14:textId="77777777" w:rsidR="00383C17" w:rsidRDefault="00383C17" w:rsidP="00383C17">
      <w:pPr>
        <w:ind w:left="993"/>
        <w:jc w:val="center"/>
        <w:rPr>
          <w:rFonts w:ascii="Calibri" w:hAnsi="Calibri" w:cs="Book Antiqua"/>
          <w:i/>
          <w:color w:val="000000" w:themeColor="text1"/>
        </w:rPr>
      </w:pPr>
    </w:p>
    <w:p w14:paraId="491F1797" w14:textId="77777777" w:rsidR="00383C17" w:rsidRDefault="00383C17" w:rsidP="00383C17">
      <w:pPr>
        <w:ind w:left="993"/>
        <w:jc w:val="center"/>
        <w:rPr>
          <w:rFonts w:ascii="Calibri" w:hAnsi="Calibri" w:cs="Book Antiqua"/>
          <w:i/>
          <w:color w:val="000000" w:themeColor="text1"/>
        </w:rPr>
      </w:pPr>
    </w:p>
    <w:p w14:paraId="48D8E761" w14:textId="77777777" w:rsidR="00383C17" w:rsidRPr="00913F4E" w:rsidRDefault="00383C17" w:rsidP="00383C17">
      <w:pPr>
        <w:suppressAutoHyphens w:val="0"/>
        <w:jc w:val="center"/>
        <w:rPr>
          <w:lang w:val="es-EC" w:eastAsia="es-EC"/>
        </w:rPr>
      </w:pPr>
      <w:r>
        <w:rPr>
          <w:noProof/>
          <w:lang w:val="es-EC" w:eastAsia="es-EC"/>
        </w:rPr>
        <w:drawing>
          <wp:inline distT="0" distB="0" distL="0" distR="0" wp14:anchorId="501A9120" wp14:editId="263E4880">
            <wp:extent cx="3848100" cy="2066925"/>
            <wp:effectExtent l="0" t="0" r="0" b="9525"/>
            <wp:docPr id="1333556226" name="Imagen 13335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48100" cy="2066925"/>
                    </a:xfrm>
                    <a:prstGeom prst="rect">
                      <a:avLst/>
                    </a:prstGeom>
                  </pic:spPr>
                </pic:pic>
              </a:graphicData>
            </a:graphic>
          </wp:inline>
        </w:drawing>
      </w:r>
    </w:p>
    <w:p w14:paraId="443140D1"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2DBEE1A" w14:textId="77777777" w:rsidTr="00FC16C8">
        <w:tc>
          <w:tcPr>
            <w:tcW w:w="2001" w:type="dxa"/>
            <w:shd w:val="clear" w:color="auto" w:fill="DBDBDB"/>
          </w:tcPr>
          <w:p w14:paraId="30905DD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D6C67E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DG-29</w:t>
            </w:r>
            <w:r w:rsidRPr="005277BD">
              <w:rPr>
                <w:rFonts w:ascii="Calibri" w:hAnsi="Calibri" w:cs="Book Antiqua"/>
                <w:i/>
                <w:color w:val="000000" w:themeColor="text1"/>
              </w:rPr>
              <w:t xml:space="preserve">  </w:t>
            </w:r>
          </w:p>
        </w:tc>
      </w:tr>
      <w:tr w:rsidR="00383C17" w:rsidRPr="005277BD" w14:paraId="4B1F0CDC" w14:textId="77777777" w:rsidTr="00FC16C8">
        <w:tc>
          <w:tcPr>
            <w:tcW w:w="2001" w:type="dxa"/>
            <w:shd w:val="clear" w:color="auto" w:fill="DBDBDB"/>
          </w:tcPr>
          <w:p w14:paraId="3A4A30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B3BAB1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Configurar Permisos</w:t>
            </w:r>
          </w:p>
        </w:tc>
      </w:tr>
      <w:tr w:rsidR="00383C17" w:rsidRPr="005277BD" w14:paraId="5370F44B" w14:textId="77777777" w:rsidTr="00FC16C8">
        <w:tc>
          <w:tcPr>
            <w:tcW w:w="2001" w:type="dxa"/>
            <w:shd w:val="clear" w:color="auto" w:fill="DBDBDB"/>
          </w:tcPr>
          <w:p w14:paraId="013D31A9"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3A6DC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RF-20</w:t>
            </w:r>
          </w:p>
        </w:tc>
      </w:tr>
      <w:tr w:rsidR="00383C17" w:rsidRPr="005277BD" w14:paraId="62212BF2" w14:textId="77777777" w:rsidTr="00FC16C8">
        <w:tc>
          <w:tcPr>
            <w:tcW w:w="2001" w:type="dxa"/>
            <w:shd w:val="clear" w:color="auto" w:fill="DBDBDB"/>
          </w:tcPr>
          <w:p w14:paraId="2F58CE7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CF51B3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CU-29</w:t>
            </w:r>
          </w:p>
        </w:tc>
      </w:tr>
      <w:tr w:rsidR="00383C17" w:rsidRPr="005277BD" w14:paraId="2111DDE5" w14:textId="77777777" w:rsidTr="00FC16C8">
        <w:tc>
          <w:tcPr>
            <w:tcW w:w="2001" w:type="dxa"/>
            <w:shd w:val="clear" w:color="auto" w:fill="DBDBDB"/>
          </w:tcPr>
          <w:p w14:paraId="2D9FDA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891165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ES29.1 –ES-29.2</w:t>
            </w:r>
          </w:p>
        </w:tc>
      </w:tr>
    </w:tbl>
    <w:p w14:paraId="457A6412" w14:textId="77777777" w:rsidR="00383C17" w:rsidRDefault="00383C17" w:rsidP="00383C17">
      <w:pPr>
        <w:ind w:left="993"/>
        <w:jc w:val="center"/>
        <w:rPr>
          <w:rFonts w:ascii="Calibri" w:hAnsi="Calibri" w:cs="Book Antiqua"/>
          <w:i/>
          <w:color w:val="000000" w:themeColor="text1"/>
        </w:rPr>
      </w:pPr>
    </w:p>
    <w:p w14:paraId="035DE421" w14:textId="77777777" w:rsidR="00383C17" w:rsidRDefault="00383C17" w:rsidP="00383C17">
      <w:pPr>
        <w:ind w:left="993"/>
        <w:jc w:val="center"/>
        <w:rPr>
          <w:rFonts w:ascii="Calibri" w:hAnsi="Calibri" w:cs="Book Antiqua"/>
          <w:i/>
          <w:color w:val="000000" w:themeColor="text1"/>
        </w:rPr>
      </w:pPr>
    </w:p>
    <w:p w14:paraId="44057472" w14:textId="77777777" w:rsidR="00383C17" w:rsidRDefault="00383C17" w:rsidP="00383C17">
      <w:pPr>
        <w:ind w:left="993"/>
        <w:jc w:val="center"/>
        <w:rPr>
          <w:rFonts w:ascii="Calibri" w:hAnsi="Calibri" w:cs="Book Antiqua"/>
          <w:i/>
          <w:color w:val="000000" w:themeColor="text1"/>
        </w:rPr>
      </w:pPr>
    </w:p>
    <w:p w14:paraId="20510492" w14:textId="77777777" w:rsidR="00383C17" w:rsidRDefault="00383C17" w:rsidP="00383C17">
      <w:pPr>
        <w:ind w:left="993"/>
        <w:jc w:val="center"/>
        <w:rPr>
          <w:rFonts w:ascii="Calibri" w:hAnsi="Calibri" w:cs="Book Antiqua"/>
          <w:i/>
          <w:color w:val="000000" w:themeColor="text1"/>
        </w:rPr>
      </w:pPr>
    </w:p>
    <w:p w14:paraId="5F290FA2" w14:textId="77777777" w:rsidR="00383C17" w:rsidRDefault="00383C17" w:rsidP="00383C17">
      <w:pPr>
        <w:ind w:left="993"/>
        <w:jc w:val="center"/>
        <w:rPr>
          <w:rFonts w:ascii="Calibri" w:hAnsi="Calibri" w:cs="Book Antiqua"/>
          <w:i/>
          <w:color w:val="000000" w:themeColor="text1"/>
        </w:rPr>
      </w:pPr>
    </w:p>
    <w:p w14:paraId="45499557" w14:textId="77777777" w:rsidR="00383C17" w:rsidRDefault="00383C17" w:rsidP="00383C17">
      <w:pPr>
        <w:ind w:left="993"/>
        <w:jc w:val="center"/>
        <w:rPr>
          <w:rFonts w:ascii="Calibri" w:hAnsi="Calibri" w:cs="Book Antiqua"/>
          <w:i/>
          <w:color w:val="000000" w:themeColor="text1"/>
        </w:rPr>
      </w:pPr>
    </w:p>
    <w:p w14:paraId="32F2FC21"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E70221A" wp14:editId="6ED923D9">
            <wp:extent cx="4286250" cy="2838450"/>
            <wp:effectExtent l="0" t="0" r="0" b="0"/>
            <wp:docPr id="1333556227" name="Imagen 1333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2838450"/>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4449B52" w14:textId="77777777" w:rsidTr="00FC16C8">
        <w:tc>
          <w:tcPr>
            <w:tcW w:w="2001" w:type="dxa"/>
            <w:shd w:val="clear" w:color="auto" w:fill="DBDBDB"/>
          </w:tcPr>
          <w:p w14:paraId="2EBF497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B714A8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DG-30</w:t>
            </w:r>
            <w:r w:rsidRPr="005277BD">
              <w:rPr>
                <w:rFonts w:ascii="Calibri" w:hAnsi="Calibri" w:cs="Book Antiqua"/>
                <w:i/>
                <w:color w:val="000000" w:themeColor="text1"/>
              </w:rPr>
              <w:t xml:space="preserve"> </w:t>
            </w:r>
          </w:p>
        </w:tc>
      </w:tr>
      <w:tr w:rsidR="00383C17" w:rsidRPr="005277BD" w14:paraId="50AC3020" w14:textId="77777777" w:rsidTr="00FC16C8">
        <w:tc>
          <w:tcPr>
            <w:tcW w:w="2001" w:type="dxa"/>
            <w:shd w:val="clear" w:color="auto" w:fill="DBDBDB"/>
          </w:tcPr>
          <w:p w14:paraId="17076BE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2C2A7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Libro</w:t>
            </w:r>
          </w:p>
        </w:tc>
      </w:tr>
      <w:tr w:rsidR="00383C17" w:rsidRPr="005277BD" w14:paraId="7DE9CA8C" w14:textId="77777777" w:rsidTr="00FC16C8">
        <w:tc>
          <w:tcPr>
            <w:tcW w:w="2001" w:type="dxa"/>
            <w:shd w:val="clear" w:color="auto" w:fill="DBDBDB"/>
          </w:tcPr>
          <w:p w14:paraId="78BF0E7E" w14:textId="77777777" w:rsidR="00383C17" w:rsidRPr="005277BD" w:rsidRDefault="00383C17" w:rsidP="00FC16C8">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9BF3E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RF-18</w:t>
            </w:r>
          </w:p>
        </w:tc>
      </w:tr>
      <w:tr w:rsidR="00383C17" w:rsidRPr="005277BD" w14:paraId="7E0E3A13" w14:textId="77777777" w:rsidTr="00FC16C8">
        <w:tc>
          <w:tcPr>
            <w:tcW w:w="2001" w:type="dxa"/>
            <w:shd w:val="clear" w:color="auto" w:fill="DBDBDB"/>
          </w:tcPr>
          <w:p w14:paraId="0D0C5BF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E2FE26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CU-30</w:t>
            </w:r>
          </w:p>
        </w:tc>
      </w:tr>
      <w:tr w:rsidR="00383C17" w:rsidRPr="005277BD" w14:paraId="190AD119" w14:textId="77777777" w:rsidTr="00FC16C8">
        <w:tc>
          <w:tcPr>
            <w:tcW w:w="2001" w:type="dxa"/>
            <w:shd w:val="clear" w:color="auto" w:fill="DBDBDB"/>
          </w:tcPr>
          <w:p w14:paraId="02D6D9E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7711A4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ES-30.1, ES-30.2</w:t>
            </w:r>
          </w:p>
        </w:tc>
      </w:tr>
    </w:tbl>
    <w:p w14:paraId="4F045D60" w14:textId="77777777" w:rsidR="00383C17" w:rsidRDefault="00383C17" w:rsidP="00383C17">
      <w:pPr>
        <w:ind w:left="993"/>
        <w:jc w:val="center"/>
        <w:rPr>
          <w:rFonts w:ascii="Calibri" w:hAnsi="Calibri" w:cs="Book Antiqua"/>
          <w:i/>
          <w:color w:val="000000" w:themeColor="text1"/>
        </w:rPr>
      </w:pPr>
    </w:p>
    <w:p w14:paraId="757F0A65" w14:textId="77777777" w:rsidR="00383C17" w:rsidRDefault="00383C17" w:rsidP="00383C17">
      <w:pPr>
        <w:ind w:left="993"/>
        <w:jc w:val="center"/>
        <w:rPr>
          <w:rFonts w:ascii="Calibri" w:hAnsi="Calibri" w:cs="Book Antiqua"/>
          <w:i/>
          <w:color w:val="000000" w:themeColor="text1"/>
        </w:rPr>
      </w:pPr>
    </w:p>
    <w:p w14:paraId="25BEB709" w14:textId="77777777" w:rsidR="00383C17" w:rsidRDefault="00383C17" w:rsidP="00383C17">
      <w:pPr>
        <w:ind w:left="993"/>
        <w:jc w:val="center"/>
        <w:rPr>
          <w:rFonts w:ascii="Calibri" w:hAnsi="Calibri" w:cs="Book Antiqua"/>
          <w:i/>
          <w:color w:val="000000" w:themeColor="text1"/>
        </w:rPr>
      </w:pPr>
    </w:p>
    <w:p w14:paraId="20808EF1" w14:textId="77777777" w:rsidR="00383C17" w:rsidRDefault="00383C17" w:rsidP="00383C17">
      <w:pPr>
        <w:ind w:left="993"/>
        <w:jc w:val="center"/>
        <w:rPr>
          <w:rFonts w:ascii="Calibri" w:hAnsi="Calibri" w:cs="Book Antiqua"/>
          <w:i/>
          <w:color w:val="000000" w:themeColor="text1"/>
        </w:rPr>
      </w:pPr>
    </w:p>
    <w:p w14:paraId="7EF86FA4" w14:textId="77777777" w:rsidR="00383C17" w:rsidRDefault="00383C17" w:rsidP="00383C17">
      <w:pPr>
        <w:ind w:left="993"/>
        <w:jc w:val="center"/>
        <w:rPr>
          <w:rFonts w:ascii="Calibri" w:hAnsi="Calibri" w:cs="Book Antiqua"/>
          <w:i/>
          <w:color w:val="000000" w:themeColor="text1"/>
        </w:rPr>
      </w:pPr>
    </w:p>
    <w:p w14:paraId="1BDFDA58" w14:textId="77777777" w:rsidR="00383C17" w:rsidRDefault="00383C17" w:rsidP="00383C17">
      <w:pPr>
        <w:ind w:left="993"/>
        <w:jc w:val="center"/>
        <w:rPr>
          <w:rFonts w:ascii="Calibri" w:hAnsi="Calibri" w:cs="Book Antiqua"/>
          <w:i/>
          <w:color w:val="000000" w:themeColor="text1"/>
        </w:rPr>
      </w:pPr>
    </w:p>
    <w:p w14:paraId="63D620BA" w14:textId="77777777" w:rsidR="00383C17" w:rsidRPr="00383C17" w:rsidRDefault="00383C17" w:rsidP="00383C17">
      <w:pPr>
        <w:spacing w:line="360" w:lineRule="auto"/>
        <w:jc w:val="both"/>
        <w:rPr>
          <w:rFonts w:ascii="Calibri" w:hAnsi="Calibri" w:cs="Book Antiqua"/>
        </w:rPr>
      </w:pPr>
    </w:p>
    <w:sectPr w:rsidR="00383C17" w:rsidRPr="00383C17" w:rsidSect="001F527A">
      <w:headerReference w:type="default" r:id="rId45"/>
      <w:footerReference w:type="default" r:id="rId46"/>
      <w:pgSz w:w="12242" w:h="15842" w:code="1"/>
      <w:pgMar w:top="1440" w:right="1440" w:bottom="1440"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3A33A" w14:textId="77777777" w:rsidR="00EE303E" w:rsidRDefault="00EE303E">
      <w:r>
        <w:separator/>
      </w:r>
    </w:p>
    <w:p w14:paraId="3939CC07" w14:textId="77777777" w:rsidR="00EE303E" w:rsidRDefault="00EE303E"/>
  </w:endnote>
  <w:endnote w:type="continuationSeparator" w:id="0">
    <w:p w14:paraId="495568CC" w14:textId="77777777" w:rsidR="00EE303E" w:rsidRDefault="00EE303E">
      <w:r>
        <w:continuationSeparator/>
      </w:r>
    </w:p>
    <w:p w14:paraId="6CA22C74" w14:textId="77777777" w:rsidR="00EE303E" w:rsidRDefault="00EE30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6ADC" w14:textId="77777777" w:rsidR="001923F3" w:rsidRDefault="001923F3">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EC" w:eastAsia="es-EC"/>
      </w:rPr>
      <mc:AlternateContent>
        <mc:Choice Requires="wps">
          <w:drawing>
            <wp:anchor distT="0" distB="0" distL="114300" distR="114300" simplePos="0" relativeHeight="251656704" behindDoc="0" locked="0" layoutInCell="1" allowOverlap="1" wp14:anchorId="2AB3F6CE" wp14:editId="551006F0">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0825AA"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4A696A77" w14:textId="77777777" w:rsidR="001923F3" w:rsidRPr="003C470A" w:rsidRDefault="001923F3">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49262A53" w14:textId="77777777" w:rsidR="001923F3" w:rsidRPr="003C470A" w:rsidRDefault="001923F3">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B1152E">
      <w:rPr>
        <w:rStyle w:val="Nmerodepgina"/>
        <w:rFonts w:ascii="Calibri" w:hAnsi="Calibri"/>
        <w:noProof/>
        <w:snapToGrid w:val="0"/>
        <w:sz w:val="20"/>
        <w:szCs w:val="20"/>
        <w:lang w:val="es-ES_tradnl"/>
      </w:rPr>
      <w:t>1</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DC40" w14:textId="77777777" w:rsidR="00EE303E" w:rsidRDefault="00EE303E">
      <w:r>
        <w:separator/>
      </w:r>
    </w:p>
    <w:p w14:paraId="7B1F2929" w14:textId="77777777" w:rsidR="00EE303E" w:rsidRDefault="00EE303E"/>
  </w:footnote>
  <w:footnote w:type="continuationSeparator" w:id="0">
    <w:p w14:paraId="0BBAF8C8" w14:textId="77777777" w:rsidR="00EE303E" w:rsidRDefault="00EE303E">
      <w:r>
        <w:continuationSeparator/>
      </w:r>
    </w:p>
    <w:p w14:paraId="1EE6C87B" w14:textId="77777777" w:rsidR="00EE303E" w:rsidRDefault="00EE30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954C" w14:textId="43A50AE2" w:rsidR="001923F3" w:rsidRDefault="001923F3" w:rsidP="006C50A0">
    <w:pPr>
      <w:pStyle w:val="Encabezado"/>
      <w:jc w:val="right"/>
      <w:rPr>
        <w:rFonts w:ascii="Calibri" w:hAnsi="Calibri"/>
        <w:sz w:val="20"/>
        <w:szCs w:val="20"/>
      </w:rPr>
    </w:pPr>
    <w:r>
      <w:rPr>
        <w:noProof/>
        <w:lang w:val="es-EC" w:eastAsia="es-EC"/>
      </w:rPr>
      <w:drawing>
        <wp:anchor distT="0" distB="0" distL="114300" distR="114300" simplePos="0" relativeHeight="251699200" behindDoc="1" locked="0" layoutInCell="1" allowOverlap="1" wp14:anchorId="3B440EB4" wp14:editId="3CF4E52F">
          <wp:simplePos x="0" y="0"/>
          <wp:positionH relativeFrom="column">
            <wp:posOffset>-434340</wp:posOffset>
          </wp:positionH>
          <wp:positionV relativeFrom="paragraph">
            <wp:posOffset>-171450</wp:posOffset>
          </wp:positionV>
          <wp:extent cx="2524125" cy="647700"/>
          <wp:effectExtent l="0" t="0" r="9525" b="0"/>
          <wp:wrapNone/>
          <wp:docPr id="13335562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Gestión de Biblioteca     </w:t>
    </w:r>
  </w:p>
  <w:p w14:paraId="16CF7215" w14:textId="0743628B" w:rsidR="001923F3" w:rsidRPr="003C470A" w:rsidRDefault="001923F3"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Biblioteca</w:t>
    </w:r>
  </w:p>
  <w:p w14:paraId="2F5851A4" w14:textId="77777777" w:rsidR="001923F3" w:rsidRDefault="001923F3">
    <w:pPr>
      <w:pStyle w:val="Encabezado"/>
    </w:pPr>
    <w:r>
      <w:rPr>
        <w:noProof/>
        <w:lang w:val="es-EC" w:eastAsia="es-EC"/>
      </w:rPr>
      <mc:AlternateContent>
        <mc:Choice Requires="wps">
          <w:drawing>
            <wp:anchor distT="0" distB="0" distL="114300" distR="114300" simplePos="0" relativeHeight="251657216" behindDoc="0" locked="0" layoutInCell="1" allowOverlap="1" wp14:anchorId="1A091517" wp14:editId="697AE51A">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09A1D4"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1"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2"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3"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4"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5"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6" w15:restartNumberingAfterBreak="0">
    <w:nsid w:val="00C7054B"/>
    <w:multiLevelType w:val="hybridMultilevel"/>
    <w:tmpl w:val="897E23E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15:restartNumberingAfterBreak="0">
    <w:nsid w:val="051C32A1"/>
    <w:multiLevelType w:val="hybridMultilevel"/>
    <w:tmpl w:val="24AAF3A6"/>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C1B2988"/>
    <w:multiLevelType w:val="hybridMultilevel"/>
    <w:tmpl w:val="EC86591C"/>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9" w15:restartNumberingAfterBreak="0">
    <w:nsid w:val="0CC22DA3"/>
    <w:multiLevelType w:val="hybridMultilevel"/>
    <w:tmpl w:val="CE10E7A8"/>
    <w:lvl w:ilvl="0" w:tplc="300A0003">
      <w:start w:val="1"/>
      <w:numFmt w:val="bullet"/>
      <w:lvlText w:val="o"/>
      <w:lvlJc w:val="left"/>
      <w:pPr>
        <w:ind w:left="1713" w:hanging="360"/>
      </w:pPr>
      <w:rPr>
        <w:rFonts w:ascii="Courier New" w:hAnsi="Courier New" w:cs="Courier New"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0DF77B22"/>
    <w:multiLevelType w:val="hybridMultilevel"/>
    <w:tmpl w:val="2E98D366"/>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1" w15:restartNumberingAfterBreak="0">
    <w:nsid w:val="0E2A1C02"/>
    <w:multiLevelType w:val="hybridMultilevel"/>
    <w:tmpl w:val="55AC170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12" w15:restartNumberingAfterBreak="0">
    <w:nsid w:val="0F7C35D3"/>
    <w:multiLevelType w:val="hybridMultilevel"/>
    <w:tmpl w:val="2E64FE3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13" w15:restartNumberingAfterBreak="0">
    <w:nsid w:val="10E2505D"/>
    <w:multiLevelType w:val="hybridMultilevel"/>
    <w:tmpl w:val="7F1CC6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1B504B1"/>
    <w:multiLevelType w:val="hybridMultilevel"/>
    <w:tmpl w:val="63E0F56C"/>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15" w15:restartNumberingAfterBreak="0">
    <w:nsid w:val="11D009CC"/>
    <w:multiLevelType w:val="hybridMultilevel"/>
    <w:tmpl w:val="ABECFBF8"/>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6" w15:restartNumberingAfterBreak="0">
    <w:nsid w:val="13816131"/>
    <w:multiLevelType w:val="hybridMultilevel"/>
    <w:tmpl w:val="D0F85776"/>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7" w15:restartNumberingAfterBreak="0">
    <w:nsid w:val="138D42D3"/>
    <w:multiLevelType w:val="hybridMultilevel"/>
    <w:tmpl w:val="B5228288"/>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13CE7C0C"/>
    <w:multiLevelType w:val="hybridMultilevel"/>
    <w:tmpl w:val="5528484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9" w15:restartNumberingAfterBreak="0">
    <w:nsid w:val="14512C30"/>
    <w:multiLevelType w:val="hybridMultilevel"/>
    <w:tmpl w:val="C5284CB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0" w15:restartNumberingAfterBreak="0">
    <w:nsid w:val="15C31BB2"/>
    <w:multiLevelType w:val="hybridMultilevel"/>
    <w:tmpl w:val="E312DDB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21" w15:restartNumberingAfterBreak="0">
    <w:nsid w:val="178511BC"/>
    <w:multiLevelType w:val="hybridMultilevel"/>
    <w:tmpl w:val="6586233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18872159"/>
    <w:multiLevelType w:val="hybridMultilevel"/>
    <w:tmpl w:val="F7DAFF0E"/>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23" w15:restartNumberingAfterBreak="0">
    <w:nsid w:val="194D53DF"/>
    <w:multiLevelType w:val="hybridMultilevel"/>
    <w:tmpl w:val="8C9A8B06"/>
    <w:lvl w:ilvl="0" w:tplc="300A000B">
      <w:start w:val="1"/>
      <w:numFmt w:val="bullet"/>
      <w:lvlText w:val=""/>
      <w:lvlJc w:val="left"/>
      <w:pPr>
        <w:ind w:left="1713" w:hanging="360"/>
      </w:pPr>
      <w:rPr>
        <w:rFonts w:ascii="Wingdings" w:hAnsi="Wingdings" w:hint="default"/>
      </w:rPr>
    </w:lvl>
    <w:lvl w:ilvl="1" w:tplc="300A0003">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4"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AB538AF"/>
    <w:multiLevelType w:val="hybridMultilevel"/>
    <w:tmpl w:val="5C7094BC"/>
    <w:lvl w:ilvl="0" w:tplc="D1928AC6">
      <w:start w:val="1"/>
      <w:numFmt w:val="decimal"/>
      <w:lvlText w:val="%1."/>
      <w:lvlJc w:val="left"/>
      <w:pPr>
        <w:ind w:left="2061" w:hanging="360"/>
      </w:pPr>
      <w:rPr>
        <w:rFonts w:hint="default"/>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6" w15:restartNumberingAfterBreak="0">
    <w:nsid w:val="1E7E79F3"/>
    <w:multiLevelType w:val="hybridMultilevel"/>
    <w:tmpl w:val="C36476A6"/>
    <w:lvl w:ilvl="0" w:tplc="300A0005">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7" w15:restartNumberingAfterBreak="0">
    <w:nsid w:val="1EA553BD"/>
    <w:multiLevelType w:val="hybridMultilevel"/>
    <w:tmpl w:val="7DBAD7B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8" w15:restartNumberingAfterBreak="0">
    <w:nsid w:val="1F744E54"/>
    <w:multiLevelType w:val="hybridMultilevel"/>
    <w:tmpl w:val="808295D8"/>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9" w15:restartNumberingAfterBreak="0">
    <w:nsid w:val="20B56883"/>
    <w:multiLevelType w:val="hybridMultilevel"/>
    <w:tmpl w:val="605E49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221A7764"/>
    <w:multiLevelType w:val="hybridMultilevel"/>
    <w:tmpl w:val="317812A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31" w15:restartNumberingAfterBreak="0">
    <w:nsid w:val="22EB38A0"/>
    <w:multiLevelType w:val="hybridMultilevel"/>
    <w:tmpl w:val="4042A1E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3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3" w15:restartNumberingAfterBreak="0">
    <w:nsid w:val="255D1242"/>
    <w:multiLevelType w:val="hybridMultilevel"/>
    <w:tmpl w:val="62D285FC"/>
    <w:lvl w:ilvl="0" w:tplc="9F062984">
      <w:start w:val="1"/>
      <w:numFmt w:val="decimal"/>
      <w:lvlText w:val="%1."/>
      <w:lvlJc w:val="left"/>
      <w:pPr>
        <w:ind w:left="1854" w:hanging="360"/>
      </w:pPr>
      <w:rPr>
        <w:rFonts w:hint="default"/>
        <w:i w:val="0"/>
        <w:color w:val="000000" w:themeColor="text1"/>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4" w15:restartNumberingAfterBreak="0">
    <w:nsid w:val="25EB6A75"/>
    <w:multiLevelType w:val="hybridMultilevel"/>
    <w:tmpl w:val="9AD465D0"/>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273A1EB8"/>
    <w:multiLevelType w:val="hybridMultilevel"/>
    <w:tmpl w:val="77BA9F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8270B28"/>
    <w:multiLevelType w:val="hybridMultilevel"/>
    <w:tmpl w:val="7B746E0A"/>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285E5B4B"/>
    <w:multiLevelType w:val="hybridMultilevel"/>
    <w:tmpl w:val="1A22D7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2BB034C2"/>
    <w:multiLevelType w:val="hybridMultilevel"/>
    <w:tmpl w:val="512447D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39" w15:restartNumberingAfterBreak="0">
    <w:nsid w:val="2C336829"/>
    <w:multiLevelType w:val="hybridMultilevel"/>
    <w:tmpl w:val="239802EA"/>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40"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1" w15:restartNumberingAfterBreak="0">
    <w:nsid w:val="306F46BD"/>
    <w:multiLevelType w:val="hybridMultilevel"/>
    <w:tmpl w:val="00B0AF20"/>
    <w:lvl w:ilvl="0" w:tplc="0AD28CA2">
      <w:start w:val="1"/>
      <w:numFmt w:val="bullet"/>
      <w:lvlText w:val="•"/>
      <w:lvlJc w:val="left"/>
      <w:pPr>
        <w:tabs>
          <w:tab w:val="num" w:pos="720"/>
        </w:tabs>
        <w:ind w:left="720" w:hanging="360"/>
      </w:pPr>
      <w:rPr>
        <w:rFonts w:ascii="Arial" w:hAnsi="Arial" w:hint="default"/>
      </w:rPr>
    </w:lvl>
    <w:lvl w:ilvl="1" w:tplc="95D6A98A" w:tentative="1">
      <w:start w:val="1"/>
      <w:numFmt w:val="bullet"/>
      <w:lvlText w:val="•"/>
      <w:lvlJc w:val="left"/>
      <w:pPr>
        <w:tabs>
          <w:tab w:val="num" w:pos="1440"/>
        </w:tabs>
        <w:ind w:left="1440" w:hanging="360"/>
      </w:pPr>
      <w:rPr>
        <w:rFonts w:ascii="Arial" w:hAnsi="Arial" w:hint="default"/>
      </w:rPr>
    </w:lvl>
    <w:lvl w:ilvl="2" w:tplc="8A8453FE" w:tentative="1">
      <w:start w:val="1"/>
      <w:numFmt w:val="bullet"/>
      <w:lvlText w:val="•"/>
      <w:lvlJc w:val="left"/>
      <w:pPr>
        <w:tabs>
          <w:tab w:val="num" w:pos="2160"/>
        </w:tabs>
        <w:ind w:left="2160" w:hanging="360"/>
      </w:pPr>
      <w:rPr>
        <w:rFonts w:ascii="Arial" w:hAnsi="Arial" w:hint="default"/>
      </w:rPr>
    </w:lvl>
    <w:lvl w:ilvl="3" w:tplc="C5CA7C42" w:tentative="1">
      <w:start w:val="1"/>
      <w:numFmt w:val="bullet"/>
      <w:lvlText w:val="•"/>
      <w:lvlJc w:val="left"/>
      <w:pPr>
        <w:tabs>
          <w:tab w:val="num" w:pos="2880"/>
        </w:tabs>
        <w:ind w:left="2880" w:hanging="360"/>
      </w:pPr>
      <w:rPr>
        <w:rFonts w:ascii="Arial" w:hAnsi="Arial" w:hint="default"/>
      </w:rPr>
    </w:lvl>
    <w:lvl w:ilvl="4" w:tplc="69EC1A64" w:tentative="1">
      <w:start w:val="1"/>
      <w:numFmt w:val="bullet"/>
      <w:lvlText w:val="•"/>
      <w:lvlJc w:val="left"/>
      <w:pPr>
        <w:tabs>
          <w:tab w:val="num" w:pos="3600"/>
        </w:tabs>
        <w:ind w:left="3600" w:hanging="360"/>
      </w:pPr>
      <w:rPr>
        <w:rFonts w:ascii="Arial" w:hAnsi="Arial" w:hint="default"/>
      </w:rPr>
    </w:lvl>
    <w:lvl w:ilvl="5" w:tplc="CAC8DD34" w:tentative="1">
      <w:start w:val="1"/>
      <w:numFmt w:val="bullet"/>
      <w:lvlText w:val="•"/>
      <w:lvlJc w:val="left"/>
      <w:pPr>
        <w:tabs>
          <w:tab w:val="num" w:pos="4320"/>
        </w:tabs>
        <w:ind w:left="4320" w:hanging="360"/>
      </w:pPr>
      <w:rPr>
        <w:rFonts w:ascii="Arial" w:hAnsi="Arial" w:hint="default"/>
      </w:rPr>
    </w:lvl>
    <w:lvl w:ilvl="6" w:tplc="B21A0B1A" w:tentative="1">
      <w:start w:val="1"/>
      <w:numFmt w:val="bullet"/>
      <w:lvlText w:val="•"/>
      <w:lvlJc w:val="left"/>
      <w:pPr>
        <w:tabs>
          <w:tab w:val="num" w:pos="5040"/>
        </w:tabs>
        <w:ind w:left="5040" w:hanging="360"/>
      </w:pPr>
      <w:rPr>
        <w:rFonts w:ascii="Arial" w:hAnsi="Arial" w:hint="default"/>
      </w:rPr>
    </w:lvl>
    <w:lvl w:ilvl="7" w:tplc="45846432" w:tentative="1">
      <w:start w:val="1"/>
      <w:numFmt w:val="bullet"/>
      <w:lvlText w:val="•"/>
      <w:lvlJc w:val="left"/>
      <w:pPr>
        <w:tabs>
          <w:tab w:val="num" w:pos="5760"/>
        </w:tabs>
        <w:ind w:left="5760" w:hanging="360"/>
      </w:pPr>
      <w:rPr>
        <w:rFonts w:ascii="Arial" w:hAnsi="Arial" w:hint="default"/>
      </w:rPr>
    </w:lvl>
    <w:lvl w:ilvl="8" w:tplc="6FB28D2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16F1CB0"/>
    <w:multiLevelType w:val="hybridMultilevel"/>
    <w:tmpl w:val="9B0C97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1A255EE"/>
    <w:multiLevelType w:val="hybridMultilevel"/>
    <w:tmpl w:val="C1AC5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3229188E"/>
    <w:multiLevelType w:val="hybridMultilevel"/>
    <w:tmpl w:val="88E8AD2E"/>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45" w15:restartNumberingAfterBreak="0">
    <w:nsid w:val="37AF0345"/>
    <w:multiLevelType w:val="hybridMultilevel"/>
    <w:tmpl w:val="33AEF4D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46" w15:restartNumberingAfterBreak="0">
    <w:nsid w:val="3D48404C"/>
    <w:multiLevelType w:val="hybridMultilevel"/>
    <w:tmpl w:val="A78410AC"/>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3D7911AF"/>
    <w:multiLevelType w:val="hybridMultilevel"/>
    <w:tmpl w:val="41B4F14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48" w15:restartNumberingAfterBreak="0">
    <w:nsid w:val="3DA53581"/>
    <w:multiLevelType w:val="hybridMultilevel"/>
    <w:tmpl w:val="916209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E213AAD"/>
    <w:multiLevelType w:val="hybridMultilevel"/>
    <w:tmpl w:val="634483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3EA33C1F"/>
    <w:multiLevelType w:val="hybridMultilevel"/>
    <w:tmpl w:val="3D7AD384"/>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AD29FF"/>
    <w:multiLevelType w:val="hybridMultilevel"/>
    <w:tmpl w:val="C0A02C2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2" w15:restartNumberingAfterBreak="0">
    <w:nsid w:val="3FD87A47"/>
    <w:multiLevelType w:val="hybridMultilevel"/>
    <w:tmpl w:val="7B04E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15:restartNumberingAfterBreak="0">
    <w:nsid w:val="41E645CE"/>
    <w:multiLevelType w:val="hybridMultilevel"/>
    <w:tmpl w:val="54AA898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54" w15:restartNumberingAfterBreak="0">
    <w:nsid w:val="42173BFC"/>
    <w:multiLevelType w:val="hybridMultilevel"/>
    <w:tmpl w:val="DFA8C9EA"/>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55" w15:restartNumberingAfterBreak="0">
    <w:nsid w:val="443B5ED3"/>
    <w:multiLevelType w:val="hybridMultilevel"/>
    <w:tmpl w:val="2F90F402"/>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6" w15:restartNumberingAfterBreak="0">
    <w:nsid w:val="44454107"/>
    <w:multiLevelType w:val="hybridMultilevel"/>
    <w:tmpl w:val="0EC04CAE"/>
    <w:lvl w:ilvl="0" w:tplc="30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7" w15:restartNumberingAfterBreak="0">
    <w:nsid w:val="46DB779F"/>
    <w:multiLevelType w:val="hybridMultilevel"/>
    <w:tmpl w:val="C55CDA54"/>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8" w15:restartNumberingAfterBreak="0">
    <w:nsid w:val="4A8A4752"/>
    <w:multiLevelType w:val="hybridMultilevel"/>
    <w:tmpl w:val="C4B6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15:restartNumberingAfterBreak="0">
    <w:nsid w:val="4BDD19EB"/>
    <w:multiLevelType w:val="hybridMultilevel"/>
    <w:tmpl w:val="17463CB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0" w15:restartNumberingAfterBreak="0">
    <w:nsid w:val="5063387F"/>
    <w:multiLevelType w:val="hybridMultilevel"/>
    <w:tmpl w:val="86725A96"/>
    <w:lvl w:ilvl="0" w:tplc="4FC48B0C">
      <w:start w:val="1"/>
      <w:numFmt w:val="bullet"/>
      <w:lvlText w:val="•"/>
      <w:lvlJc w:val="left"/>
      <w:pPr>
        <w:tabs>
          <w:tab w:val="num" w:pos="930"/>
        </w:tabs>
        <w:ind w:left="930" w:hanging="360"/>
      </w:pPr>
      <w:rPr>
        <w:rFonts w:ascii="Arial" w:hAnsi="Arial" w:hint="default"/>
      </w:rPr>
    </w:lvl>
    <w:lvl w:ilvl="1" w:tplc="300A0003" w:tentative="1">
      <w:start w:val="1"/>
      <w:numFmt w:val="bullet"/>
      <w:lvlText w:val="o"/>
      <w:lvlJc w:val="left"/>
      <w:pPr>
        <w:ind w:left="1650" w:hanging="360"/>
      </w:pPr>
      <w:rPr>
        <w:rFonts w:ascii="Courier New" w:hAnsi="Courier New" w:cs="Courier New" w:hint="default"/>
      </w:rPr>
    </w:lvl>
    <w:lvl w:ilvl="2" w:tplc="300A0005" w:tentative="1">
      <w:start w:val="1"/>
      <w:numFmt w:val="bullet"/>
      <w:lvlText w:val=""/>
      <w:lvlJc w:val="left"/>
      <w:pPr>
        <w:ind w:left="2370" w:hanging="360"/>
      </w:pPr>
      <w:rPr>
        <w:rFonts w:ascii="Wingdings" w:hAnsi="Wingdings" w:hint="default"/>
      </w:rPr>
    </w:lvl>
    <w:lvl w:ilvl="3" w:tplc="300A0001" w:tentative="1">
      <w:start w:val="1"/>
      <w:numFmt w:val="bullet"/>
      <w:lvlText w:val=""/>
      <w:lvlJc w:val="left"/>
      <w:pPr>
        <w:ind w:left="3090" w:hanging="360"/>
      </w:pPr>
      <w:rPr>
        <w:rFonts w:ascii="Symbol" w:hAnsi="Symbol" w:hint="default"/>
      </w:rPr>
    </w:lvl>
    <w:lvl w:ilvl="4" w:tplc="300A0003" w:tentative="1">
      <w:start w:val="1"/>
      <w:numFmt w:val="bullet"/>
      <w:lvlText w:val="o"/>
      <w:lvlJc w:val="left"/>
      <w:pPr>
        <w:ind w:left="3810" w:hanging="360"/>
      </w:pPr>
      <w:rPr>
        <w:rFonts w:ascii="Courier New" w:hAnsi="Courier New" w:cs="Courier New" w:hint="default"/>
      </w:rPr>
    </w:lvl>
    <w:lvl w:ilvl="5" w:tplc="300A0005" w:tentative="1">
      <w:start w:val="1"/>
      <w:numFmt w:val="bullet"/>
      <w:lvlText w:val=""/>
      <w:lvlJc w:val="left"/>
      <w:pPr>
        <w:ind w:left="4530" w:hanging="360"/>
      </w:pPr>
      <w:rPr>
        <w:rFonts w:ascii="Wingdings" w:hAnsi="Wingdings" w:hint="default"/>
      </w:rPr>
    </w:lvl>
    <w:lvl w:ilvl="6" w:tplc="300A0001" w:tentative="1">
      <w:start w:val="1"/>
      <w:numFmt w:val="bullet"/>
      <w:lvlText w:val=""/>
      <w:lvlJc w:val="left"/>
      <w:pPr>
        <w:ind w:left="5250" w:hanging="360"/>
      </w:pPr>
      <w:rPr>
        <w:rFonts w:ascii="Symbol" w:hAnsi="Symbol" w:hint="default"/>
      </w:rPr>
    </w:lvl>
    <w:lvl w:ilvl="7" w:tplc="300A0003" w:tentative="1">
      <w:start w:val="1"/>
      <w:numFmt w:val="bullet"/>
      <w:lvlText w:val="o"/>
      <w:lvlJc w:val="left"/>
      <w:pPr>
        <w:ind w:left="5970" w:hanging="360"/>
      </w:pPr>
      <w:rPr>
        <w:rFonts w:ascii="Courier New" w:hAnsi="Courier New" w:cs="Courier New" w:hint="default"/>
      </w:rPr>
    </w:lvl>
    <w:lvl w:ilvl="8" w:tplc="300A0005" w:tentative="1">
      <w:start w:val="1"/>
      <w:numFmt w:val="bullet"/>
      <w:lvlText w:val=""/>
      <w:lvlJc w:val="left"/>
      <w:pPr>
        <w:ind w:left="6690" w:hanging="360"/>
      </w:pPr>
      <w:rPr>
        <w:rFonts w:ascii="Wingdings" w:hAnsi="Wingdings" w:hint="default"/>
      </w:rPr>
    </w:lvl>
  </w:abstractNum>
  <w:abstractNum w:abstractNumId="61" w15:restartNumberingAfterBreak="0">
    <w:nsid w:val="511B3BE4"/>
    <w:multiLevelType w:val="hybridMultilevel"/>
    <w:tmpl w:val="6E62407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62" w15:restartNumberingAfterBreak="0">
    <w:nsid w:val="54074AC0"/>
    <w:multiLevelType w:val="hybridMultilevel"/>
    <w:tmpl w:val="EAE62FC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3" w15:restartNumberingAfterBreak="0">
    <w:nsid w:val="554512FB"/>
    <w:multiLevelType w:val="hybridMultilevel"/>
    <w:tmpl w:val="BABA186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4" w15:restartNumberingAfterBreak="0">
    <w:nsid w:val="5AC801A6"/>
    <w:multiLevelType w:val="hybridMultilevel"/>
    <w:tmpl w:val="FB5A6A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15:restartNumberingAfterBreak="0">
    <w:nsid w:val="5C8C417D"/>
    <w:multiLevelType w:val="hybridMultilevel"/>
    <w:tmpl w:val="38EAE968"/>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6" w15:restartNumberingAfterBreak="0">
    <w:nsid w:val="5D7F09BA"/>
    <w:multiLevelType w:val="hybridMultilevel"/>
    <w:tmpl w:val="8F8ED2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7" w15:restartNumberingAfterBreak="0">
    <w:nsid w:val="61DD1E63"/>
    <w:multiLevelType w:val="hybridMultilevel"/>
    <w:tmpl w:val="D8909AB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68" w15:restartNumberingAfterBreak="0">
    <w:nsid w:val="635E4EA7"/>
    <w:multiLevelType w:val="hybridMultilevel"/>
    <w:tmpl w:val="64E65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9" w15:restartNumberingAfterBreak="0">
    <w:nsid w:val="685F3FAC"/>
    <w:multiLevelType w:val="hybridMultilevel"/>
    <w:tmpl w:val="D24AEFE8"/>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0" w15:restartNumberingAfterBreak="0">
    <w:nsid w:val="6BCC4CC2"/>
    <w:multiLevelType w:val="hybridMultilevel"/>
    <w:tmpl w:val="EB2EF44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1" w15:restartNumberingAfterBreak="0">
    <w:nsid w:val="6CB235FD"/>
    <w:multiLevelType w:val="hybridMultilevel"/>
    <w:tmpl w:val="B20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D743B83"/>
    <w:multiLevelType w:val="hybridMultilevel"/>
    <w:tmpl w:val="87FC33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70716BD6"/>
    <w:multiLevelType w:val="hybridMultilevel"/>
    <w:tmpl w:val="8B525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71981F7C"/>
    <w:multiLevelType w:val="hybridMultilevel"/>
    <w:tmpl w:val="2C564B1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75" w15:restartNumberingAfterBreak="0">
    <w:nsid w:val="726F5187"/>
    <w:multiLevelType w:val="hybridMultilevel"/>
    <w:tmpl w:val="D9308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73402855"/>
    <w:multiLevelType w:val="hybridMultilevel"/>
    <w:tmpl w:val="1DDE51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7" w15:restartNumberingAfterBreak="0">
    <w:nsid w:val="73A019D7"/>
    <w:multiLevelType w:val="hybridMultilevel"/>
    <w:tmpl w:val="E5F6C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72046CA"/>
    <w:multiLevelType w:val="hybridMultilevel"/>
    <w:tmpl w:val="D82E1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79307789"/>
    <w:multiLevelType w:val="hybridMultilevel"/>
    <w:tmpl w:val="D45444E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81" w15:restartNumberingAfterBreak="0">
    <w:nsid w:val="7B966DBD"/>
    <w:multiLevelType w:val="hybridMultilevel"/>
    <w:tmpl w:val="8FCA9B4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num w:numId="1">
    <w:abstractNumId w:val="32"/>
  </w:num>
  <w:num w:numId="2">
    <w:abstractNumId w:val="40"/>
  </w:num>
  <w:num w:numId="3">
    <w:abstractNumId w:val="78"/>
  </w:num>
  <w:num w:numId="4">
    <w:abstractNumId w:val="56"/>
  </w:num>
  <w:num w:numId="5">
    <w:abstractNumId w:val="24"/>
  </w:num>
  <w:num w:numId="6">
    <w:abstractNumId w:val="27"/>
  </w:num>
  <w:num w:numId="7">
    <w:abstractNumId w:val="59"/>
  </w:num>
  <w:num w:numId="8">
    <w:abstractNumId w:val="41"/>
  </w:num>
  <w:num w:numId="9">
    <w:abstractNumId w:val="35"/>
  </w:num>
  <w:num w:numId="10">
    <w:abstractNumId w:val="77"/>
  </w:num>
  <w:num w:numId="11">
    <w:abstractNumId w:val="58"/>
  </w:num>
  <w:num w:numId="12">
    <w:abstractNumId w:val="43"/>
  </w:num>
  <w:num w:numId="13">
    <w:abstractNumId w:val="13"/>
  </w:num>
  <w:num w:numId="14">
    <w:abstractNumId w:val="68"/>
  </w:num>
  <w:num w:numId="15">
    <w:abstractNumId w:val="52"/>
  </w:num>
  <w:num w:numId="16">
    <w:abstractNumId w:val="37"/>
  </w:num>
  <w:num w:numId="17">
    <w:abstractNumId w:val="64"/>
  </w:num>
  <w:num w:numId="18">
    <w:abstractNumId w:val="29"/>
  </w:num>
  <w:num w:numId="19">
    <w:abstractNumId w:val="49"/>
  </w:num>
  <w:num w:numId="20">
    <w:abstractNumId w:val="71"/>
  </w:num>
  <w:num w:numId="21">
    <w:abstractNumId w:val="76"/>
  </w:num>
  <w:num w:numId="22">
    <w:abstractNumId w:val="79"/>
  </w:num>
  <w:num w:numId="23">
    <w:abstractNumId w:val="75"/>
  </w:num>
  <w:num w:numId="24">
    <w:abstractNumId w:val="21"/>
  </w:num>
  <w:num w:numId="25">
    <w:abstractNumId w:val="36"/>
  </w:num>
  <w:num w:numId="26">
    <w:abstractNumId w:val="34"/>
  </w:num>
  <w:num w:numId="27">
    <w:abstractNumId w:val="46"/>
  </w:num>
  <w:num w:numId="28">
    <w:abstractNumId w:val="7"/>
  </w:num>
  <w:num w:numId="29">
    <w:abstractNumId w:val="50"/>
  </w:num>
  <w:num w:numId="30">
    <w:abstractNumId w:val="60"/>
  </w:num>
  <w:num w:numId="31">
    <w:abstractNumId w:val="73"/>
  </w:num>
  <w:num w:numId="32">
    <w:abstractNumId w:val="72"/>
  </w:num>
  <w:num w:numId="33">
    <w:abstractNumId w:val="15"/>
  </w:num>
  <w:num w:numId="34">
    <w:abstractNumId w:val="10"/>
  </w:num>
  <w:num w:numId="35">
    <w:abstractNumId w:val="44"/>
  </w:num>
  <w:num w:numId="36">
    <w:abstractNumId w:val="48"/>
  </w:num>
  <w:num w:numId="37">
    <w:abstractNumId w:val="35"/>
  </w:num>
  <w:num w:numId="38">
    <w:abstractNumId w:val="19"/>
  </w:num>
  <w:num w:numId="39">
    <w:abstractNumId w:val="54"/>
  </w:num>
  <w:num w:numId="40">
    <w:abstractNumId w:val="11"/>
  </w:num>
  <w:num w:numId="41">
    <w:abstractNumId w:val="47"/>
  </w:num>
  <w:num w:numId="42">
    <w:abstractNumId w:val="80"/>
  </w:num>
  <w:num w:numId="43">
    <w:abstractNumId w:val="18"/>
  </w:num>
  <w:num w:numId="44">
    <w:abstractNumId w:val="28"/>
  </w:num>
  <w:num w:numId="45">
    <w:abstractNumId w:val="45"/>
  </w:num>
  <w:num w:numId="46">
    <w:abstractNumId w:val="6"/>
  </w:num>
  <w:num w:numId="47">
    <w:abstractNumId w:val="23"/>
  </w:num>
  <w:num w:numId="48">
    <w:abstractNumId w:val="65"/>
  </w:num>
  <w:num w:numId="49">
    <w:abstractNumId w:val="55"/>
  </w:num>
  <w:num w:numId="50">
    <w:abstractNumId w:val="9"/>
  </w:num>
  <w:num w:numId="51">
    <w:abstractNumId w:val="16"/>
  </w:num>
  <w:num w:numId="52">
    <w:abstractNumId w:val="17"/>
  </w:num>
  <w:num w:numId="53">
    <w:abstractNumId w:val="26"/>
  </w:num>
  <w:num w:numId="54">
    <w:abstractNumId w:val="42"/>
  </w:num>
  <w:num w:numId="55">
    <w:abstractNumId w:val="33"/>
  </w:num>
  <w:num w:numId="56">
    <w:abstractNumId w:val="12"/>
  </w:num>
  <w:num w:numId="57">
    <w:abstractNumId w:val="39"/>
  </w:num>
  <w:num w:numId="58">
    <w:abstractNumId w:val="74"/>
  </w:num>
  <w:num w:numId="59">
    <w:abstractNumId w:val="63"/>
  </w:num>
  <w:num w:numId="60">
    <w:abstractNumId w:val="81"/>
  </w:num>
  <w:num w:numId="61">
    <w:abstractNumId w:val="62"/>
  </w:num>
  <w:num w:numId="62">
    <w:abstractNumId w:val="20"/>
  </w:num>
  <w:num w:numId="63">
    <w:abstractNumId w:val="8"/>
  </w:num>
  <w:num w:numId="64">
    <w:abstractNumId w:val="38"/>
  </w:num>
  <w:num w:numId="65">
    <w:abstractNumId w:val="31"/>
  </w:num>
  <w:num w:numId="66">
    <w:abstractNumId w:val="53"/>
  </w:num>
  <w:num w:numId="67">
    <w:abstractNumId w:val="67"/>
  </w:num>
  <w:num w:numId="68">
    <w:abstractNumId w:val="30"/>
  </w:num>
  <w:num w:numId="69">
    <w:abstractNumId w:val="70"/>
  </w:num>
  <w:num w:numId="70">
    <w:abstractNumId w:val="25"/>
  </w:num>
  <w:num w:numId="71">
    <w:abstractNumId w:val="22"/>
  </w:num>
  <w:num w:numId="72">
    <w:abstractNumId w:val="14"/>
  </w:num>
  <w:num w:numId="73">
    <w:abstractNumId w:val="57"/>
  </w:num>
  <w:num w:numId="74">
    <w:abstractNumId w:val="69"/>
  </w:num>
  <w:num w:numId="75">
    <w:abstractNumId w:val="61"/>
  </w:num>
  <w:num w:numId="76">
    <w:abstractNumId w:val="66"/>
  </w:num>
  <w:num w:numId="77">
    <w:abstractNumId w:val="5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2B"/>
    <w:rsid w:val="00015EA2"/>
    <w:rsid w:val="00020850"/>
    <w:rsid w:val="000215C0"/>
    <w:rsid w:val="000253DD"/>
    <w:rsid w:val="00030173"/>
    <w:rsid w:val="00047426"/>
    <w:rsid w:val="00053641"/>
    <w:rsid w:val="0005518A"/>
    <w:rsid w:val="00056F13"/>
    <w:rsid w:val="000576FF"/>
    <w:rsid w:val="00061E9E"/>
    <w:rsid w:val="00063CF5"/>
    <w:rsid w:val="00063DA6"/>
    <w:rsid w:val="00065C0B"/>
    <w:rsid w:val="00066BAE"/>
    <w:rsid w:val="00074305"/>
    <w:rsid w:val="00076771"/>
    <w:rsid w:val="000843BA"/>
    <w:rsid w:val="00086243"/>
    <w:rsid w:val="00091BD0"/>
    <w:rsid w:val="00091E71"/>
    <w:rsid w:val="00095F16"/>
    <w:rsid w:val="000A2611"/>
    <w:rsid w:val="000A3930"/>
    <w:rsid w:val="000A3FAC"/>
    <w:rsid w:val="000A421D"/>
    <w:rsid w:val="000A47E1"/>
    <w:rsid w:val="000A5077"/>
    <w:rsid w:val="000A702B"/>
    <w:rsid w:val="000B47EB"/>
    <w:rsid w:val="000C1909"/>
    <w:rsid w:val="000C74EA"/>
    <w:rsid w:val="000D1CDC"/>
    <w:rsid w:val="000E3662"/>
    <w:rsid w:val="000E47A0"/>
    <w:rsid w:val="000E7B36"/>
    <w:rsid w:val="000E7C15"/>
    <w:rsid w:val="000F2051"/>
    <w:rsid w:val="000F426A"/>
    <w:rsid w:val="00102A0B"/>
    <w:rsid w:val="00114578"/>
    <w:rsid w:val="0012121E"/>
    <w:rsid w:val="00122B62"/>
    <w:rsid w:val="00122E1E"/>
    <w:rsid w:val="00123DA6"/>
    <w:rsid w:val="00125D5B"/>
    <w:rsid w:val="00131099"/>
    <w:rsid w:val="0013283E"/>
    <w:rsid w:val="0013336C"/>
    <w:rsid w:val="00136A01"/>
    <w:rsid w:val="00141717"/>
    <w:rsid w:val="001435FE"/>
    <w:rsid w:val="00151839"/>
    <w:rsid w:val="001527B0"/>
    <w:rsid w:val="001608DA"/>
    <w:rsid w:val="001717C6"/>
    <w:rsid w:val="00175AD8"/>
    <w:rsid w:val="001772A6"/>
    <w:rsid w:val="00181B17"/>
    <w:rsid w:val="00190172"/>
    <w:rsid w:val="001905F6"/>
    <w:rsid w:val="001909AC"/>
    <w:rsid w:val="001923F3"/>
    <w:rsid w:val="00193D75"/>
    <w:rsid w:val="00194FF2"/>
    <w:rsid w:val="001953D5"/>
    <w:rsid w:val="001A3F6A"/>
    <w:rsid w:val="001A76E4"/>
    <w:rsid w:val="001A7AA0"/>
    <w:rsid w:val="001B4A30"/>
    <w:rsid w:val="001B57BC"/>
    <w:rsid w:val="001B6865"/>
    <w:rsid w:val="001B6C88"/>
    <w:rsid w:val="001B7126"/>
    <w:rsid w:val="001C3482"/>
    <w:rsid w:val="001D1C60"/>
    <w:rsid w:val="001D1D68"/>
    <w:rsid w:val="001D6D3E"/>
    <w:rsid w:val="001E2593"/>
    <w:rsid w:val="001E2C92"/>
    <w:rsid w:val="001E64B0"/>
    <w:rsid w:val="001E78FE"/>
    <w:rsid w:val="001F0307"/>
    <w:rsid w:val="001F2763"/>
    <w:rsid w:val="001F2780"/>
    <w:rsid w:val="001F527A"/>
    <w:rsid w:val="001F5FAC"/>
    <w:rsid w:val="00203B9A"/>
    <w:rsid w:val="0020452E"/>
    <w:rsid w:val="00205446"/>
    <w:rsid w:val="002156A6"/>
    <w:rsid w:val="00230A68"/>
    <w:rsid w:val="002343A7"/>
    <w:rsid w:val="0023620B"/>
    <w:rsid w:val="0024449C"/>
    <w:rsid w:val="002463F9"/>
    <w:rsid w:val="00246AE3"/>
    <w:rsid w:val="00250EA7"/>
    <w:rsid w:val="0025511B"/>
    <w:rsid w:val="0026246C"/>
    <w:rsid w:val="0026286C"/>
    <w:rsid w:val="00263FB0"/>
    <w:rsid w:val="0027290C"/>
    <w:rsid w:val="00276A74"/>
    <w:rsid w:val="00294BE0"/>
    <w:rsid w:val="0029584B"/>
    <w:rsid w:val="002969FF"/>
    <w:rsid w:val="002A15D9"/>
    <w:rsid w:val="002A7AA0"/>
    <w:rsid w:val="002B0DA1"/>
    <w:rsid w:val="002B27F7"/>
    <w:rsid w:val="002B3024"/>
    <w:rsid w:val="002B4C3A"/>
    <w:rsid w:val="002B5F41"/>
    <w:rsid w:val="002C05D3"/>
    <w:rsid w:val="002C31D9"/>
    <w:rsid w:val="002C6E50"/>
    <w:rsid w:val="002D0AD3"/>
    <w:rsid w:val="002D331E"/>
    <w:rsid w:val="002D4328"/>
    <w:rsid w:val="002D5D0C"/>
    <w:rsid w:val="002D7723"/>
    <w:rsid w:val="002E1B54"/>
    <w:rsid w:val="002E313A"/>
    <w:rsid w:val="002E42BE"/>
    <w:rsid w:val="002E6559"/>
    <w:rsid w:val="002F0028"/>
    <w:rsid w:val="002F0B8A"/>
    <w:rsid w:val="002F22CB"/>
    <w:rsid w:val="002F342C"/>
    <w:rsid w:val="002F468A"/>
    <w:rsid w:val="0030023B"/>
    <w:rsid w:val="003015D2"/>
    <w:rsid w:val="003024AD"/>
    <w:rsid w:val="00305709"/>
    <w:rsid w:val="0030737E"/>
    <w:rsid w:val="003100C1"/>
    <w:rsid w:val="00312D05"/>
    <w:rsid w:val="003148CA"/>
    <w:rsid w:val="003252C8"/>
    <w:rsid w:val="00327F82"/>
    <w:rsid w:val="00331E48"/>
    <w:rsid w:val="00331FF3"/>
    <w:rsid w:val="00340973"/>
    <w:rsid w:val="003455D2"/>
    <w:rsid w:val="00352094"/>
    <w:rsid w:val="00370B1F"/>
    <w:rsid w:val="00372527"/>
    <w:rsid w:val="003730D0"/>
    <w:rsid w:val="0037640B"/>
    <w:rsid w:val="00382CB0"/>
    <w:rsid w:val="00383C17"/>
    <w:rsid w:val="003850C3"/>
    <w:rsid w:val="00393339"/>
    <w:rsid w:val="00395835"/>
    <w:rsid w:val="0039743E"/>
    <w:rsid w:val="003B31C1"/>
    <w:rsid w:val="003B6541"/>
    <w:rsid w:val="003B7EA3"/>
    <w:rsid w:val="003C26FE"/>
    <w:rsid w:val="003C470A"/>
    <w:rsid w:val="003C690A"/>
    <w:rsid w:val="003D0157"/>
    <w:rsid w:val="003D0E08"/>
    <w:rsid w:val="003D11FB"/>
    <w:rsid w:val="003D3483"/>
    <w:rsid w:val="003D373E"/>
    <w:rsid w:val="003D386B"/>
    <w:rsid w:val="003E37C1"/>
    <w:rsid w:val="003F3DA7"/>
    <w:rsid w:val="003F45D9"/>
    <w:rsid w:val="003F478D"/>
    <w:rsid w:val="0040137F"/>
    <w:rsid w:val="004025CC"/>
    <w:rsid w:val="00403FDA"/>
    <w:rsid w:val="00406A9D"/>
    <w:rsid w:val="004070FC"/>
    <w:rsid w:val="0041079E"/>
    <w:rsid w:val="004160D5"/>
    <w:rsid w:val="00436B2E"/>
    <w:rsid w:val="00437537"/>
    <w:rsid w:val="004413CE"/>
    <w:rsid w:val="00441A06"/>
    <w:rsid w:val="00441A61"/>
    <w:rsid w:val="00441DBB"/>
    <w:rsid w:val="00442AED"/>
    <w:rsid w:val="00453783"/>
    <w:rsid w:val="00456248"/>
    <w:rsid w:val="00462FAE"/>
    <w:rsid w:val="0046318A"/>
    <w:rsid w:val="0046318F"/>
    <w:rsid w:val="0046453E"/>
    <w:rsid w:val="00472D78"/>
    <w:rsid w:val="00474501"/>
    <w:rsid w:val="00477CE0"/>
    <w:rsid w:val="00481B4B"/>
    <w:rsid w:val="004822DB"/>
    <w:rsid w:val="00491B1E"/>
    <w:rsid w:val="00492D5D"/>
    <w:rsid w:val="00493996"/>
    <w:rsid w:val="004960F2"/>
    <w:rsid w:val="004973B8"/>
    <w:rsid w:val="004A0265"/>
    <w:rsid w:val="004A04DF"/>
    <w:rsid w:val="004A0974"/>
    <w:rsid w:val="004A3C7F"/>
    <w:rsid w:val="004A6234"/>
    <w:rsid w:val="004B2D54"/>
    <w:rsid w:val="004B499E"/>
    <w:rsid w:val="004B7774"/>
    <w:rsid w:val="004C58DF"/>
    <w:rsid w:val="004C6307"/>
    <w:rsid w:val="004D4FB5"/>
    <w:rsid w:val="004E0506"/>
    <w:rsid w:val="004E5366"/>
    <w:rsid w:val="004F0245"/>
    <w:rsid w:val="004F103B"/>
    <w:rsid w:val="004F1A11"/>
    <w:rsid w:val="004F4782"/>
    <w:rsid w:val="004F6160"/>
    <w:rsid w:val="00502203"/>
    <w:rsid w:val="005109F6"/>
    <w:rsid w:val="00521051"/>
    <w:rsid w:val="00521ED9"/>
    <w:rsid w:val="00524AD6"/>
    <w:rsid w:val="00524B70"/>
    <w:rsid w:val="005265EF"/>
    <w:rsid w:val="005277BD"/>
    <w:rsid w:val="005344E8"/>
    <w:rsid w:val="00535A76"/>
    <w:rsid w:val="00547D9B"/>
    <w:rsid w:val="00547DD9"/>
    <w:rsid w:val="0055490C"/>
    <w:rsid w:val="005566C2"/>
    <w:rsid w:val="00557275"/>
    <w:rsid w:val="0056147E"/>
    <w:rsid w:val="00561920"/>
    <w:rsid w:val="00564203"/>
    <w:rsid w:val="00566A04"/>
    <w:rsid w:val="00576CA6"/>
    <w:rsid w:val="005778C0"/>
    <w:rsid w:val="00580BCF"/>
    <w:rsid w:val="00592DFD"/>
    <w:rsid w:val="00594EAC"/>
    <w:rsid w:val="00597881"/>
    <w:rsid w:val="005A1009"/>
    <w:rsid w:val="005A41F0"/>
    <w:rsid w:val="005A51DC"/>
    <w:rsid w:val="005A5998"/>
    <w:rsid w:val="005B10F9"/>
    <w:rsid w:val="005B1824"/>
    <w:rsid w:val="005B1D30"/>
    <w:rsid w:val="005C7A91"/>
    <w:rsid w:val="005D5299"/>
    <w:rsid w:val="005D654B"/>
    <w:rsid w:val="005F3E27"/>
    <w:rsid w:val="005F6AD8"/>
    <w:rsid w:val="0060186C"/>
    <w:rsid w:val="00603671"/>
    <w:rsid w:val="00605082"/>
    <w:rsid w:val="006055A3"/>
    <w:rsid w:val="00605F52"/>
    <w:rsid w:val="00607DE9"/>
    <w:rsid w:val="0061039E"/>
    <w:rsid w:val="006128A4"/>
    <w:rsid w:val="00614FB7"/>
    <w:rsid w:val="00615203"/>
    <w:rsid w:val="00623B1F"/>
    <w:rsid w:val="0063352F"/>
    <w:rsid w:val="00633C05"/>
    <w:rsid w:val="00641AE6"/>
    <w:rsid w:val="00651F90"/>
    <w:rsid w:val="00655122"/>
    <w:rsid w:val="00662049"/>
    <w:rsid w:val="00663A4B"/>
    <w:rsid w:val="00665BE7"/>
    <w:rsid w:val="00670299"/>
    <w:rsid w:val="006733FB"/>
    <w:rsid w:val="00675ACA"/>
    <w:rsid w:val="006816E6"/>
    <w:rsid w:val="0068191E"/>
    <w:rsid w:val="00681C7B"/>
    <w:rsid w:val="00682E3C"/>
    <w:rsid w:val="00692386"/>
    <w:rsid w:val="006A0230"/>
    <w:rsid w:val="006B6028"/>
    <w:rsid w:val="006C38EA"/>
    <w:rsid w:val="006C50A0"/>
    <w:rsid w:val="006C6CC1"/>
    <w:rsid w:val="006D5CC9"/>
    <w:rsid w:val="006E24AA"/>
    <w:rsid w:val="006E75C9"/>
    <w:rsid w:val="006F647B"/>
    <w:rsid w:val="00700CAE"/>
    <w:rsid w:val="007020A4"/>
    <w:rsid w:val="00706E30"/>
    <w:rsid w:val="007074F8"/>
    <w:rsid w:val="007122A9"/>
    <w:rsid w:val="00713332"/>
    <w:rsid w:val="007137E1"/>
    <w:rsid w:val="00716272"/>
    <w:rsid w:val="00716F55"/>
    <w:rsid w:val="007211A7"/>
    <w:rsid w:val="00722774"/>
    <w:rsid w:val="00722FAD"/>
    <w:rsid w:val="00743AC1"/>
    <w:rsid w:val="007465BD"/>
    <w:rsid w:val="0075715E"/>
    <w:rsid w:val="0076043E"/>
    <w:rsid w:val="00762058"/>
    <w:rsid w:val="00763AA5"/>
    <w:rsid w:val="00765C42"/>
    <w:rsid w:val="00773431"/>
    <w:rsid w:val="0077387A"/>
    <w:rsid w:val="00775247"/>
    <w:rsid w:val="007804C0"/>
    <w:rsid w:val="007836D3"/>
    <w:rsid w:val="007949FF"/>
    <w:rsid w:val="007A1966"/>
    <w:rsid w:val="007A7BBE"/>
    <w:rsid w:val="007B1130"/>
    <w:rsid w:val="007B6759"/>
    <w:rsid w:val="007B73BE"/>
    <w:rsid w:val="007C35BB"/>
    <w:rsid w:val="007C41C5"/>
    <w:rsid w:val="007C4C26"/>
    <w:rsid w:val="007C5484"/>
    <w:rsid w:val="007D1DCE"/>
    <w:rsid w:val="007D5DDA"/>
    <w:rsid w:val="007D67C1"/>
    <w:rsid w:val="007D69B1"/>
    <w:rsid w:val="007D77B3"/>
    <w:rsid w:val="007D7C33"/>
    <w:rsid w:val="007E39C1"/>
    <w:rsid w:val="007E47AA"/>
    <w:rsid w:val="007E6B83"/>
    <w:rsid w:val="007E7869"/>
    <w:rsid w:val="007F1FAD"/>
    <w:rsid w:val="008001A4"/>
    <w:rsid w:val="0080174D"/>
    <w:rsid w:val="00801FA2"/>
    <w:rsid w:val="00806C7C"/>
    <w:rsid w:val="00811044"/>
    <w:rsid w:val="008116B9"/>
    <w:rsid w:val="00815224"/>
    <w:rsid w:val="0081798B"/>
    <w:rsid w:val="00820951"/>
    <w:rsid w:val="00826713"/>
    <w:rsid w:val="0082792F"/>
    <w:rsid w:val="00830E25"/>
    <w:rsid w:val="008341F8"/>
    <w:rsid w:val="00837034"/>
    <w:rsid w:val="008409BB"/>
    <w:rsid w:val="00850796"/>
    <w:rsid w:val="00853434"/>
    <w:rsid w:val="008549D5"/>
    <w:rsid w:val="00857C2C"/>
    <w:rsid w:val="008678F7"/>
    <w:rsid w:val="00871145"/>
    <w:rsid w:val="008732A9"/>
    <w:rsid w:val="00876D08"/>
    <w:rsid w:val="0087707F"/>
    <w:rsid w:val="0088178D"/>
    <w:rsid w:val="0088354B"/>
    <w:rsid w:val="0088644B"/>
    <w:rsid w:val="00892F77"/>
    <w:rsid w:val="0089583E"/>
    <w:rsid w:val="00895FA9"/>
    <w:rsid w:val="00897CBE"/>
    <w:rsid w:val="008A3A31"/>
    <w:rsid w:val="008A6A41"/>
    <w:rsid w:val="008A7789"/>
    <w:rsid w:val="008B21FC"/>
    <w:rsid w:val="008B286B"/>
    <w:rsid w:val="008B2B05"/>
    <w:rsid w:val="008C0D87"/>
    <w:rsid w:val="008C326A"/>
    <w:rsid w:val="008C5FC8"/>
    <w:rsid w:val="008C664F"/>
    <w:rsid w:val="008D7F92"/>
    <w:rsid w:val="008E0310"/>
    <w:rsid w:val="008E2B38"/>
    <w:rsid w:val="008E2CBC"/>
    <w:rsid w:val="008E7B6E"/>
    <w:rsid w:val="008F0A48"/>
    <w:rsid w:val="008F23AD"/>
    <w:rsid w:val="008F295B"/>
    <w:rsid w:val="008F4672"/>
    <w:rsid w:val="008F5905"/>
    <w:rsid w:val="009011C4"/>
    <w:rsid w:val="00903A9B"/>
    <w:rsid w:val="0090609F"/>
    <w:rsid w:val="00907E9D"/>
    <w:rsid w:val="0091042B"/>
    <w:rsid w:val="00911366"/>
    <w:rsid w:val="00913F4E"/>
    <w:rsid w:val="009154C7"/>
    <w:rsid w:val="00915527"/>
    <w:rsid w:val="00915968"/>
    <w:rsid w:val="00917830"/>
    <w:rsid w:val="00920A89"/>
    <w:rsid w:val="00921653"/>
    <w:rsid w:val="0092682B"/>
    <w:rsid w:val="00933418"/>
    <w:rsid w:val="00933421"/>
    <w:rsid w:val="00934E8D"/>
    <w:rsid w:val="009374BF"/>
    <w:rsid w:val="00937FFA"/>
    <w:rsid w:val="00940259"/>
    <w:rsid w:val="00942FE3"/>
    <w:rsid w:val="00943E22"/>
    <w:rsid w:val="00944810"/>
    <w:rsid w:val="00953BE4"/>
    <w:rsid w:val="009613C8"/>
    <w:rsid w:val="009644B7"/>
    <w:rsid w:val="009747B3"/>
    <w:rsid w:val="00976654"/>
    <w:rsid w:val="009805DE"/>
    <w:rsid w:val="00982209"/>
    <w:rsid w:val="00997C75"/>
    <w:rsid w:val="009A0F8D"/>
    <w:rsid w:val="009A41D4"/>
    <w:rsid w:val="009B43E9"/>
    <w:rsid w:val="009B5943"/>
    <w:rsid w:val="009B7EE8"/>
    <w:rsid w:val="009C0FC5"/>
    <w:rsid w:val="009C5107"/>
    <w:rsid w:val="009C554F"/>
    <w:rsid w:val="009D1239"/>
    <w:rsid w:val="009D6989"/>
    <w:rsid w:val="009D6A7B"/>
    <w:rsid w:val="009D7A36"/>
    <w:rsid w:val="009E4279"/>
    <w:rsid w:val="009E7CEB"/>
    <w:rsid w:val="009F0C69"/>
    <w:rsid w:val="009F2C22"/>
    <w:rsid w:val="009F4D7E"/>
    <w:rsid w:val="009F7452"/>
    <w:rsid w:val="00A000A7"/>
    <w:rsid w:val="00A000B2"/>
    <w:rsid w:val="00A00CD5"/>
    <w:rsid w:val="00A0156F"/>
    <w:rsid w:val="00A1079C"/>
    <w:rsid w:val="00A12080"/>
    <w:rsid w:val="00A13257"/>
    <w:rsid w:val="00A2466D"/>
    <w:rsid w:val="00A26286"/>
    <w:rsid w:val="00A31CBC"/>
    <w:rsid w:val="00A32EED"/>
    <w:rsid w:val="00A3332F"/>
    <w:rsid w:val="00A33631"/>
    <w:rsid w:val="00A3765A"/>
    <w:rsid w:val="00A4638B"/>
    <w:rsid w:val="00A46DDF"/>
    <w:rsid w:val="00A5231B"/>
    <w:rsid w:val="00A621DB"/>
    <w:rsid w:val="00A64EC5"/>
    <w:rsid w:val="00A661A5"/>
    <w:rsid w:val="00A6667E"/>
    <w:rsid w:val="00A70948"/>
    <w:rsid w:val="00A81CD5"/>
    <w:rsid w:val="00A8673D"/>
    <w:rsid w:val="00A90AED"/>
    <w:rsid w:val="00A942D7"/>
    <w:rsid w:val="00A96743"/>
    <w:rsid w:val="00AA0F07"/>
    <w:rsid w:val="00AA1927"/>
    <w:rsid w:val="00AA27EA"/>
    <w:rsid w:val="00AA2B3C"/>
    <w:rsid w:val="00AA7558"/>
    <w:rsid w:val="00AA7836"/>
    <w:rsid w:val="00AB08CA"/>
    <w:rsid w:val="00AB15C8"/>
    <w:rsid w:val="00AB30D1"/>
    <w:rsid w:val="00AB684C"/>
    <w:rsid w:val="00AB6E85"/>
    <w:rsid w:val="00AC62D5"/>
    <w:rsid w:val="00AC7F52"/>
    <w:rsid w:val="00AD0217"/>
    <w:rsid w:val="00AD3E79"/>
    <w:rsid w:val="00AF4709"/>
    <w:rsid w:val="00AF5C0B"/>
    <w:rsid w:val="00AF6860"/>
    <w:rsid w:val="00B020E3"/>
    <w:rsid w:val="00B04F64"/>
    <w:rsid w:val="00B06DA2"/>
    <w:rsid w:val="00B10BAB"/>
    <w:rsid w:val="00B1152E"/>
    <w:rsid w:val="00B23E8F"/>
    <w:rsid w:val="00B31CF7"/>
    <w:rsid w:val="00B34D90"/>
    <w:rsid w:val="00B3552F"/>
    <w:rsid w:val="00B40062"/>
    <w:rsid w:val="00B469C5"/>
    <w:rsid w:val="00B475DC"/>
    <w:rsid w:val="00B50A26"/>
    <w:rsid w:val="00B53B73"/>
    <w:rsid w:val="00B64061"/>
    <w:rsid w:val="00B64DC4"/>
    <w:rsid w:val="00B66AD5"/>
    <w:rsid w:val="00B66E2A"/>
    <w:rsid w:val="00B67E14"/>
    <w:rsid w:val="00B73828"/>
    <w:rsid w:val="00B75EFE"/>
    <w:rsid w:val="00B778BD"/>
    <w:rsid w:val="00B778BE"/>
    <w:rsid w:val="00B805BE"/>
    <w:rsid w:val="00B9281D"/>
    <w:rsid w:val="00BA1654"/>
    <w:rsid w:val="00BA2578"/>
    <w:rsid w:val="00BB6327"/>
    <w:rsid w:val="00BC20CE"/>
    <w:rsid w:val="00BC3D7B"/>
    <w:rsid w:val="00BC51EF"/>
    <w:rsid w:val="00BC723A"/>
    <w:rsid w:val="00BD0EDC"/>
    <w:rsid w:val="00BD4BF1"/>
    <w:rsid w:val="00BE0DBA"/>
    <w:rsid w:val="00BE1F6F"/>
    <w:rsid w:val="00BE49B4"/>
    <w:rsid w:val="00BE5E90"/>
    <w:rsid w:val="00BF0D7A"/>
    <w:rsid w:val="00BF5499"/>
    <w:rsid w:val="00BF7808"/>
    <w:rsid w:val="00C01689"/>
    <w:rsid w:val="00C03C50"/>
    <w:rsid w:val="00C0638A"/>
    <w:rsid w:val="00C0671A"/>
    <w:rsid w:val="00C10283"/>
    <w:rsid w:val="00C11DA4"/>
    <w:rsid w:val="00C157DE"/>
    <w:rsid w:val="00C24F0C"/>
    <w:rsid w:val="00C25D31"/>
    <w:rsid w:val="00C27EC0"/>
    <w:rsid w:val="00C334A3"/>
    <w:rsid w:val="00C3524F"/>
    <w:rsid w:val="00C352EA"/>
    <w:rsid w:val="00C35946"/>
    <w:rsid w:val="00C35D53"/>
    <w:rsid w:val="00C3672A"/>
    <w:rsid w:val="00C44872"/>
    <w:rsid w:val="00C46282"/>
    <w:rsid w:val="00C46BA2"/>
    <w:rsid w:val="00C476FC"/>
    <w:rsid w:val="00C47767"/>
    <w:rsid w:val="00C514B7"/>
    <w:rsid w:val="00C539E5"/>
    <w:rsid w:val="00C5522B"/>
    <w:rsid w:val="00C61A78"/>
    <w:rsid w:val="00C64A3D"/>
    <w:rsid w:val="00C67250"/>
    <w:rsid w:val="00C678BE"/>
    <w:rsid w:val="00C713C1"/>
    <w:rsid w:val="00C7691A"/>
    <w:rsid w:val="00C8054B"/>
    <w:rsid w:val="00C87596"/>
    <w:rsid w:val="00C92599"/>
    <w:rsid w:val="00C95C7E"/>
    <w:rsid w:val="00C95DCD"/>
    <w:rsid w:val="00C963BB"/>
    <w:rsid w:val="00CA4F66"/>
    <w:rsid w:val="00CA667A"/>
    <w:rsid w:val="00CB1515"/>
    <w:rsid w:val="00CC0373"/>
    <w:rsid w:val="00CC1EFD"/>
    <w:rsid w:val="00CC2859"/>
    <w:rsid w:val="00CD1CCA"/>
    <w:rsid w:val="00CD605C"/>
    <w:rsid w:val="00CD7B48"/>
    <w:rsid w:val="00CE3067"/>
    <w:rsid w:val="00CE4F68"/>
    <w:rsid w:val="00CF2B71"/>
    <w:rsid w:val="00CF33C9"/>
    <w:rsid w:val="00CF3B6A"/>
    <w:rsid w:val="00CF58F7"/>
    <w:rsid w:val="00CF6119"/>
    <w:rsid w:val="00D021C3"/>
    <w:rsid w:val="00D239B8"/>
    <w:rsid w:val="00D32EE6"/>
    <w:rsid w:val="00D378D4"/>
    <w:rsid w:val="00D43CE9"/>
    <w:rsid w:val="00D46C02"/>
    <w:rsid w:val="00D50441"/>
    <w:rsid w:val="00D57FF0"/>
    <w:rsid w:val="00D71E40"/>
    <w:rsid w:val="00D7568D"/>
    <w:rsid w:val="00D80993"/>
    <w:rsid w:val="00D83CAF"/>
    <w:rsid w:val="00D90A08"/>
    <w:rsid w:val="00D91181"/>
    <w:rsid w:val="00D919D4"/>
    <w:rsid w:val="00D93C49"/>
    <w:rsid w:val="00DA1486"/>
    <w:rsid w:val="00DA1872"/>
    <w:rsid w:val="00DA27CB"/>
    <w:rsid w:val="00DA328A"/>
    <w:rsid w:val="00DA646A"/>
    <w:rsid w:val="00DB091E"/>
    <w:rsid w:val="00DC21BF"/>
    <w:rsid w:val="00DC3227"/>
    <w:rsid w:val="00DC49BE"/>
    <w:rsid w:val="00DC5536"/>
    <w:rsid w:val="00DC5EC8"/>
    <w:rsid w:val="00DD2908"/>
    <w:rsid w:val="00DE2008"/>
    <w:rsid w:val="00DE2472"/>
    <w:rsid w:val="00DE2736"/>
    <w:rsid w:val="00DE5EB2"/>
    <w:rsid w:val="00DF0083"/>
    <w:rsid w:val="00DF1F0C"/>
    <w:rsid w:val="00DF2F76"/>
    <w:rsid w:val="00E00202"/>
    <w:rsid w:val="00E06E11"/>
    <w:rsid w:val="00E07736"/>
    <w:rsid w:val="00E10972"/>
    <w:rsid w:val="00E16B86"/>
    <w:rsid w:val="00E16C37"/>
    <w:rsid w:val="00E23BBB"/>
    <w:rsid w:val="00E342F4"/>
    <w:rsid w:val="00E3446B"/>
    <w:rsid w:val="00E3617D"/>
    <w:rsid w:val="00E36E26"/>
    <w:rsid w:val="00E4055B"/>
    <w:rsid w:val="00E41218"/>
    <w:rsid w:val="00E41F22"/>
    <w:rsid w:val="00E449D7"/>
    <w:rsid w:val="00E46C91"/>
    <w:rsid w:val="00E47736"/>
    <w:rsid w:val="00E47FE4"/>
    <w:rsid w:val="00E6363B"/>
    <w:rsid w:val="00E63BA5"/>
    <w:rsid w:val="00E64054"/>
    <w:rsid w:val="00E66946"/>
    <w:rsid w:val="00E70CBC"/>
    <w:rsid w:val="00E717FC"/>
    <w:rsid w:val="00E72EA1"/>
    <w:rsid w:val="00E74569"/>
    <w:rsid w:val="00E76C76"/>
    <w:rsid w:val="00E876DD"/>
    <w:rsid w:val="00E94F4F"/>
    <w:rsid w:val="00E964FB"/>
    <w:rsid w:val="00EA3C5E"/>
    <w:rsid w:val="00EA5B48"/>
    <w:rsid w:val="00EA7E8B"/>
    <w:rsid w:val="00EB2A6C"/>
    <w:rsid w:val="00EB4DAA"/>
    <w:rsid w:val="00EB7958"/>
    <w:rsid w:val="00EC0D75"/>
    <w:rsid w:val="00ED362F"/>
    <w:rsid w:val="00ED7F7F"/>
    <w:rsid w:val="00EE0387"/>
    <w:rsid w:val="00EE09D3"/>
    <w:rsid w:val="00EE1907"/>
    <w:rsid w:val="00EE21D3"/>
    <w:rsid w:val="00EE303E"/>
    <w:rsid w:val="00EE6B03"/>
    <w:rsid w:val="00EF35A7"/>
    <w:rsid w:val="00EF3DEF"/>
    <w:rsid w:val="00F0323C"/>
    <w:rsid w:val="00F036C5"/>
    <w:rsid w:val="00F03E84"/>
    <w:rsid w:val="00F06BD6"/>
    <w:rsid w:val="00F10F9F"/>
    <w:rsid w:val="00F110B8"/>
    <w:rsid w:val="00F114F9"/>
    <w:rsid w:val="00F140FA"/>
    <w:rsid w:val="00F20B03"/>
    <w:rsid w:val="00F25238"/>
    <w:rsid w:val="00F26EB8"/>
    <w:rsid w:val="00F305B8"/>
    <w:rsid w:val="00F3137F"/>
    <w:rsid w:val="00F3192A"/>
    <w:rsid w:val="00F33540"/>
    <w:rsid w:val="00F34BAF"/>
    <w:rsid w:val="00F3580B"/>
    <w:rsid w:val="00F44B68"/>
    <w:rsid w:val="00F44D16"/>
    <w:rsid w:val="00F516C2"/>
    <w:rsid w:val="00F53467"/>
    <w:rsid w:val="00F53EDC"/>
    <w:rsid w:val="00F620E6"/>
    <w:rsid w:val="00F65CA2"/>
    <w:rsid w:val="00F6793F"/>
    <w:rsid w:val="00F7246B"/>
    <w:rsid w:val="00F739B5"/>
    <w:rsid w:val="00F74E3A"/>
    <w:rsid w:val="00F8107B"/>
    <w:rsid w:val="00F829DF"/>
    <w:rsid w:val="00F9168C"/>
    <w:rsid w:val="00F945FF"/>
    <w:rsid w:val="00F94833"/>
    <w:rsid w:val="00FA26E1"/>
    <w:rsid w:val="00FC0F2A"/>
    <w:rsid w:val="00FC1B08"/>
    <w:rsid w:val="00FC1E8B"/>
    <w:rsid w:val="00FC257A"/>
    <w:rsid w:val="00FE569A"/>
    <w:rsid w:val="00FF1101"/>
    <w:rsid w:val="00FF34EA"/>
    <w:rsid w:val="00FF57F0"/>
    <w:rsid w:val="00FF7061"/>
    <w:rsid w:val="00FF7965"/>
    <w:rsid w:val="00FF7E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8436AA"/>
  <w15:docId w15:val="{6E37B6B9-90AC-4C8D-BB4C-DDD77717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99"/>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tabs>
        <w:tab w:val="num" w:pos="0"/>
      </w:tabs>
      <w:spacing w:line="360" w:lineRule="auto"/>
      <w:ind w:left="1148"/>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tabs>
        <w:tab w:val="num" w:pos="0"/>
      </w:tabs>
      <w:ind w:left="1296" w:hanging="1296"/>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tabs>
        <w:tab w:val="num" w:pos="0"/>
      </w:tabs>
      <w:ind w:left="1584" w:hanging="1584"/>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styleId="TtuloTDC">
    <w:name w:val="TOC Heading"/>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241">
      <w:bodyDiv w:val="1"/>
      <w:marLeft w:val="0"/>
      <w:marRight w:val="0"/>
      <w:marTop w:val="0"/>
      <w:marBottom w:val="0"/>
      <w:divBdr>
        <w:top w:val="none" w:sz="0" w:space="0" w:color="auto"/>
        <w:left w:val="none" w:sz="0" w:space="0" w:color="auto"/>
        <w:bottom w:val="none" w:sz="0" w:space="0" w:color="auto"/>
        <w:right w:val="none" w:sz="0" w:space="0" w:color="auto"/>
      </w:divBdr>
    </w:div>
    <w:div w:id="19553411">
      <w:bodyDiv w:val="1"/>
      <w:marLeft w:val="0"/>
      <w:marRight w:val="0"/>
      <w:marTop w:val="0"/>
      <w:marBottom w:val="0"/>
      <w:divBdr>
        <w:top w:val="none" w:sz="0" w:space="0" w:color="auto"/>
        <w:left w:val="none" w:sz="0" w:space="0" w:color="auto"/>
        <w:bottom w:val="none" w:sz="0" w:space="0" w:color="auto"/>
        <w:right w:val="none" w:sz="0" w:space="0" w:color="auto"/>
      </w:divBdr>
    </w:div>
    <w:div w:id="38432331">
      <w:bodyDiv w:val="1"/>
      <w:marLeft w:val="0"/>
      <w:marRight w:val="0"/>
      <w:marTop w:val="0"/>
      <w:marBottom w:val="0"/>
      <w:divBdr>
        <w:top w:val="none" w:sz="0" w:space="0" w:color="auto"/>
        <w:left w:val="none" w:sz="0" w:space="0" w:color="auto"/>
        <w:bottom w:val="none" w:sz="0" w:space="0" w:color="auto"/>
        <w:right w:val="none" w:sz="0" w:space="0" w:color="auto"/>
      </w:divBdr>
    </w:div>
    <w:div w:id="100804348">
      <w:bodyDiv w:val="1"/>
      <w:marLeft w:val="0"/>
      <w:marRight w:val="0"/>
      <w:marTop w:val="0"/>
      <w:marBottom w:val="0"/>
      <w:divBdr>
        <w:top w:val="none" w:sz="0" w:space="0" w:color="auto"/>
        <w:left w:val="none" w:sz="0" w:space="0" w:color="auto"/>
        <w:bottom w:val="none" w:sz="0" w:space="0" w:color="auto"/>
        <w:right w:val="none" w:sz="0" w:space="0" w:color="auto"/>
      </w:divBdr>
    </w:div>
    <w:div w:id="109396759">
      <w:bodyDiv w:val="1"/>
      <w:marLeft w:val="0"/>
      <w:marRight w:val="0"/>
      <w:marTop w:val="0"/>
      <w:marBottom w:val="0"/>
      <w:divBdr>
        <w:top w:val="none" w:sz="0" w:space="0" w:color="auto"/>
        <w:left w:val="none" w:sz="0" w:space="0" w:color="auto"/>
        <w:bottom w:val="none" w:sz="0" w:space="0" w:color="auto"/>
        <w:right w:val="none" w:sz="0" w:space="0" w:color="auto"/>
      </w:divBdr>
    </w:div>
    <w:div w:id="142502765">
      <w:bodyDiv w:val="1"/>
      <w:marLeft w:val="0"/>
      <w:marRight w:val="0"/>
      <w:marTop w:val="0"/>
      <w:marBottom w:val="0"/>
      <w:divBdr>
        <w:top w:val="none" w:sz="0" w:space="0" w:color="auto"/>
        <w:left w:val="none" w:sz="0" w:space="0" w:color="auto"/>
        <w:bottom w:val="none" w:sz="0" w:space="0" w:color="auto"/>
        <w:right w:val="none" w:sz="0" w:space="0" w:color="auto"/>
      </w:divBdr>
    </w:div>
    <w:div w:id="170073159">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351498252">
      <w:bodyDiv w:val="1"/>
      <w:marLeft w:val="0"/>
      <w:marRight w:val="0"/>
      <w:marTop w:val="0"/>
      <w:marBottom w:val="0"/>
      <w:divBdr>
        <w:top w:val="none" w:sz="0" w:space="0" w:color="auto"/>
        <w:left w:val="none" w:sz="0" w:space="0" w:color="auto"/>
        <w:bottom w:val="none" w:sz="0" w:space="0" w:color="auto"/>
        <w:right w:val="none" w:sz="0" w:space="0" w:color="auto"/>
      </w:divBdr>
    </w:div>
    <w:div w:id="380591198">
      <w:bodyDiv w:val="1"/>
      <w:marLeft w:val="0"/>
      <w:marRight w:val="0"/>
      <w:marTop w:val="0"/>
      <w:marBottom w:val="0"/>
      <w:divBdr>
        <w:top w:val="none" w:sz="0" w:space="0" w:color="auto"/>
        <w:left w:val="none" w:sz="0" w:space="0" w:color="auto"/>
        <w:bottom w:val="none" w:sz="0" w:space="0" w:color="auto"/>
        <w:right w:val="none" w:sz="0" w:space="0" w:color="auto"/>
      </w:divBdr>
    </w:div>
    <w:div w:id="400174337">
      <w:bodyDiv w:val="1"/>
      <w:marLeft w:val="0"/>
      <w:marRight w:val="0"/>
      <w:marTop w:val="0"/>
      <w:marBottom w:val="0"/>
      <w:divBdr>
        <w:top w:val="none" w:sz="0" w:space="0" w:color="auto"/>
        <w:left w:val="none" w:sz="0" w:space="0" w:color="auto"/>
        <w:bottom w:val="none" w:sz="0" w:space="0" w:color="auto"/>
        <w:right w:val="none" w:sz="0" w:space="0" w:color="auto"/>
      </w:divBdr>
    </w:div>
    <w:div w:id="432094911">
      <w:bodyDiv w:val="1"/>
      <w:marLeft w:val="0"/>
      <w:marRight w:val="0"/>
      <w:marTop w:val="0"/>
      <w:marBottom w:val="0"/>
      <w:divBdr>
        <w:top w:val="none" w:sz="0" w:space="0" w:color="auto"/>
        <w:left w:val="none" w:sz="0" w:space="0" w:color="auto"/>
        <w:bottom w:val="none" w:sz="0" w:space="0" w:color="auto"/>
        <w:right w:val="none" w:sz="0" w:space="0" w:color="auto"/>
      </w:divBdr>
    </w:div>
    <w:div w:id="453327996">
      <w:bodyDiv w:val="1"/>
      <w:marLeft w:val="0"/>
      <w:marRight w:val="0"/>
      <w:marTop w:val="0"/>
      <w:marBottom w:val="0"/>
      <w:divBdr>
        <w:top w:val="none" w:sz="0" w:space="0" w:color="auto"/>
        <w:left w:val="none" w:sz="0" w:space="0" w:color="auto"/>
        <w:bottom w:val="none" w:sz="0" w:space="0" w:color="auto"/>
        <w:right w:val="none" w:sz="0" w:space="0" w:color="auto"/>
      </w:divBdr>
    </w:div>
    <w:div w:id="471600567">
      <w:bodyDiv w:val="1"/>
      <w:marLeft w:val="0"/>
      <w:marRight w:val="0"/>
      <w:marTop w:val="0"/>
      <w:marBottom w:val="0"/>
      <w:divBdr>
        <w:top w:val="none" w:sz="0" w:space="0" w:color="auto"/>
        <w:left w:val="none" w:sz="0" w:space="0" w:color="auto"/>
        <w:bottom w:val="none" w:sz="0" w:space="0" w:color="auto"/>
        <w:right w:val="none" w:sz="0" w:space="0" w:color="auto"/>
      </w:divBdr>
    </w:div>
    <w:div w:id="501051181">
      <w:bodyDiv w:val="1"/>
      <w:marLeft w:val="0"/>
      <w:marRight w:val="0"/>
      <w:marTop w:val="0"/>
      <w:marBottom w:val="0"/>
      <w:divBdr>
        <w:top w:val="none" w:sz="0" w:space="0" w:color="auto"/>
        <w:left w:val="none" w:sz="0" w:space="0" w:color="auto"/>
        <w:bottom w:val="none" w:sz="0" w:space="0" w:color="auto"/>
        <w:right w:val="none" w:sz="0" w:space="0" w:color="auto"/>
      </w:divBdr>
    </w:div>
    <w:div w:id="510995452">
      <w:bodyDiv w:val="1"/>
      <w:marLeft w:val="0"/>
      <w:marRight w:val="0"/>
      <w:marTop w:val="0"/>
      <w:marBottom w:val="0"/>
      <w:divBdr>
        <w:top w:val="none" w:sz="0" w:space="0" w:color="auto"/>
        <w:left w:val="none" w:sz="0" w:space="0" w:color="auto"/>
        <w:bottom w:val="none" w:sz="0" w:space="0" w:color="auto"/>
        <w:right w:val="none" w:sz="0" w:space="0" w:color="auto"/>
      </w:divBdr>
    </w:div>
    <w:div w:id="541871400">
      <w:bodyDiv w:val="1"/>
      <w:marLeft w:val="0"/>
      <w:marRight w:val="0"/>
      <w:marTop w:val="0"/>
      <w:marBottom w:val="0"/>
      <w:divBdr>
        <w:top w:val="none" w:sz="0" w:space="0" w:color="auto"/>
        <w:left w:val="none" w:sz="0" w:space="0" w:color="auto"/>
        <w:bottom w:val="none" w:sz="0" w:space="0" w:color="auto"/>
        <w:right w:val="none" w:sz="0" w:space="0" w:color="auto"/>
      </w:divBdr>
    </w:div>
    <w:div w:id="544827346">
      <w:bodyDiv w:val="1"/>
      <w:marLeft w:val="0"/>
      <w:marRight w:val="0"/>
      <w:marTop w:val="0"/>
      <w:marBottom w:val="0"/>
      <w:divBdr>
        <w:top w:val="none" w:sz="0" w:space="0" w:color="auto"/>
        <w:left w:val="none" w:sz="0" w:space="0" w:color="auto"/>
        <w:bottom w:val="none" w:sz="0" w:space="0" w:color="auto"/>
        <w:right w:val="none" w:sz="0" w:space="0" w:color="auto"/>
      </w:divBdr>
    </w:div>
    <w:div w:id="642809054">
      <w:bodyDiv w:val="1"/>
      <w:marLeft w:val="0"/>
      <w:marRight w:val="0"/>
      <w:marTop w:val="0"/>
      <w:marBottom w:val="0"/>
      <w:divBdr>
        <w:top w:val="none" w:sz="0" w:space="0" w:color="auto"/>
        <w:left w:val="none" w:sz="0" w:space="0" w:color="auto"/>
        <w:bottom w:val="none" w:sz="0" w:space="0" w:color="auto"/>
        <w:right w:val="none" w:sz="0" w:space="0" w:color="auto"/>
      </w:divBdr>
    </w:div>
    <w:div w:id="644241552">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1170245">
      <w:bodyDiv w:val="1"/>
      <w:marLeft w:val="0"/>
      <w:marRight w:val="0"/>
      <w:marTop w:val="0"/>
      <w:marBottom w:val="0"/>
      <w:divBdr>
        <w:top w:val="none" w:sz="0" w:space="0" w:color="auto"/>
        <w:left w:val="none" w:sz="0" w:space="0" w:color="auto"/>
        <w:bottom w:val="none" w:sz="0" w:space="0" w:color="auto"/>
        <w:right w:val="none" w:sz="0" w:space="0" w:color="auto"/>
      </w:divBdr>
    </w:div>
    <w:div w:id="903874504">
      <w:bodyDiv w:val="1"/>
      <w:marLeft w:val="0"/>
      <w:marRight w:val="0"/>
      <w:marTop w:val="0"/>
      <w:marBottom w:val="0"/>
      <w:divBdr>
        <w:top w:val="none" w:sz="0" w:space="0" w:color="auto"/>
        <w:left w:val="none" w:sz="0" w:space="0" w:color="auto"/>
        <w:bottom w:val="none" w:sz="0" w:space="0" w:color="auto"/>
        <w:right w:val="none" w:sz="0" w:space="0" w:color="auto"/>
      </w:divBdr>
    </w:div>
    <w:div w:id="95147235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15612771">
      <w:bodyDiv w:val="1"/>
      <w:marLeft w:val="0"/>
      <w:marRight w:val="0"/>
      <w:marTop w:val="0"/>
      <w:marBottom w:val="0"/>
      <w:divBdr>
        <w:top w:val="none" w:sz="0" w:space="0" w:color="auto"/>
        <w:left w:val="none" w:sz="0" w:space="0" w:color="auto"/>
        <w:bottom w:val="none" w:sz="0" w:space="0" w:color="auto"/>
        <w:right w:val="none" w:sz="0" w:space="0" w:color="auto"/>
      </w:divBdr>
    </w:div>
    <w:div w:id="1088960725">
      <w:bodyDiv w:val="1"/>
      <w:marLeft w:val="0"/>
      <w:marRight w:val="0"/>
      <w:marTop w:val="0"/>
      <w:marBottom w:val="0"/>
      <w:divBdr>
        <w:top w:val="none" w:sz="0" w:space="0" w:color="auto"/>
        <w:left w:val="none" w:sz="0" w:space="0" w:color="auto"/>
        <w:bottom w:val="none" w:sz="0" w:space="0" w:color="auto"/>
        <w:right w:val="none" w:sz="0" w:space="0" w:color="auto"/>
      </w:divBdr>
    </w:div>
    <w:div w:id="1093085019">
      <w:bodyDiv w:val="1"/>
      <w:marLeft w:val="0"/>
      <w:marRight w:val="0"/>
      <w:marTop w:val="0"/>
      <w:marBottom w:val="0"/>
      <w:divBdr>
        <w:top w:val="none" w:sz="0" w:space="0" w:color="auto"/>
        <w:left w:val="none" w:sz="0" w:space="0" w:color="auto"/>
        <w:bottom w:val="none" w:sz="0" w:space="0" w:color="auto"/>
        <w:right w:val="none" w:sz="0" w:space="0" w:color="auto"/>
      </w:divBdr>
    </w:div>
    <w:div w:id="1122841727">
      <w:bodyDiv w:val="1"/>
      <w:marLeft w:val="0"/>
      <w:marRight w:val="0"/>
      <w:marTop w:val="0"/>
      <w:marBottom w:val="0"/>
      <w:divBdr>
        <w:top w:val="none" w:sz="0" w:space="0" w:color="auto"/>
        <w:left w:val="none" w:sz="0" w:space="0" w:color="auto"/>
        <w:bottom w:val="none" w:sz="0" w:space="0" w:color="auto"/>
        <w:right w:val="none" w:sz="0" w:space="0" w:color="auto"/>
      </w:divBdr>
    </w:div>
    <w:div w:id="1202673062">
      <w:bodyDiv w:val="1"/>
      <w:marLeft w:val="0"/>
      <w:marRight w:val="0"/>
      <w:marTop w:val="0"/>
      <w:marBottom w:val="0"/>
      <w:divBdr>
        <w:top w:val="none" w:sz="0" w:space="0" w:color="auto"/>
        <w:left w:val="none" w:sz="0" w:space="0" w:color="auto"/>
        <w:bottom w:val="none" w:sz="0" w:space="0" w:color="auto"/>
        <w:right w:val="none" w:sz="0" w:space="0" w:color="auto"/>
      </w:divBdr>
    </w:div>
    <w:div w:id="1223369190">
      <w:bodyDiv w:val="1"/>
      <w:marLeft w:val="0"/>
      <w:marRight w:val="0"/>
      <w:marTop w:val="0"/>
      <w:marBottom w:val="0"/>
      <w:divBdr>
        <w:top w:val="none" w:sz="0" w:space="0" w:color="auto"/>
        <w:left w:val="none" w:sz="0" w:space="0" w:color="auto"/>
        <w:bottom w:val="none" w:sz="0" w:space="0" w:color="auto"/>
        <w:right w:val="none" w:sz="0" w:space="0" w:color="auto"/>
      </w:divBdr>
    </w:div>
    <w:div w:id="1267543739">
      <w:bodyDiv w:val="1"/>
      <w:marLeft w:val="0"/>
      <w:marRight w:val="0"/>
      <w:marTop w:val="0"/>
      <w:marBottom w:val="0"/>
      <w:divBdr>
        <w:top w:val="none" w:sz="0" w:space="0" w:color="auto"/>
        <w:left w:val="none" w:sz="0" w:space="0" w:color="auto"/>
        <w:bottom w:val="none" w:sz="0" w:space="0" w:color="auto"/>
        <w:right w:val="none" w:sz="0" w:space="0" w:color="auto"/>
      </w:divBdr>
    </w:div>
    <w:div w:id="1337227122">
      <w:bodyDiv w:val="1"/>
      <w:marLeft w:val="0"/>
      <w:marRight w:val="0"/>
      <w:marTop w:val="0"/>
      <w:marBottom w:val="0"/>
      <w:divBdr>
        <w:top w:val="none" w:sz="0" w:space="0" w:color="auto"/>
        <w:left w:val="none" w:sz="0" w:space="0" w:color="auto"/>
        <w:bottom w:val="none" w:sz="0" w:space="0" w:color="auto"/>
        <w:right w:val="none" w:sz="0" w:space="0" w:color="auto"/>
      </w:divBdr>
    </w:div>
    <w:div w:id="1350377139">
      <w:bodyDiv w:val="1"/>
      <w:marLeft w:val="0"/>
      <w:marRight w:val="0"/>
      <w:marTop w:val="0"/>
      <w:marBottom w:val="0"/>
      <w:divBdr>
        <w:top w:val="none" w:sz="0" w:space="0" w:color="auto"/>
        <w:left w:val="none" w:sz="0" w:space="0" w:color="auto"/>
        <w:bottom w:val="none" w:sz="0" w:space="0" w:color="auto"/>
        <w:right w:val="none" w:sz="0" w:space="0" w:color="auto"/>
      </w:divBdr>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
    <w:div w:id="1435588702">
      <w:bodyDiv w:val="1"/>
      <w:marLeft w:val="0"/>
      <w:marRight w:val="0"/>
      <w:marTop w:val="0"/>
      <w:marBottom w:val="0"/>
      <w:divBdr>
        <w:top w:val="none" w:sz="0" w:space="0" w:color="auto"/>
        <w:left w:val="none" w:sz="0" w:space="0" w:color="auto"/>
        <w:bottom w:val="none" w:sz="0" w:space="0" w:color="auto"/>
        <w:right w:val="none" w:sz="0" w:space="0" w:color="auto"/>
      </w:divBdr>
    </w:div>
    <w:div w:id="1440368820">
      <w:bodyDiv w:val="1"/>
      <w:marLeft w:val="0"/>
      <w:marRight w:val="0"/>
      <w:marTop w:val="0"/>
      <w:marBottom w:val="0"/>
      <w:divBdr>
        <w:top w:val="none" w:sz="0" w:space="0" w:color="auto"/>
        <w:left w:val="none" w:sz="0" w:space="0" w:color="auto"/>
        <w:bottom w:val="none" w:sz="0" w:space="0" w:color="auto"/>
        <w:right w:val="none" w:sz="0" w:space="0" w:color="auto"/>
      </w:divBdr>
    </w:div>
    <w:div w:id="1454519152">
      <w:bodyDiv w:val="1"/>
      <w:marLeft w:val="0"/>
      <w:marRight w:val="0"/>
      <w:marTop w:val="0"/>
      <w:marBottom w:val="0"/>
      <w:divBdr>
        <w:top w:val="none" w:sz="0" w:space="0" w:color="auto"/>
        <w:left w:val="none" w:sz="0" w:space="0" w:color="auto"/>
        <w:bottom w:val="none" w:sz="0" w:space="0" w:color="auto"/>
        <w:right w:val="none" w:sz="0" w:space="0" w:color="auto"/>
      </w:divBdr>
    </w:div>
    <w:div w:id="1490243600">
      <w:bodyDiv w:val="1"/>
      <w:marLeft w:val="0"/>
      <w:marRight w:val="0"/>
      <w:marTop w:val="0"/>
      <w:marBottom w:val="0"/>
      <w:divBdr>
        <w:top w:val="none" w:sz="0" w:space="0" w:color="auto"/>
        <w:left w:val="none" w:sz="0" w:space="0" w:color="auto"/>
        <w:bottom w:val="none" w:sz="0" w:space="0" w:color="auto"/>
        <w:right w:val="none" w:sz="0" w:space="0" w:color="auto"/>
      </w:divBdr>
    </w:div>
    <w:div w:id="1539050046">
      <w:bodyDiv w:val="1"/>
      <w:marLeft w:val="0"/>
      <w:marRight w:val="0"/>
      <w:marTop w:val="0"/>
      <w:marBottom w:val="0"/>
      <w:divBdr>
        <w:top w:val="none" w:sz="0" w:space="0" w:color="auto"/>
        <w:left w:val="none" w:sz="0" w:space="0" w:color="auto"/>
        <w:bottom w:val="none" w:sz="0" w:space="0" w:color="auto"/>
        <w:right w:val="none" w:sz="0" w:space="0" w:color="auto"/>
      </w:divBdr>
    </w:div>
    <w:div w:id="1621184566">
      <w:bodyDiv w:val="1"/>
      <w:marLeft w:val="0"/>
      <w:marRight w:val="0"/>
      <w:marTop w:val="0"/>
      <w:marBottom w:val="0"/>
      <w:divBdr>
        <w:top w:val="none" w:sz="0" w:space="0" w:color="auto"/>
        <w:left w:val="none" w:sz="0" w:space="0" w:color="auto"/>
        <w:bottom w:val="none" w:sz="0" w:space="0" w:color="auto"/>
        <w:right w:val="none" w:sz="0" w:space="0" w:color="auto"/>
      </w:divBdr>
    </w:div>
    <w:div w:id="1642074333">
      <w:bodyDiv w:val="1"/>
      <w:marLeft w:val="0"/>
      <w:marRight w:val="0"/>
      <w:marTop w:val="0"/>
      <w:marBottom w:val="0"/>
      <w:divBdr>
        <w:top w:val="none" w:sz="0" w:space="0" w:color="auto"/>
        <w:left w:val="none" w:sz="0" w:space="0" w:color="auto"/>
        <w:bottom w:val="none" w:sz="0" w:space="0" w:color="auto"/>
        <w:right w:val="none" w:sz="0" w:space="0" w:color="auto"/>
      </w:divBdr>
    </w:div>
    <w:div w:id="1737820440">
      <w:bodyDiv w:val="1"/>
      <w:marLeft w:val="0"/>
      <w:marRight w:val="0"/>
      <w:marTop w:val="0"/>
      <w:marBottom w:val="0"/>
      <w:divBdr>
        <w:top w:val="none" w:sz="0" w:space="0" w:color="auto"/>
        <w:left w:val="none" w:sz="0" w:space="0" w:color="auto"/>
        <w:bottom w:val="none" w:sz="0" w:space="0" w:color="auto"/>
        <w:right w:val="none" w:sz="0" w:space="0" w:color="auto"/>
      </w:divBdr>
    </w:div>
    <w:div w:id="175226878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65610162">
      <w:bodyDiv w:val="1"/>
      <w:marLeft w:val="0"/>
      <w:marRight w:val="0"/>
      <w:marTop w:val="0"/>
      <w:marBottom w:val="0"/>
      <w:divBdr>
        <w:top w:val="none" w:sz="0" w:space="0" w:color="auto"/>
        <w:left w:val="none" w:sz="0" w:space="0" w:color="auto"/>
        <w:bottom w:val="none" w:sz="0" w:space="0" w:color="auto"/>
        <w:right w:val="none" w:sz="0" w:space="0" w:color="auto"/>
      </w:divBdr>
    </w:div>
    <w:div w:id="1833327362">
      <w:bodyDiv w:val="1"/>
      <w:marLeft w:val="0"/>
      <w:marRight w:val="0"/>
      <w:marTop w:val="0"/>
      <w:marBottom w:val="0"/>
      <w:divBdr>
        <w:top w:val="none" w:sz="0" w:space="0" w:color="auto"/>
        <w:left w:val="none" w:sz="0" w:space="0" w:color="auto"/>
        <w:bottom w:val="none" w:sz="0" w:space="0" w:color="auto"/>
        <w:right w:val="none" w:sz="0" w:space="0" w:color="auto"/>
      </w:divBdr>
    </w:div>
    <w:div w:id="1839955182">
      <w:bodyDiv w:val="1"/>
      <w:marLeft w:val="0"/>
      <w:marRight w:val="0"/>
      <w:marTop w:val="0"/>
      <w:marBottom w:val="0"/>
      <w:divBdr>
        <w:top w:val="none" w:sz="0" w:space="0" w:color="auto"/>
        <w:left w:val="none" w:sz="0" w:space="0" w:color="auto"/>
        <w:bottom w:val="none" w:sz="0" w:space="0" w:color="auto"/>
        <w:right w:val="none" w:sz="0" w:space="0" w:color="auto"/>
      </w:divBdr>
    </w:div>
    <w:div w:id="1851945058">
      <w:bodyDiv w:val="1"/>
      <w:marLeft w:val="0"/>
      <w:marRight w:val="0"/>
      <w:marTop w:val="0"/>
      <w:marBottom w:val="0"/>
      <w:divBdr>
        <w:top w:val="none" w:sz="0" w:space="0" w:color="auto"/>
        <w:left w:val="none" w:sz="0" w:space="0" w:color="auto"/>
        <w:bottom w:val="none" w:sz="0" w:space="0" w:color="auto"/>
        <w:right w:val="none" w:sz="0" w:space="0" w:color="auto"/>
      </w:divBdr>
    </w:div>
    <w:div w:id="1867712813">
      <w:bodyDiv w:val="1"/>
      <w:marLeft w:val="0"/>
      <w:marRight w:val="0"/>
      <w:marTop w:val="0"/>
      <w:marBottom w:val="0"/>
      <w:divBdr>
        <w:top w:val="none" w:sz="0" w:space="0" w:color="auto"/>
        <w:left w:val="none" w:sz="0" w:space="0" w:color="auto"/>
        <w:bottom w:val="none" w:sz="0" w:space="0" w:color="auto"/>
        <w:right w:val="none" w:sz="0" w:space="0" w:color="auto"/>
      </w:divBdr>
    </w:div>
    <w:div w:id="1961759944">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15036866">
      <w:bodyDiv w:val="1"/>
      <w:marLeft w:val="0"/>
      <w:marRight w:val="0"/>
      <w:marTop w:val="0"/>
      <w:marBottom w:val="0"/>
      <w:divBdr>
        <w:top w:val="none" w:sz="0" w:space="0" w:color="auto"/>
        <w:left w:val="none" w:sz="0" w:space="0" w:color="auto"/>
        <w:bottom w:val="none" w:sz="0" w:space="0" w:color="auto"/>
        <w:right w:val="none" w:sz="0" w:space="0" w:color="auto"/>
      </w:divBdr>
    </w:div>
    <w:div w:id="211806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esktop\Universidad\Quinto%20Semestre\DAS\Proyecto\Proyecto%201%20Parcial-DAS-Grupo%20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B9C5D-9994-48EC-9477-10576EF76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1 Parcial-DAS-Grupo 7</Template>
  <TotalTime>4</TotalTime>
  <Pages>87</Pages>
  <Words>15672</Words>
  <Characters>86198</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101667</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Jeremy soto</dc:creator>
  <cp:lastModifiedBy>Domenica Viviana</cp:lastModifiedBy>
  <cp:revision>4</cp:revision>
  <cp:lastPrinted>2024-11-27T08:34:00Z</cp:lastPrinted>
  <dcterms:created xsi:type="dcterms:W3CDTF">2025-04-29T02:25:00Z</dcterms:created>
  <dcterms:modified xsi:type="dcterms:W3CDTF">2025-04-29T02:30:00Z</dcterms:modified>
</cp:coreProperties>
</file>